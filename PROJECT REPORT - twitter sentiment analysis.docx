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97"/>
        <w:gridCol w:w="1421"/>
        <w:gridCol w:w="1960"/>
        <w:gridCol w:w="1280"/>
        <w:gridCol w:w="1791"/>
      </w:tblGrid>
      <w:tr w:rsidR="008B2E16" w:rsidTr="00F33DCA">
        <w:tc>
          <w:tcPr>
            <w:tcW w:w="9549" w:type="dxa"/>
            <w:gridSpan w:val="5"/>
          </w:tcPr>
          <w:p w:rsidR="008B2E16" w:rsidRDefault="008B2E16" w:rsidP="008F2206">
            <w:pPr>
              <w:spacing w:line="0" w:lineRule="atLeast"/>
              <w:jc w:val="center"/>
              <w:rPr>
                <w:rFonts w:ascii="Times New Roman" w:eastAsia="Verdana" w:hAnsi="Times New Roman"/>
                <w:b/>
                <w:sz w:val="24"/>
              </w:rPr>
            </w:pPr>
            <w:r w:rsidRPr="008A7005">
              <w:rPr>
                <w:rFonts w:ascii="Times New Roman" w:eastAsia="Verdana" w:hAnsi="Times New Roman"/>
                <w:b/>
                <w:sz w:val="24"/>
              </w:rPr>
              <w:t xml:space="preserve">FINAL YEAR </w:t>
            </w:r>
            <w:r>
              <w:rPr>
                <w:rFonts w:ascii="Times New Roman" w:eastAsia="Verdana" w:hAnsi="Times New Roman"/>
                <w:b/>
                <w:sz w:val="24"/>
              </w:rPr>
              <w:t>M</w:t>
            </w:r>
            <w:r w:rsidR="008F2206">
              <w:rPr>
                <w:rFonts w:ascii="Times New Roman" w:eastAsia="Verdana" w:hAnsi="Times New Roman"/>
                <w:b/>
                <w:sz w:val="24"/>
              </w:rPr>
              <w:t>AJ</w:t>
            </w:r>
            <w:r>
              <w:rPr>
                <w:rFonts w:ascii="Times New Roman" w:eastAsia="Verdana" w:hAnsi="Times New Roman"/>
                <w:b/>
                <w:sz w:val="24"/>
              </w:rPr>
              <w:t xml:space="preserve">OR </w:t>
            </w:r>
            <w:r w:rsidRPr="008A7005">
              <w:rPr>
                <w:rFonts w:ascii="Times New Roman" w:eastAsia="Verdana" w:hAnsi="Times New Roman"/>
                <w:b/>
                <w:sz w:val="24"/>
              </w:rPr>
              <w:t xml:space="preserve">PROJECT REPORT (PROJECT STAGE – </w:t>
            </w:r>
            <w:r w:rsidR="008F2206">
              <w:rPr>
                <w:rFonts w:ascii="Times New Roman" w:eastAsia="Verdana" w:hAnsi="Times New Roman"/>
                <w:b/>
                <w:sz w:val="24"/>
              </w:rPr>
              <w:t>I</w:t>
            </w:r>
            <w:r w:rsidRPr="008A7005">
              <w:rPr>
                <w:rFonts w:ascii="Times New Roman" w:eastAsia="Verdana" w:hAnsi="Times New Roman"/>
                <w:b/>
                <w:sz w:val="24"/>
              </w:rPr>
              <w:t>I)</w:t>
            </w:r>
          </w:p>
        </w:tc>
      </w:tr>
      <w:tr w:rsidR="008B2E16" w:rsidTr="00F33DCA">
        <w:trPr>
          <w:trHeight w:val="235"/>
        </w:trPr>
        <w:tc>
          <w:tcPr>
            <w:tcW w:w="9549" w:type="dxa"/>
            <w:gridSpan w:val="5"/>
          </w:tcPr>
          <w:p w:rsidR="008B2E16" w:rsidRDefault="008B2E16" w:rsidP="008B2E16">
            <w:pPr>
              <w:spacing w:line="239" w:lineRule="auto"/>
              <w:jc w:val="center"/>
              <w:rPr>
                <w:rFonts w:ascii="Times New Roman" w:eastAsia="Verdana" w:hAnsi="Times New Roman"/>
                <w:b/>
                <w:sz w:val="24"/>
              </w:rPr>
            </w:pPr>
          </w:p>
        </w:tc>
      </w:tr>
      <w:tr w:rsidR="00754871" w:rsidTr="00F33DCA">
        <w:trPr>
          <w:trHeight w:val="713"/>
        </w:trPr>
        <w:tc>
          <w:tcPr>
            <w:tcW w:w="9549" w:type="dxa"/>
            <w:gridSpan w:val="5"/>
          </w:tcPr>
          <w:p w:rsidR="00754871" w:rsidRPr="008B2E16" w:rsidRDefault="00F5531C" w:rsidP="008B2E16">
            <w:pPr>
              <w:spacing w:line="239" w:lineRule="auto"/>
              <w:jc w:val="center"/>
              <w:rPr>
                <w:rFonts w:ascii="Times New Roman" w:eastAsia="Cambria" w:hAnsi="Times New Roman"/>
                <w:b/>
                <w:sz w:val="44"/>
                <w:szCs w:val="44"/>
              </w:rPr>
            </w:pPr>
            <w:r>
              <w:rPr>
                <w:rFonts w:ascii="Times New Roman" w:eastAsia="Cambria" w:hAnsi="Times New Roman"/>
                <w:b/>
                <w:sz w:val="44"/>
                <w:szCs w:val="44"/>
              </w:rPr>
              <w:t>TWITTER SENTIMENT ANALYZER FOR T20 WORLDCUP</w:t>
            </w:r>
          </w:p>
        </w:tc>
      </w:tr>
      <w:tr w:rsidR="00F33DCA" w:rsidTr="00F33DCA">
        <w:trPr>
          <w:trHeight w:val="712"/>
        </w:trPr>
        <w:tc>
          <w:tcPr>
            <w:tcW w:w="9549" w:type="dxa"/>
            <w:gridSpan w:val="5"/>
          </w:tcPr>
          <w:p w:rsidR="00F33DCA" w:rsidRPr="00F33DCA" w:rsidRDefault="008772B8" w:rsidP="00F33DCA">
            <w:pPr>
              <w:spacing w:line="239" w:lineRule="auto"/>
              <w:jc w:val="center"/>
              <w:rPr>
                <w:rFonts w:ascii="Times New Roman" w:eastAsia="Cambria" w:hAnsi="Times New Roman"/>
                <w:b/>
                <w:sz w:val="24"/>
                <w:szCs w:val="24"/>
              </w:rPr>
            </w:pPr>
            <w:r>
              <w:rPr>
                <w:rFonts w:ascii="Times New Roman" w:eastAsia="Cambria" w:hAnsi="Times New Roman"/>
                <w:b/>
                <w:sz w:val="24"/>
                <w:szCs w:val="24"/>
              </w:rPr>
              <w:t>TRACK – 1 (RESEARCH AND DEVELOPMENT</w:t>
            </w:r>
            <w:r w:rsidR="00F33DCA" w:rsidRPr="00F33DCA">
              <w:rPr>
                <w:rFonts w:ascii="Times New Roman" w:eastAsia="Cambria" w:hAnsi="Times New Roman"/>
                <w:b/>
                <w:sz w:val="24"/>
                <w:szCs w:val="24"/>
              </w:rPr>
              <w:t>)</w:t>
            </w:r>
          </w:p>
        </w:tc>
      </w:tr>
      <w:tr w:rsidR="002944FA" w:rsidTr="00F33DCA">
        <w:trPr>
          <w:trHeight w:val="235"/>
        </w:trPr>
        <w:tc>
          <w:tcPr>
            <w:tcW w:w="9549" w:type="dxa"/>
            <w:gridSpan w:val="5"/>
          </w:tcPr>
          <w:p w:rsidR="002944FA" w:rsidRPr="008B2E16" w:rsidRDefault="002944FA" w:rsidP="008B2E16">
            <w:pPr>
              <w:spacing w:line="239" w:lineRule="auto"/>
              <w:jc w:val="center"/>
              <w:rPr>
                <w:rFonts w:ascii="Times New Roman" w:eastAsia="Cambria" w:hAnsi="Times New Roman"/>
                <w:b/>
                <w:sz w:val="44"/>
                <w:szCs w:val="44"/>
              </w:rPr>
            </w:pPr>
            <w:r w:rsidRPr="008B2E16">
              <w:rPr>
                <w:rFonts w:ascii="Times New Roman" w:hAnsi="Times New Roman"/>
                <w:sz w:val="24"/>
                <w:szCs w:val="20"/>
              </w:rPr>
              <w:t>Submitted in Partial Fulfillment for the Award of Degree of Bachelor of Technology in</w:t>
            </w:r>
            <w:r>
              <w:rPr>
                <w:rFonts w:ascii="Times New Roman" w:hAnsi="Times New Roman"/>
                <w:sz w:val="24"/>
                <w:szCs w:val="20"/>
              </w:rPr>
              <w:t xml:space="preserve"> </w:t>
            </w:r>
            <w:r w:rsidRPr="008B2E16">
              <w:rPr>
                <w:rFonts w:ascii="Times New Roman" w:hAnsi="Times New Roman"/>
                <w:sz w:val="24"/>
                <w:szCs w:val="20"/>
              </w:rPr>
              <w:t>Computer Science and Engineering</w:t>
            </w:r>
            <w:r>
              <w:rPr>
                <w:rFonts w:ascii="Times New Roman" w:hAnsi="Times New Roman"/>
                <w:sz w:val="24"/>
                <w:szCs w:val="20"/>
              </w:rPr>
              <w:t xml:space="preserve"> </w:t>
            </w:r>
            <w:r w:rsidRPr="008B2E16">
              <w:rPr>
                <w:rFonts w:ascii="Times New Roman" w:hAnsi="Times New Roman"/>
                <w:sz w:val="24"/>
                <w:szCs w:val="20"/>
              </w:rPr>
              <w:t>from</w:t>
            </w:r>
            <w:r>
              <w:rPr>
                <w:rFonts w:ascii="Times New Roman" w:hAnsi="Times New Roman"/>
                <w:sz w:val="24"/>
                <w:szCs w:val="20"/>
              </w:rPr>
              <w:t xml:space="preserve"> </w:t>
            </w:r>
            <w:r w:rsidRPr="008B2E16">
              <w:rPr>
                <w:rFonts w:ascii="Times New Roman" w:hAnsi="Times New Roman"/>
                <w:sz w:val="24"/>
                <w:szCs w:val="20"/>
              </w:rPr>
              <w:t>Rajasthan Technical University, Kota</w:t>
            </w:r>
          </w:p>
        </w:tc>
      </w:tr>
      <w:tr w:rsidR="002944FA" w:rsidTr="00F33DCA">
        <w:trPr>
          <w:trHeight w:val="235"/>
        </w:trPr>
        <w:tc>
          <w:tcPr>
            <w:tcW w:w="9549" w:type="dxa"/>
            <w:gridSpan w:val="5"/>
          </w:tcPr>
          <w:p w:rsidR="002944FA" w:rsidRPr="008B2E16" w:rsidRDefault="002944FA" w:rsidP="008B2E16">
            <w:pPr>
              <w:spacing w:line="239" w:lineRule="auto"/>
              <w:jc w:val="center"/>
              <w:rPr>
                <w:rFonts w:ascii="Times New Roman" w:eastAsia="Cambria" w:hAnsi="Times New Roman"/>
                <w:b/>
                <w:sz w:val="44"/>
                <w:szCs w:val="44"/>
              </w:rPr>
            </w:pPr>
          </w:p>
        </w:tc>
      </w:tr>
      <w:tr w:rsidR="008B2E16" w:rsidTr="00F33DCA">
        <w:tc>
          <w:tcPr>
            <w:tcW w:w="9549" w:type="dxa"/>
            <w:gridSpan w:val="5"/>
          </w:tcPr>
          <w:p w:rsidR="008B2E16" w:rsidRDefault="008B2E16" w:rsidP="008B2E16">
            <w:pPr>
              <w:tabs>
                <w:tab w:val="left" w:pos="5565"/>
              </w:tabs>
              <w:jc w:val="center"/>
              <w:rPr>
                <w:rFonts w:ascii="Times New Roman" w:eastAsia="Verdana" w:hAnsi="Times New Roman"/>
                <w:b/>
                <w:sz w:val="24"/>
              </w:rPr>
            </w:pPr>
          </w:p>
        </w:tc>
      </w:tr>
      <w:tr w:rsidR="008B2E16" w:rsidTr="00F33DCA">
        <w:tc>
          <w:tcPr>
            <w:tcW w:w="3097" w:type="dxa"/>
          </w:tcPr>
          <w:p w:rsidR="008B2E16" w:rsidRDefault="008B2E16" w:rsidP="008B2E16">
            <w:pPr>
              <w:spacing w:line="0" w:lineRule="atLeast"/>
              <w:jc w:val="center"/>
              <w:rPr>
                <w:rFonts w:ascii="Times New Roman" w:eastAsia="Verdana" w:hAnsi="Times New Roman"/>
                <w:b/>
                <w:sz w:val="24"/>
              </w:rPr>
            </w:pPr>
          </w:p>
        </w:tc>
        <w:tc>
          <w:tcPr>
            <w:tcW w:w="3381" w:type="dxa"/>
            <w:gridSpan w:val="2"/>
          </w:tcPr>
          <w:p w:rsidR="008B2E16" w:rsidRDefault="008B2E16" w:rsidP="008B2E16">
            <w:pPr>
              <w:spacing w:line="0" w:lineRule="atLeast"/>
              <w:jc w:val="center"/>
              <w:rPr>
                <w:rFonts w:ascii="Times New Roman" w:eastAsia="Verdana" w:hAnsi="Times New Roman"/>
                <w:b/>
                <w:sz w:val="24"/>
              </w:rPr>
            </w:pPr>
            <w:r w:rsidRPr="004F457A">
              <w:rPr>
                <w:rFonts w:ascii="Times New Roman" w:hAnsi="Times New Roman"/>
                <w:noProof/>
                <w:sz w:val="24"/>
                <w:szCs w:val="24"/>
              </w:rPr>
              <w:drawing>
                <wp:inline distT="0" distB="0" distL="0" distR="0" wp14:anchorId="2DDAA360" wp14:editId="37BA6182">
                  <wp:extent cx="2009775" cy="1838325"/>
                  <wp:effectExtent l="0" t="0" r="0" b="0"/>
                  <wp:docPr id="22" name="Picture 22" descr="C:\xampp2\htdocs\Works\Pravah2015.tar\public_html\images\sk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2\htdocs\Works\Pravah2015.tar\public_html\images\skit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775" cy="1838325"/>
                          </a:xfrm>
                          <a:prstGeom prst="rect">
                            <a:avLst/>
                          </a:prstGeom>
                          <a:noFill/>
                          <a:ln>
                            <a:noFill/>
                          </a:ln>
                        </pic:spPr>
                      </pic:pic>
                    </a:graphicData>
                  </a:graphic>
                </wp:inline>
              </w:drawing>
            </w:r>
          </w:p>
        </w:tc>
        <w:tc>
          <w:tcPr>
            <w:tcW w:w="3071" w:type="dxa"/>
            <w:gridSpan w:val="2"/>
          </w:tcPr>
          <w:p w:rsidR="008B2E16" w:rsidRDefault="008B2E16" w:rsidP="008B2E16">
            <w:pPr>
              <w:spacing w:line="0" w:lineRule="atLeast"/>
              <w:jc w:val="center"/>
              <w:rPr>
                <w:rFonts w:ascii="Times New Roman" w:eastAsia="Verdana" w:hAnsi="Times New Roman"/>
                <w:b/>
                <w:sz w:val="24"/>
              </w:rPr>
            </w:pPr>
          </w:p>
        </w:tc>
      </w:tr>
      <w:tr w:rsidR="008B2E16" w:rsidTr="00F33DCA">
        <w:tc>
          <w:tcPr>
            <w:tcW w:w="4518" w:type="dxa"/>
            <w:gridSpan w:val="2"/>
          </w:tcPr>
          <w:p w:rsidR="008B2E16" w:rsidRDefault="008B2E16" w:rsidP="002944FA">
            <w:pPr>
              <w:spacing w:line="0" w:lineRule="atLeast"/>
              <w:rPr>
                <w:rFonts w:ascii="Times New Roman" w:eastAsia="Verdana" w:hAnsi="Times New Roman"/>
                <w:b/>
                <w:sz w:val="24"/>
              </w:rPr>
            </w:pPr>
            <w:r>
              <w:rPr>
                <w:rFonts w:ascii="Times New Roman" w:eastAsia="Verdana" w:hAnsi="Times New Roman"/>
                <w:b/>
                <w:sz w:val="24"/>
              </w:rPr>
              <w:t>C</w:t>
            </w:r>
            <w:r w:rsidR="002944FA">
              <w:rPr>
                <w:rFonts w:ascii="Times New Roman" w:eastAsia="Verdana" w:hAnsi="Times New Roman"/>
                <w:b/>
                <w:sz w:val="24"/>
              </w:rPr>
              <w:t>OORDINATOR</w:t>
            </w:r>
            <w:r>
              <w:rPr>
                <w:rFonts w:ascii="Times New Roman" w:eastAsia="Verdana" w:hAnsi="Times New Roman"/>
                <w:b/>
                <w:sz w:val="24"/>
              </w:rPr>
              <w:t xml:space="preserve">: </w:t>
            </w:r>
          </w:p>
        </w:tc>
        <w:tc>
          <w:tcPr>
            <w:tcW w:w="5031" w:type="dxa"/>
            <w:gridSpan w:val="3"/>
          </w:tcPr>
          <w:p w:rsidR="008B2E16" w:rsidRDefault="002944FA" w:rsidP="008B2E16">
            <w:pPr>
              <w:spacing w:line="0" w:lineRule="atLeast"/>
              <w:jc w:val="right"/>
              <w:rPr>
                <w:rFonts w:ascii="Times New Roman" w:eastAsia="Verdana" w:hAnsi="Times New Roman"/>
                <w:b/>
                <w:sz w:val="24"/>
              </w:rPr>
            </w:pPr>
            <w:r>
              <w:rPr>
                <w:rFonts w:ascii="Times New Roman" w:eastAsia="Verdana" w:hAnsi="Times New Roman"/>
                <w:b/>
                <w:sz w:val="24"/>
              </w:rPr>
              <w:t>SUBMITTED BY</w:t>
            </w:r>
            <w:r w:rsidR="008B2E16">
              <w:rPr>
                <w:rFonts w:ascii="Times New Roman" w:eastAsia="Verdana" w:hAnsi="Times New Roman"/>
                <w:b/>
                <w:sz w:val="24"/>
              </w:rPr>
              <w:t>:</w:t>
            </w:r>
          </w:p>
        </w:tc>
      </w:tr>
      <w:tr w:rsidR="008B2E16" w:rsidTr="00F33DCA">
        <w:trPr>
          <w:trHeight w:val="413"/>
        </w:trPr>
        <w:tc>
          <w:tcPr>
            <w:tcW w:w="4518" w:type="dxa"/>
            <w:gridSpan w:val="2"/>
            <w:vMerge w:val="restart"/>
          </w:tcPr>
          <w:p w:rsidR="008B2E16" w:rsidRPr="00000DBF" w:rsidRDefault="008B2E16" w:rsidP="008B2E16">
            <w:pPr>
              <w:spacing w:after="0" w:line="240" w:lineRule="auto"/>
              <w:rPr>
                <w:rFonts w:ascii="Times New Roman" w:hAnsi="Times New Roman"/>
                <w:b/>
                <w:sz w:val="24"/>
                <w:szCs w:val="24"/>
              </w:rPr>
            </w:pPr>
            <w:r w:rsidRPr="00000DBF">
              <w:rPr>
                <w:rFonts w:ascii="Times New Roman" w:hAnsi="Times New Roman"/>
                <w:b/>
                <w:sz w:val="24"/>
                <w:szCs w:val="24"/>
              </w:rPr>
              <w:t xml:space="preserve">Mr. </w:t>
            </w:r>
            <w:proofErr w:type="spellStart"/>
            <w:r w:rsidRPr="00000DBF">
              <w:rPr>
                <w:rFonts w:ascii="Times New Roman" w:hAnsi="Times New Roman"/>
                <w:b/>
                <w:sz w:val="24"/>
                <w:szCs w:val="24"/>
              </w:rPr>
              <w:t>Saurabh</w:t>
            </w:r>
            <w:proofErr w:type="spellEnd"/>
            <w:r w:rsidRPr="00000DBF">
              <w:rPr>
                <w:rFonts w:ascii="Times New Roman" w:hAnsi="Times New Roman"/>
                <w:b/>
                <w:sz w:val="24"/>
                <w:szCs w:val="24"/>
              </w:rPr>
              <w:t xml:space="preserve"> </w:t>
            </w:r>
            <w:proofErr w:type="spellStart"/>
            <w:r w:rsidRPr="00000DBF">
              <w:rPr>
                <w:rFonts w:ascii="Times New Roman" w:hAnsi="Times New Roman"/>
                <w:b/>
                <w:sz w:val="24"/>
                <w:szCs w:val="24"/>
              </w:rPr>
              <w:t>Ranjan</w:t>
            </w:r>
            <w:proofErr w:type="spellEnd"/>
            <w:r w:rsidRPr="00000DBF">
              <w:rPr>
                <w:rFonts w:ascii="Times New Roman" w:hAnsi="Times New Roman"/>
                <w:b/>
                <w:sz w:val="24"/>
                <w:szCs w:val="24"/>
              </w:rPr>
              <w:t xml:space="preserve"> Srivastava</w:t>
            </w:r>
          </w:p>
          <w:p w:rsidR="008B2E16" w:rsidRDefault="008B2E16" w:rsidP="008B2E16">
            <w:pPr>
              <w:spacing w:after="0" w:line="240" w:lineRule="auto"/>
              <w:rPr>
                <w:rFonts w:ascii="Times New Roman" w:hAnsi="Times New Roman"/>
                <w:noProof/>
                <w:sz w:val="24"/>
                <w:szCs w:val="24"/>
              </w:rPr>
            </w:pPr>
            <w:r>
              <w:rPr>
                <w:rFonts w:ascii="Times New Roman" w:hAnsi="Times New Roman"/>
                <w:noProof/>
                <w:sz w:val="24"/>
                <w:szCs w:val="24"/>
              </w:rPr>
              <w:t>(Dept. of Computer Science &amp; Engineering</w:t>
            </w:r>
            <w:r w:rsidRPr="00000DBF">
              <w:rPr>
                <w:rFonts w:ascii="Times New Roman" w:hAnsi="Times New Roman"/>
                <w:noProof/>
                <w:sz w:val="24"/>
                <w:szCs w:val="24"/>
              </w:rPr>
              <w:t>)</w:t>
            </w:r>
          </w:p>
          <w:p w:rsidR="008B2E16" w:rsidRDefault="008B2E16" w:rsidP="008B2E16">
            <w:pPr>
              <w:spacing w:after="0" w:line="240" w:lineRule="auto"/>
              <w:rPr>
                <w:rFonts w:ascii="Times New Roman" w:eastAsia="Verdana" w:hAnsi="Times New Roman"/>
                <w:b/>
                <w:sz w:val="24"/>
              </w:rPr>
            </w:pPr>
          </w:p>
        </w:tc>
        <w:tc>
          <w:tcPr>
            <w:tcW w:w="3240" w:type="dxa"/>
            <w:gridSpan w:val="2"/>
          </w:tcPr>
          <w:p w:rsidR="008B2E16" w:rsidRDefault="005E3E4F" w:rsidP="008B2E16">
            <w:pPr>
              <w:spacing w:line="0" w:lineRule="atLeast"/>
              <w:jc w:val="right"/>
              <w:rPr>
                <w:rFonts w:ascii="Times New Roman" w:eastAsia="Verdana" w:hAnsi="Times New Roman"/>
                <w:b/>
                <w:sz w:val="24"/>
              </w:rPr>
            </w:pPr>
            <w:r>
              <w:rPr>
                <w:rFonts w:ascii="Times New Roman" w:hAnsi="Times New Roman"/>
                <w:b/>
                <w:sz w:val="24"/>
                <w:szCs w:val="24"/>
              </w:rPr>
              <w:t>Prashant Kathuria</w:t>
            </w:r>
          </w:p>
        </w:tc>
        <w:tc>
          <w:tcPr>
            <w:tcW w:w="1791" w:type="dxa"/>
          </w:tcPr>
          <w:p w:rsidR="008B2E16" w:rsidRDefault="00573253" w:rsidP="008B2E16">
            <w:pPr>
              <w:spacing w:line="0" w:lineRule="atLeast"/>
              <w:jc w:val="center"/>
              <w:rPr>
                <w:rFonts w:ascii="Times New Roman" w:eastAsia="Verdana" w:hAnsi="Times New Roman"/>
                <w:b/>
                <w:sz w:val="24"/>
              </w:rPr>
            </w:pPr>
            <w:r>
              <w:rPr>
                <w:rFonts w:ascii="Times New Roman" w:hAnsi="Times New Roman"/>
                <w:b/>
                <w:sz w:val="24"/>
                <w:szCs w:val="24"/>
              </w:rPr>
              <w:t>(12ESKCS080</w:t>
            </w:r>
            <w:r w:rsidR="008B2E16" w:rsidRPr="00000DBF">
              <w:rPr>
                <w:rFonts w:ascii="Times New Roman" w:hAnsi="Times New Roman"/>
                <w:b/>
                <w:sz w:val="24"/>
                <w:szCs w:val="24"/>
              </w:rPr>
              <w:t>)</w:t>
            </w:r>
          </w:p>
        </w:tc>
      </w:tr>
      <w:tr w:rsidR="008B2E16" w:rsidTr="00F33DCA">
        <w:trPr>
          <w:trHeight w:val="412"/>
        </w:trPr>
        <w:tc>
          <w:tcPr>
            <w:tcW w:w="4518" w:type="dxa"/>
            <w:gridSpan w:val="2"/>
            <w:vMerge/>
          </w:tcPr>
          <w:p w:rsidR="008B2E16" w:rsidRPr="00000DBF" w:rsidRDefault="008B2E16" w:rsidP="008B2E16">
            <w:pPr>
              <w:spacing w:after="0" w:line="240" w:lineRule="auto"/>
              <w:rPr>
                <w:rFonts w:ascii="Times New Roman" w:hAnsi="Times New Roman"/>
                <w:b/>
                <w:sz w:val="24"/>
                <w:szCs w:val="24"/>
              </w:rPr>
            </w:pPr>
          </w:p>
        </w:tc>
        <w:tc>
          <w:tcPr>
            <w:tcW w:w="3240" w:type="dxa"/>
            <w:gridSpan w:val="2"/>
          </w:tcPr>
          <w:p w:rsidR="008B2E16" w:rsidRDefault="005E3E4F" w:rsidP="008B2E16">
            <w:pPr>
              <w:spacing w:line="0" w:lineRule="atLeast"/>
              <w:jc w:val="right"/>
              <w:rPr>
                <w:rFonts w:ascii="Times New Roman" w:eastAsia="Verdana" w:hAnsi="Times New Roman"/>
                <w:b/>
                <w:sz w:val="24"/>
              </w:rPr>
            </w:pPr>
            <w:proofErr w:type="spellStart"/>
            <w:r>
              <w:rPr>
                <w:rFonts w:ascii="Times New Roman" w:hAnsi="Times New Roman"/>
                <w:b/>
                <w:sz w:val="24"/>
                <w:szCs w:val="24"/>
              </w:rPr>
              <w:t>Rajat</w:t>
            </w:r>
            <w:proofErr w:type="spellEnd"/>
            <w:r>
              <w:rPr>
                <w:rFonts w:ascii="Times New Roman" w:hAnsi="Times New Roman"/>
                <w:b/>
                <w:sz w:val="24"/>
                <w:szCs w:val="24"/>
              </w:rPr>
              <w:t xml:space="preserve"> Gupta</w:t>
            </w:r>
          </w:p>
        </w:tc>
        <w:tc>
          <w:tcPr>
            <w:tcW w:w="1791" w:type="dxa"/>
          </w:tcPr>
          <w:p w:rsidR="008B2E16" w:rsidRDefault="00DA62CF" w:rsidP="008B2E16">
            <w:pPr>
              <w:spacing w:line="0" w:lineRule="atLeast"/>
              <w:jc w:val="center"/>
              <w:rPr>
                <w:rFonts w:ascii="Times New Roman" w:eastAsia="Verdana" w:hAnsi="Times New Roman"/>
                <w:b/>
                <w:sz w:val="24"/>
              </w:rPr>
            </w:pPr>
            <w:r>
              <w:rPr>
                <w:rFonts w:ascii="Times New Roman" w:hAnsi="Times New Roman"/>
                <w:b/>
                <w:sz w:val="24"/>
                <w:szCs w:val="24"/>
              </w:rPr>
              <w:t>(12ESKCS091</w:t>
            </w:r>
            <w:r w:rsidR="008B2E16" w:rsidRPr="00000DBF">
              <w:rPr>
                <w:rFonts w:ascii="Times New Roman" w:hAnsi="Times New Roman"/>
                <w:b/>
                <w:sz w:val="24"/>
                <w:szCs w:val="24"/>
              </w:rPr>
              <w:t>)</w:t>
            </w:r>
          </w:p>
        </w:tc>
      </w:tr>
      <w:tr w:rsidR="008B2E16" w:rsidTr="00F33DCA">
        <w:tc>
          <w:tcPr>
            <w:tcW w:w="4518" w:type="dxa"/>
            <w:gridSpan w:val="2"/>
          </w:tcPr>
          <w:p w:rsidR="008B2E16" w:rsidRDefault="008B2E16" w:rsidP="002944FA">
            <w:pPr>
              <w:spacing w:line="0" w:lineRule="atLeast"/>
              <w:rPr>
                <w:rFonts w:ascii="Times New Roman" w:eastAsia="Verdana" w:hAnsi="Times New Roman"/>
                <w:b/>
                <w:sz w:val="24"/>
              </w:rPr>
            </w:pPr>
            <w:r>
              <w:rPr>
                <w:rFonts w:ascii="Times New Roman" w:eastAsia="Verdana" w:hAnsi="Times New Roman"/>
                <w:b/>
                <w:sz w:val="24"/>
              </w:rPr>
              <w:t>M</w:t>
            </w:r>
            <w:r w:rsidR="002944FA">
              <w:rPr>
                <w:rFonts w:ascii="Times New Roman" w:eastAsia="Verdana" w:hAnsi="Times New Roman"/>
                <w:b/>
                <w:sz w:val="24"/>
              </w:rPr>
              <w:t>ENTOR</w:t>
            </w:r>
            <w:r>
              <w:rPr>
                <w:rFonts w:ascii="Times New Roman" w:eastAsia="Verdana" w:hAnsi="Times New Roman"/>
                <w:b/>
                <w:sz w:val="24"/>
              </w:rPr>
              <w:t>:</w:t>
            </w:r>
          </w:p>
        </w:tc>
        <w:tc>
          <w:tcPr>
            <w:tcW w:w="3240" w:type="dxa"/>
            <w:gridSpan w:val="2"/>
          </w:tcPr>
          <w:p w:rsidR="008B2E16" w:rsidRDefault="00F5531C" w:rsidP="008B2E16">
            <w:pPr>
              <w:spacing w:line="0" w:lineRule="atLeast"/>
              <w:jc w:val="right"/>
              <w:rPr>
                <w:rFonts w:ascii="Times New Roman" w:eastAsia="Verdana" w:hAnsi="Times New Roman"/>
                <w:b/>
                <w:sz w:val="24"/>
              </w:rPr>
            </w:pPr>
            <w:proofErr w:type="spellStart"/>
            <w:r>
              <w:rPr>
                <w:rFonts w:ascii="Times New Roman" w:hAnsi="Times New Roman"/>
                <w:b/>
                <w:sz w:val="24"/>
                <w:szCs w:val="24"/>
              </w:rPr>
              <w:t>Subroto</w:t>
            </w:r>
            <w:proofErr w:type="spellEnd"/>
            <w:r>
              <w:rPr>
                <w:rFonts w:ascii="Times New Roman" w:hAnsi="Times New Roman"/>
                <w:b/>
                <w:sz w:val="24"/>
                <w:szCs w:val="24"/>
              </w:rPr>
              <w:t xml:space="preserve"> Biswas</w:t>
            </w:r>
          </w:p>
        </w:tc>
        <w:tc>
          <w:tcPr>
            <w:tcW w:w="1791" w:type="dxa"/>
          </w:tcPr>
          <w:p w:rsidR="008B2E16" w:rsidRDefault="00573253" w:rsidP="008B2E16">
            <w:pPr>
              <w:spacing w:line="0" w:lineRule="atLeast"/>
              <w:jc w:val="center"/>
              <w:rPr>
                <w:rFonts w:ascii="Times New Roman" w:eastAsia="Verdana" w:hAnsi="Times New Roman"/>
                <w:b/>
                <w:sz w:val="24"/>
              </w:rPr>
            </w:pPr>
            <w:r>
              <w:rPr>
                <w:rFonts w:ascii="Times New Roman" w:hAnsi="Times New Roman"/>
                <w:b/>
                <w:sz w:val="24"/>
                <w:szCs w:val="24"/>
              </w:rPr>
              <w:t>(12ESKCS115</w:t>
            </w:r>
            <w:r w:rsidR="008B2E16" w:rsidRPr="00000DBF">
              <w:rPr>
                <w:rFonts w:ascii="Times New Roman" w:hAnsi="Times New Roman"/>
                <w:b/>
                <w:sz w:val="24"/>
                <w:szCs w:val="24"/>
              </w:rPr>
              <w:t>)</w:t>
            </w:r>
          </w:p>
        </w:tc>
      </w:tr>
      <w:tr w:rsidR="008B2E16" w:rsidTr="00F33DCA">
        <w:trPr>
          <w:trHeight w:val="413"/>
        </w:trPr>
        <w:tc>
          <w:tcPr>
            <w:tcW w:w="4518" w:type="dxa"/>
            <w:gridSpan w:val="2"/>
            <w:vMerge w:val="restart"/>
          </w:tcPr>
          <w:p w:rsidR="008B2E16" w:rsidRPr="00000DBF" w:rsidRDefault="00F5531C" w:rsidP="008B2E16">
            <w:pPr>
              <w:spacing w:after="0" w:line="240" w:lineRule="auto"/>
              <w:rPr>
                <w:rFonts w:ascii="Times New Roman" w:hAnsi="Times New Roman"/>
                <w:b/>
                <w:sz w:val="24"/>
                <w:szCs w:val="24"/>
              </w:rPr>
            </w:pPr>
            <w:r>
              <w:rPr>
                <w:rFonts w:ascii="Times New Roman" w:hAnsi="Times New Roman"/>
                <w:b/>
                <w:sz w:val="24"/>
                <w:szCs w:val="24"/>
              </w:rPr>
              <w:t xml:space="preserve">Mrs. </w:t>
            </w:r>
            <w:proofErr w:type="spellStart"/>
            <w:r>
              <w:rPr>
                <w:rFonts w:ascii="Times New Roman" w:hAnsi="Times New Roman"/>
                <w:b/>
                <w:sz w:val="24"/>
                <w:szCs w:val="24"/>
              </w:rPr>
              <w:t>Neha</w:t>
            </w:r>
            <w:proofErr w:type="spellEnd"/>
            <w:r>
              <w:rPr>
                <w:rFonts w:ascii="Times New Roman" w:hAnsi="Times New Roman"/>
                <w:b/>
                <w:sz w:val="24"/>
                <w:szCs w:val="24"/>
              </w:rPr>
              <w:t xml:space="preserve"> </w:t>
            </w:r>
            <w:proofErr w:type="spellStart"/>
            <w:r>
              <w:rPr>
                <w:rFonts w:ascii="Times New Roman" w:hAnsi="Times New Roman"/>
                <w:b/>
                <w:sz w:val="24"/>
                <w:szCs w:val="24"/>
              </w:rPr>
              <w:t>Janu</w:t>
            </w:r>
            <w:proofErr w:type="spellEnd"/>
          </w:p>
          <w:p w:rsidR="008B2E16" w:rsidRDefault="008B2E16" w:rsidP="008B2E16">
            <w:pPr>
              <w:spacing w:after="0" w:line="240" w:lineRule="auto"/>
              <w:rPr>
                <w:rFonts w:ascii="Times New Roman" w:eastAsia="Verdana" w:hAnsi="Times New Roman"/>
                <w:b/>
                <w:sz w:val="24"/>
              </w:rPr>
            </w:pPr>
            <w:r w:rsidRPr="00000DBF">
              <w:rPr>
                <w:rFonts w:ascii="Times New Roman" w:hAnsi="Times New Roman"/>
                <w:noProof/>
                <w:sz w:val="24"/>
                <w:szCs w:val="24"/>
              </w:rPr>
              <w:t>(Dept. of Information Technology)</w:t>
            </w:r>
          </w:p>
        </w:tc>
        <w:tc>
          <w:tcPr>
            <w:tcW w:w="3240" w:type="dxa"/>
            <w:gridSpan w:val="2"/>
          </w:tcPr>
          <w:p w:rsidR="008B2E16" w:rsidRDefault="00F5531C" w:rsidP="008B2E16">
            <w:pPr>
              <w:spacing w:line="0" w:lineRule="atLeast"/>
              <w:jc w:val="right"/>
              <w:rPr>
                <w:rFonts w:ascii="Times New Roman" w:eastAsia="Verdana" w:hAnsi="Times New Roman"/>
                <w:b/>
                <w:sz w:val="24"/>
              </w:rPr>
            </w:pPr>
            <w:proofErr w:type="spellStart"/>
            <w:r>
              <w:rPr>
                <w:rFonts w:ascii="Times New Roman" w:hAnsi="Times New Roman"/>
                <w:b/>
                <w:sz w:val="24"/>
                <w:szCs w:val="24"/>
              </w:rPr>
              <w:t>Tushar</w:t>
            </w:r>
            <w:proofErr w:type="spellEnd"/>
            <w:r>
              <w:rPr>
                <w:rFonts w:ascii="Times New Roman" w:hAnsi="Times New Roman"/>
                <w:b/>
                <w:sz w:val="24"/>
                <w:szCs w:val="24"/>
              </w:rPr>
              <w:t xml:space="preserve"> Mittal</w:t>
            </w:r>
          </w:p>
        </w:tc>
        <w:tc>
          <w:tcPr>
            <w:tcW w:w="1791" w:type="dxa"/>
          </w:tcPr>
          <w:p w:rsidR="008B2E16" w:rsidRDefault="00F5531C" w:rsidP="008B2E16">
            <w:pPr>
              <w:spacing w:line="0" w:lineRule="atLeast"/>
              <w:jc w:val="center"/>
              <w:rPr>
                <w:rFonts w:ascii="Times New Roman" w:eastAsia="Verdana" w:hAnsi="Times New Roman"/>
                <w:b/>
                <w:sz w:val="24"/>
              </w:rPr>
            </w:pPr>
            <w:r>
              <w:rPr>
                <w:rFonts w:ascii="Times New Roman" w:hAnsi="Times New Roman"/>
                <w:b/>
                <w:sz w:val="24"/>
                <w:szCs w:val="24"/>
              </w:rPr>
              <w:t>(12ESKCS120</w:t>
            </w:r>
            <w:r w:rsidR="008B2E16" w:rsidRPr="00000DBF">
              <w:rPr>
                <w:rFonts w:ascii="Times New Roman" w:hAnsi="Times New Roman"/>
                <w:b/>
                <w:sz w:val="24"/>
                <w:szCs w:val="24"/>
              </w:rPr>
              <w:t>)</w:t>
            </w:r>
          </w:p>
        </w:tc>
      </w:tr>
      <w:tr w:rsidR="008B2E16" w:rsidTr="00F33DCA">
        <w:trPr>
          <w:trHeight w:val="412"/>
        </w:trPr>
        <w:tc>
          <w:tcPr>
            <w:tcW w:w="4518" w:type="dxa"/>
            <w:gridSpan w:val="2"/>
            <w:vMerge/>
          </w:tcPr>
          <w:p w:rsidR="008B2E16" w:rsidRPr="00000DBF" w:rsidRDefault="008B2E16" w:rsidP="008B2E16">
            <w:pPr>
              <w:spacing w:after="0" w:line="240" w:lineRule="auto"/>
              <w:rPr>
                <w:rFonts w:ascii="Times New Roman" w:hAnsi="Times New Roman"/>
                <w:b/>
                <w:sz w:val="24"/>
                <w:szCs w:val="24"/>
              </w:rPr>
            </w:pPr>
          </w:p>
        </w:tc>
        <w:tc>
          <w:tcPr>
            <w:tcW w:w="5031" w:type="dxa"/>
            <w:gridSpan w:val="3"/>
          </w:tcPr>
          <w:p w:rsidR="008B2E16" w:rsidRDefault="008B2E16" w:rsidP="008B2E16">
            <w:pPr>
              <w:spacing w:line="0" w:lineRule="atLeast"/>
              <w:jc w:val="center"/>
              <w:rPr>
                <w:rFonts w:ascii="Times New Roman" w:eastAsia="Verdana" w:hAnsi="Times New Roman"/>
                <w:b/>
                <w:sz w:val="24"/>
              </w:rPr>
            </w:pPr>
          </w:p>
        </w:tc>
      </w:tr>
      <w:tr w:rsidR="008B2E16" w:rsidTr="00F33DCA">
        <w:trPr>
          <w:trHeight w:val="220"/>
        </w:trPr>
        <w:tc>
          <w:tcPr>
            <w:tcW w:w="9549" w:type="dxa"/>
            <w:gridSpan w:val="5"/>
          </w:tcPr>
          <w:p w:rsidR="008B2E16" w:rsidRDefault="008B2E16" w:rsidP="008B2E16">
            <w:pPr>
              <w:spacing w:after="0" w:line="240" w:lineRule="auto"/>
              <w:jc w:val="center"/>
              <w:rPr>
                <w:rFonts w:ascii="Times New Roman" w:hAnsi="Times New Roman"/>
                <w:sz w:val="30"/>
                <w:szCs w:val="30"/>
              </w:rPr>
            </w:pPr>
          </w:p>
          <w:p w:rsidR="008B2E16" w:rsidRDefault="008B2E16" w:rsidP="008B2E16">
            <w:pPr>
              <w:spacing w:after="0" w:line="240" w:lineRule="auto"/>
              <w:jc w:val="center"/>
              <w:rPr>
                <w:rFonts w:ascii="Times New Roman" w:eastAsia="Verdana" w:hAnsi="Times New Roman"/>
                <w:b/>
                <w:sz w:val="24"/>
              </w:rPr>
            </w:pPr>
          </w:p>
        </w:tc>
      </w:tr>
      <w:tr w:rsidR="002944FA" w:rsidTr="00F33DCA">
        <w:trPr>
          <w:trHeight w:val="220"/>
        </w:trPr>
        <w:tc>
          <w:tcPr>
            <w:tcW w:w="9549" w:type="dxa"/>
            <w:gridSpan w:val="5"/>
          </w:tcPr>
          <w:p w:rsidR="002944FA" w:rsidRDefault="002944FA" w:rsidP="008B2E16">
            <w:pPr>
              <w:spacing w:after="0" w:line="240" w:lineRule="auto"/>
              <w:jc w:val="center"/>
              <w:rPr>
                <w:rFonts w:ascii="Times New Roman" w:hAnsi="Times New Roman"/>
                <w:sz w:val="30"/>
                <w:szCs w:val="30"/>
              </w:rPr>
            </w:pPr>
            <w:r w:rsidRPr="008B2E16">
              <w:rPr>
                <w:rFonts w:ascii="Times New Roman" w:hAnsi="Times New Roman"/>
                <w:sz w:val="28"/>
                <w:szCs w:val="30"/>
              </w:rPr>
              <w:t>DEPARTMENT OF COMPUTER SCIENCE &amp; ENGINEERING</w:t>
            </w:r>
          </w:p>
        </w:tc>
      </w:tr>
      <w:tr w:rsidR="002944FA" w:rsidTr="00F33DCA">
        <w:trPr>
          <w:trHeight w:val="220"/>
        </w:trPr>
        <w:tc>
          <w:tcPr>
            <w:tcW w:w="9549" w:type="dxa"/>
            <w:gridSpan w:val="5"/>
          </w:tcPr>
          <w:p w:rsidR="002944FA" w:rsidRDefault="002944FA" w:rsidP="008B2E16">
            <w:pPr>
              <w:spacing w:after="0" w:line="240" w:lineRule="auto"/>
              <w:jc w:val="center"/>
              <w:rPr>
                <w:rFonts w:ascii="Times New Roman" w:hAnsi="Times New Roman"/>
                <w:sz w:val="30"/>
                <w:szCs w:val="30"/>
              </w:rPr>
            </w:pPr>
          </w:p>
        </w:tc>
      </w:tr>
      <w:tr w:rsidR="008B2E16" w:rsidTr="00F33DCA">
        <w:tc>
          <w:tcPr>
            <w:tcW w:w="9549" w:type="dxa"/>
            <w:gridSpan w:val="5"/>
          </w:tcPr>
          <w:p w:rsidR="008B2E16" w:rsidRDefault="008B2E16" w:rsidP="008B2E16">
            <w:pPr>
              <w:spacing w:after="0" w:line="240" w:lineRule="auto"/>
              <w:jc w:val="center"/>
              <w:rPr>
                <w:rFonts w:ascii="Times New Roman" w:hAnsi="Times New Roman"/>
                <w:b/>
                <w:bCs/>
                <w:sz w:val="28"/>
                <w:szCs w:val="18"/>
              </w:rPr>
            </w:pPr>
          </w:p>
          <w:p w:rsidR="008B2E16" w:rsidRPr="002C7EC6" w:rsidRDefault="008B2E16" w:rsidP="008B2E16">
            <w:pPr>
              <w:spacing w:after="0" w:line="240" w:lineRule="auto"/>
              <w:jc w:val="center"/>
              <w:rPr>
                <w:rFonts w:ascii="Times New Roman" w:hAnsi="Times New Roman"/>
                <w:b/>
                <w:bCs/>
                <w:sz w:val="32"/>
                <w:szCs w:val="20"/>
              </w:rPr>
            </w:pPr>
            <w:r w:rsidRPr="002C7EC6">
              <w:rPr>
                <w:rFonts w:ascii="Times New Roman" w:hAnsi="Times New Roman"/>
                <w:b/>
                <w:bCs/>
                <w:sz w:val="28"/>
                <w:szCs w:val="18"/>
              </w:rPr>
              <w:t>SWAMI KESHWANAND INSTITUTE OF TECHNOLOGY, MANAGEMENT &amp; GRAMOTHAN</w:t>
            </w:r>
            <w:r w:rsidRPr="002C7EC6">
              <w:rPr>
                <w:rFonts w:ascii="Times New Roman" w:hAnsi="Times New Roman"/>
                <w:b/>
                <w:bCs/>
                <w:sz w:val="32"/>
                <w:szCs w:val="20"/>
              </w:rPr>
              <w:t xml:space="preserve"> </w:t>
            </w:r>
          </w:p>
          <w:p w:rsidR="008B2E16" w:rsidRDefault="008B2E16" w:rsidP="008B2E16">
            <w:pPr>
              <w:spacing w:after="0" w:line="240" w:lineRule="auto"/>
              <w:jc w:val="center"/>
              <w:rPr>
                <w:rFonts w:ascii="Times New Roman" w:eastAsia="Verdana" w:hAnsi="Times New Roman"/>
                <w:b/>
                <w:sz w:val="24"/>
              </w:rPr>
            </w:pPr>
            <w:proofErr w:type="spellStart"/>
            <w:r w:rsidRPr="002C7EC6">
              <w:rPr>
                <w:rFonts w:ascii="Times New Roman" w:hAnsi="Times New Roman"/>
                <w:b/>
                <w:bCs/>
                <w:sz w:val="32"/>
                <w:szCs w:val="20"/>
              </w:rPr>
              <w:t>Ramnagaria</w:t>
            </w:r>
            <w:proofErr w:type="spellEnd"/>
            <w:r w:rsidRPr="002C7EC6">
              <w:rPr>
                <w:rFonts w:ascii="Times New Roman" w:hAnsi="Times New Roman"/>
                <w:b/>
                <w:bCs/>
                <w:sz w:val="32"/>
                <w:szCs w:val="20"/>
              </w:rPr>
              <w:t xml:space="preserve"> (</w:t>
            </w:r>
            <w:proofErr w:type="spellStart"/>
            <w:r w:rsidRPr="002C7EC6">
              <w:rPr>
                <w:rFonts w:ascii="Times New Roman" w:hAnsi="Times New Roman"/>
                <w:b/>
                <w:bCs/>
                <w:sz w:val="32"/>
                <w:szCs w:val="20"/>
              </w:rPr>
              <w:t>Jagatpura</w:t>
            </w:r>
            <w:proofErr w:type="spellEnd"/>
            <w:r w:rsidRPr="002C7EC6">
              <w:rPr>
                <w:rFonts w:ascii="Times New Roman" w:hAnsi="Times New Roman"/>
                <w:b/>
                <w:bCs/>
                <w:sz w:val="32"/>
                <w:szCs w:val="20"/>
              </w:rPr>
              <w:t>), Jaipur – 302017</w:t>
            </w:r>
          </w:p>
        </w:tc>
      </w:tr>
      <w:tr w:rsidR="008B2E16" w:rsidTr="00F33DCA">
        <w:tc>
          <w:tcPr>
            <w:tcW w:w="9549" w:type="dxa"/>
            <w:gridSpan w:val="5"/>
          </w:tcPr>
          <w:p w:rsidR="008B2E16" w:rsidRDefault="008B2E16" w:rsidP="008B2E16">
            <w:pPr>
              <w:spacing w:after="0" w:line="240" w:lineRule="auto"/>
              <w:jc w:val="center"/>
              <w:rPr>
                <w:rFonts w:ascii="Times New Roman" w:hAnsi="Times New Roman"/>
                <w:b/>
                <w:sz w:val="24"/>
                <w:szCs w:val="24"/>
              </w:rPr>
            </w:pPr>
          </w:p>
          <w:p w:rsidR="008B2E16" w:rsidRDefault="008B2E16" w:rsidP="008336DB">
            <w:pPr>
              <w:spacing w:after="0" w:line="240" w:lineRule="auto"/>
              <w:jc w:val="center"/>
              <w:rPr>
                <w:rFonts w:ascii="Times New Roman" w:eastAsia="Verdana" w:hAnsi="Times New Roman"/>
                <w:b/>
                <w:sz w:val="24"/>
              </w:rPr>
            </w:pPr>
            <w:r w:rsidRPr="003247BB">
              <w:rPr>
                <w:rFonts w:ascii="Times New Roman" w:hAnsi="Times New Roman"/>
                <w:b/>
                <w:sz w:val="24"/>
                <w:szCs w:val="24"/>
              </w:rPr>
              <w:t xml:space="preserve">SESSION </w:t>
            </w:r>
            <w:r>
              <w:rPr>
                <w:rFonts w:ascii="Times New Roman" w:hAnsi="Times New Roman"/>
                <w:b/>
                <w:sz w:val="24"/>
                <w:szCs w:val="24"/>
              </w:rPr>
              <w:t>201</w:t>
            </w:r>
            <w:r w:rsidR="008336DB">
              <w:rPr>
                <w:rFonts w:ascii="Times New Roman" w:hAnsi="Times New Roman"/>
                <w:b/>
                <w:sz w:val="24"/>
                <w:szCs w:val="24"/>
              </w:rPr>
              <w:t>5</w:t>
            </w:r>
            <w:r>
              <w:rPr>
                <w:rFonts w:ascii="Times New Roman" w:hAnsi="Times New Roman"/>
                <w:b/>
                <w:sz w:val="24"/>
                <w:szCs w:val="24"/>
              </w:rPr>
              <w:t>-1</w:t>
            </w:r>
            <w:r w:rsidR="008336DB">
              <w:rPr>
                <w:rFonts w:ascii="Times New Roman" w:hAnsi="Times New Roman"/>
                <w:b/>
                <w:sz w:val="24"/>
                <w:szCs w:val="24"/>
              </w:rPr>
              <w:t>6</w:t>
            </w:r>
          </w:p>
        </w:tc>
      </w:tr>
      <w:tr w:rsidR="008B2E16" w:rsidTr="00F33DCA">
        <w:tc>
          <w:tcPr>
            <w:tcW w:w="9549" w:type="dxa"/>
            <w:gridSpan w:val="5"/>
          </w:tcPr>
          <w:p w:rsidR="008B2E16" w:rsidRDefault="008B2E16" w:rsidP="008B2E16">
            <w:pPr>
              <w:spacing w:line="0" w:lineRule="atLeast"/>
              <w:jc w:val="center"/>
              <w:rPr>
                <w:rFonts w:ascii="Times New Roman" w:eastAsia="Verdana" w:hAnsi="Times New Roman"/>
                <w:b/>
                <w:sz w:val="24"/>
              </w:rPr>
            </w:pPr>
          </w:p>
        </w:tc>
      </w:tr>
    </w:tbl>
    <w:p w:rsidR="008B2E16" w:rsidRPr="008A7005" w:rsidRDefault="008B2E16" w:rsidP="008B2E16">
      <w:pPr>
        <w:spacing w:line="200" w:lineRule="exact"/>
        <w:jc w:val="center"/>
        <w:rPr>
          <w:rFonts w:ascii="Times New Roman" w:eastAsia="Times New Roman" w:hAnsi="Times New Roman"/>
          <w:sz w:val="24"/>
        </w:rPr>
      </w:pPr>
    </w:p>
    <w:p w:rsidR="00000DBF" w:rsidRDefault="00000DBF" w:rsidP="000E6129">
      <w:pPr>
        <w:spacing w:after="0" w:line="240" w:lineRule="auto"/>
        <w:jc w:val="center"/>
        <w:rPr>
          <w:rFonts w:ascii="Times New Roman" w:eastAsia="Times New Roman" w:hAnsi="Times New Roman"/>
          <w:bCs/>
          <w:sz w:val="20"/>
          <w:szCs w:val="20"/>
        </w:rPr>
      </w:pPr>
    </w:p>
    <w:p w:rsidR="00D4071D" w:rsidRDefault="00D4071D" w:rsidP="000E6129">
      <w:pPr>
        <w:spacing w:after="0" w:line="240" w:lineRule="auto"/>
        <w:jc w:val="center"/>
        <w:rPr>
          <w:rFonts w:ascii="Times New Roman" w:eastAsia="Times New Roman" w:hAnsi="Times New Roman"/>
          <w:bCs/>
          <w:sz w:val="20"/>
          <w:szCs w:val="20"/>
        </w:rPr>
      </w:pPr>
    </w:p>
    <w:p w:rsidR="00D4071D" w:rsidRDefault="00D4071D" w:rsidP="000E6129">
      <w:pPr>
        <w:spacing w:after="0" w:line="240" w:lineRule="auto"/>
        <w:jc w:val="center"/>
        <w:rPr>
          <w:rFonts w:ascii="Times New Roman" w:eastAsia="Times New Roman" w:hAnsi="Times New Roman"/>
          <w:bCs/>
          <w:sz w:val="20"/>
          <w:szCs w:val="20"/>
        </w:rPr>
      </w:pPr>
    </w:p>
    <w:p w:rsidR="002C7EC6" w:rsidRDefault="002C7EC6" w:rsidP="000E6129">
      <w:pPr>
        <w:spacing w:after="0" w:line="240" w:lineRule="auto"/>
        <w:jc w:val="center"/>
        <w:rPr>
          <w:rFonts w:ascii="Times New Roman" w:eastAsia="Times New Roman" w:hAnsi="Times New Roman"/>
          <w:bCs/>
          <w:sz w:val="20"/>
          <w:szCs w:val="20"/>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1"/>
        <w:gridCol w:w="1749"/>
        <w:gridCol w:w="177"/>
        <w:gridCol w:w="954"/>
        <w:gridCol w:w="2199"/>
        <w:gridCol w:w="321"/>
        <w:gridCol w:w="2880"/>
      </w:tblGrid>
      <w:tr w:rsidR="00D9314F" w:rsidTr="00853D38">
        <w:tc>
          <w:tcPr>
            <w:tcW w:w="1491" w:type="dxa"/>
          </w:tcPr>
          <w:p w:rsidR="00D9314F" w:rsidRDefault="00D9314F" w:rsidP="000E6129">
            <w:pPr>
              <w:spacing w:after="0" w:line="240" w:lineRule="auto"/>
              <w:jc w:val="center"/>
              <w:rPr>
                <w:rFonts w:ascii="Times New Roman" w:hAnsi="Times New Roman"/>
                <w:bCs/>
                <w:sz w:val="20"/>
                <w:szCs w:val="20"/>
              </w:rPr>
            </w:pPr>
            <w:r w:rsidRPr="004F457A">
              <w:rPr>
                <w:rFonts w:ascii="Times New Roman" w:hAnsi="Times New Roman"/>
                <w:noProof/>
                <w:sz w:val="24"/>
                <w:szCs w:val="24"/>
              </w:rPr>
              <w:drawing>
                <wp:inline distT="0" distB="0" distL="0" distR="0" wp14:anchorId="66E0CD53" wp14:editId="5931DF2A">
                  <wp:extent cx="809625" cy="740557"/>
                  <wp:effectExtent l="0" t="0" r="0" b="0"/>
                  <wp:docPr id="4" name="Picture 4" descr="C:\xampp2\htdocs\Works\Pravah2015.tar\public_html\images\sk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2\htdocs\Works\Pravah2015.tar\public_html\images\ski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9625" cy="740557"/>
                          </a:xfrm>
                          <a:prstGeom prst="rect">
                            <a:avLst/>
                          </a:prstGeom>
                          <a:noFill/>
                          <a:ln>
                            <a:noFill/>
                          </a:ln>
                        </pic:spPr>
                      </pic:pic>
                    </a:graphicData>
                  </a:graphic>
                </wp:inline>
              </w:drawing>
            </w:r>
          </w:p>
        </w:tc>
        <w:tc>
          <w:tcPr>
            <w:tcW w:w="8280" w:type="dxa"/>
            <w:gridSpan w:val="6"/>
          </w:tcPr>
          <w:p w:rsidR="00D9314F" w:rsidRPr="002C7EC6" w:rsidRDefault="00D9314F" w:rsidP="00D9314F">
            <w:pPr>
              <w:spacing w:after="0" w:line="240" w:lineRule="auto"/>
              <w:jc w:val="center"/>
              <w:rPr>
                <w:rFonts w:ascii="Times New Roman" w:hAnsi="Times New Roman"/>
                <w:b/>
                <w:bCs/>
                <w:sz w:val="32"/>
                <w:szCs w:val="20"/>
              </w:rPr>
            </w:pPr>
            <w:r w:rsidRPr="002C7EC6">
              <w:rPr>
                <w:rFonts w:ascii="Times New Roman" w:hAnsi="Times New Roman"/>
                <w:b/>
                <w:bCs/>
                <w:sz w:val="28"/>
                <w:szCs w:val="18"/>
              </w:rPr>
              <w:t>SWAMI KESHWANAND INSTITUTE OF TECHNOLOGY, MANAGEMENT &amp; GRAMOTHAN</w:t>
            </w:r>
            <w:r w:rsidRPr="002C7EC6">
              <w:rPr>
                <w:rFonts w:ascii="Times New Roman" w:hAnsi="Times New Roman"/>
                <w:b/>
                <w:bCs/>
                <w:sz w:val="32"/>
                <w:szCs w:val="20"/>
              </w:rPr>
              <w:t xml:space="preserve"> </w:t>
            </w:r>
          </w:p>
          <w:p w:rsidR="00D9314F" w:rsidRDefault="00D9314F" w:rsidP="00D9314F">
            <w:pPr>
              <w:spacing w:after="0" w:line="240" w:lineRule="auto"/>
              <w:jc w:val="center"/>
              <w:rPr>
                <w:rFonts w:ascii="Times New Roman" w:hAnsi="Times New Roman"/>
                <w:bCs/>
                <w:sz w:val="20"/>
                <w:szCs w:val="20"/>
              </w:rPr>
            </w:pPr>
            <w:proofErr w:type="spellStart"/>
            <w:r w:rsidRPr="002C7EC6">
              <w:rPr>
                <w:rFonts w:ascii="Times New Roman" w:hAnsi="Times New Roman"/>
                <w:b/>
                <w:bCs/>
                <w:sz w:val="32"/>
                <w:szCs w:val="20"/>
              </w:rPr>
              <w:t>Ramnagaria</w:t>
            </w:r>
            <w:proofErr w:type="spellEnd"/>
            <w:r w:rsidRPr="002C7EC6">
              <w:rPr>
                <w:rFonts w:ascii="Times New Roman" w:hAnsi="Times New Roman"/>
                <w:b/>
                <w:bCs/>
                <w:sz w:val="32"/>
                <w:szCs w:val="20"/>
              </w:rPr>
              <w:t xml:space="preserve"> (</w:t>
            </w:r>
            <w:proofErr w:type="spellStart"/>
            <w:r w:rsidRPr="002C7EC6">
              <w:rPr>
                <w:rFonts w:ascii="Times New Roman" w:hAnsi="Times New Roman"/>
                <w:b/>
                <w:bCs/>
                <w:sz w:val="32"/>
                <w:szCs w:val="20"/>
              </w:rPr>
              <w:t>Jagatpura</w:t>
            </w:r>
            <w:proofErr w:type="spellEnd"/>
            <w:r w:rsidRPr="002C7EC6">
              <w:rPr>
                <w:rFonts w:ascii="Times New Roman" w:hAnsi="Times New Roman"/>
                <w:b/>
                <w:bCs/>
                <w:sz w:val="32"/>
                <w:szCs w:val="20"/>
              </w:rPr>
              <w:t>), Jaipur – 302017</w:t>
            </w:r>
          </w:p>
        </w:tc>
      </w:tr>
      <w:tr w:rsidR="00C05630" w:rsidTr="00853D38">
        <w:trPr>
          <w:trHeight w:val="75"/>
        </w:trPr>
        <w:tc>
          <w:tcPr>
            <w:tcW w:w="3417" w:type="dxa"/>
            <w:gridSpan w:val="3"/>
            <w:vMerge w:val="restart"/>
          </w:tcPr>
          <w:p w:rsidR="00C05630" w:rsidRDefault="00C05630" w:rsidP="000E6129">
            <w:pPr>
              <w:spacing w:after="0" w:line="240" w:lineRule="auto"/>
              <w:jc w:val="center"/>
              <w:rPr>
                <w:rFonts w:ascii="Times New Roman" w:hAnsi="Times New Roman"/>
                <w:bCs/>
                <w:sz w:val="20"/>
                <w:szCs w:val="20"/>
              </w:rPr>
            </w:pPr>
          </w:p>
        </w:tc>
        <w:tc>
          <w:tcPr>
            <w:tcW w:w="3474" w:type="dxa"/>
            <w:gridSpan w:val="3"/>
          </w:tcPr>
          <w:p w:rsidR="00C05630" w:rsidRDefault="00C05630" w:rsidP="000E6129">
            <w:pPr>
              <w:spacing w:after="0" w:line="240" w:lineRule="auto"/>
              <w:jc w:val="center"/>
              <w:rPr>
                <w:rFonts w:ascii="Times New Roman" w:hAnsi="Times New Roman"/>
                <w:bCs/>
                <w:sz w:val="20"/>
                <w:szCs w:val="20"/>
              </w:rPr>
            </w:pPr>
          </w:p>
          <w:p w:rsidR="00C05630" w:rsidRDefault="00C05630" w:rsidP="000E6129">
            <w:pPr>
              <w:spacing w:after="0" w:line="240" w:lineRule="auto"/>
              <w:jc w:val="center"/>
              <w:rPr>
                <w:rFonts w:ascii="Times New Roman" w:hAnsi="Times New Roman"/>
                <w:bCs/>
                <w:sz w:val="20"/>
                <w:szCs w:val="20"/>
              </w:rPr>
            </w:pPr>
          </w:p>
        </w:tc>
        <w:tc>
          <w:tcPr>
            <w:tcW w:w="2880" w:type="dxa"/>
            <w:vMerge w:val="restart"/>
          </w:tcPr>
          <w:p w:rsidR="00C05630" w:rsidRDefault="00C05630" w:rsidP="000E6129">
            <w:pPr>
              <w:spacing w:after="0" w:line="240" w:lineRule="auto"/>
              <w:jc w:val="center"/>
              <w:rPr>
                <w:rFonts w:ascii="Times New Roman" w:hAnsi="Times New Roman"/>
                <w:bCs/>
                <w:sz w:val="20"/>
                <w:szCs w:val="20"/>
              </w:rPr>
            </w:pPr>
          </w:p>
        </w:tc>
      </w:tr>
      <w:tr w:rsidR="00C05630" w:rsidTr="00853D38">
        <w:trPr>
          <w:trHeight w:val="75"/>
        </w:trPr>
        <w:tc>
          <w:tcPr>
            <w:tcW w:w="3417" w:type="dxa"/>
            <w:gridSpan w:val="3"/>
            <w:vMerge/>
          </w:tcPr>
          <w:p w:rsidR="00C05630" w:rsidRDefault="00C05630" w:rsidP="000E6129">
            <w:pPr>
              <w:spacing w:after="0" w:line="240" w:lineRule="auto"/>
              <w:jc w:val="center"/>
              <w:rPr>
                <w:rFonts w:ascii="Times New Roman" w:hAnsi="Times New Roman"/>
                <w:bCs/>
                <w:sz w:val="20"/>
                <w:szCs w:val="20"/>
              </w:rPr>
            </w:pPr>
          </w:p>
        </w:tc>
        <w:tc>
          <w:tcPr>
            <w:tcW w:w="3474" w:type="dxa"/>
            <w:gridSpan w:val="3"/>
          </w:tcPr>
          <w:p w:rsidR="00C05630" w:rsidRDefault="00C05630" w:rsidP="000E6129">
            <w:pPr>
              <w:spacing w:after="0" w:line="240" w:lineRule="auto"/>
              <w:jc w:val="center"/>
              <w:rPr>
                <w:rFonts w:ascii="Times New Roman" w:hAnsi="Times New Roman"/>
                <w:bCs/>
                <w:sz w:val="20"/>
                <w:szCs w:val="20"/>
              </w:rPr>
            </w:pPr>
          </w:p>
          <w:p w:rsidR="00C05630" w:rsidRDefault="00C05630" w:rsidP="000E6129">
            <w:pPr>
              <w:spacing w:after="0" w:line="240" w:lineRule="auto"/>
              <w:jc w:val="center"/>
              <w:rPr>
                <w:rFonts w:ascii="Times New Roman" w:hAnsi="Times New Roman"/>
                <w:bCs/>
                <w:sz w:val="20"/>
                <w:szCs w:val="20"/>
              </w:rPr>
            </w:pPr>
          </w:p>
        </w:tc>
        <w:tc>
          <w:tcPr>
            <w:tcW w:w="2880" w:type="dxa"/>
            <w:vMerge/>
          </w:tcPr>
          <w:p w:rsidR="00C05630" w:rsidRDefault="00C05630" w:rsidP="000E6129">
            <w:pPr>
              <w:spacing w:after="0" w:line="240" w:lineRule="auto"/>
              <w:jc w:val="center"/>
              <w:rPr>
                <w:rFonts w:ascii="Times New Roman" w:hAnsi="Times New Roman"/>
                <w:bCs/>
                <w:sz w:val="20"/>
                <w:szCs w:val="20"/>
              </w:rPr>
            </w:pPr>
          </w:p>
        </w:tc>
      </w:tr>
      <w:tr w:rsidR="00C05630" w:rsidTr="00853D38">
        <w:trPr>
          <w:trHeight w:val="75"/>
        </w:trPr>
        <w:tc>
          <w:tcPr>
            <w:tcW w:w="3417" w:type="dxa"/>
            <w:gridSpan w:val="3"/>
            <w:vMerge/>
          </w:tcPr>
          <w:p w:rsidR="00C05630" w:rsidRDefault="00C05630" w:rsidP="000E6129">
            <w:pPr>
              <w:spacing w:after="0" w:line="240" w:lineRule="auto"/>
              <w:jc w:val="center"/>
              <w:rPr>
                <w:rFonts w:ascii="Times New Roman" w:hAnsi="Times New Roman"/>
                <w:bCs/>
                <w:sz w:val="20"/>
                <w:szCs w:val="20"/>
              </w:rPr>
            </w:pPr>
          </w:p>
        </w:tc>
        <w:tc>
          <w:tcPr>
            <w:tcW w:w="3474" w:type="dxa"/>
            <w:gridSpan w:val="3"/>
          </w:tcPr>
          <w:p w:rsidR="00C05630" w:rsidRDefault="00C05630" w:rsidP="000E6129">
            <w:pPr>
              <w:spacing w:after="0" w:line="240" w:lineRule="auto"/>
              <w:jc w:val="center"/>
              <w:rPr>
                <w:rFonts w:ascii="Times New Roman" w:hAnsi="Times New Roman"/>
                <w:bCs/>
                <w:sz w:val="20"/>
                <w:szCs w:val="20"/>
              </w:rPr>
            </w:pPr>
            <w:r w:rsidRPr="00287513">
              <w:rPr>
                <w:rFonts w:ascii="Times New Roman" w:eastAsia="Arial Unicode MS" w:hAnsi="Times New Roman"/>
                <w:b/>
                <w:sz w:val="32"/>
                <w:szCs w:val="32"/>
                <w:u w:val="single"/>
              </w:rPr>
              <w:t>CE</w:t>
            </w:r>
            <w:r>
              <w:rPr>
                <w:rFonts w:ascii="Times New Roman" w:eastAsia="Arial Unicode MS" w:hAnsi="Times New Roman"/>
                <w:b/>
                <w:sz w:val="32"/>
                <w:szCs w:val="32"/>
                <w:u w:val="single"/>
              </w:rPr>
              <w:t>R</w:t>
            </w:r>
            <w:r w:rsidRPr="00287513">
              <w:rPr>
                <w:rFonts w:ascii="Times New Roman" w:eastAsia="Arial Unicode MS" w:hAnsi="Times New Roman"/>
                <w:b/>
                <w:sz w:val="32"/>
                <w:szCs w:val="32"/>
                <w:u w:val="single"/>
              </w:rPr>
              <w:t>T</w:t>
            </w:r>
            <w:r>
              <w:rPr>
                <w:rFonts w:ascii="Times New Roman" w:eastAsia="Arial Unicode MS" w:hAnsi="Times New Roman"/>
                <w:b/>
                <w:sz w:val="32"/>
                <w:szCs w:val="32"/>
                <w:u w:val="single"/>
              </w:rPr>
              <w:t>IFICATE</w:t>
            </w:r>
          </w:p>
          <w:p w:rsidR="00C05630" w:rsidRDefault="00C05630" w:rsidP="000E6129">
            <w:pPr>
              <w:spacing w:after="0" w:line="240" w:lineRule="auto"/>
              <w:jc w:val="center"/>
              <w:rPr>
                <w:rFonts w:ascii="Times New Roman" w:hAnsi="Times New Roman"/>
                <w:bCs/>
                <w:sz w:val="20"/>
                <w:szCs w:val="20"/>
              </w:rPr>
            </w:pPr>
          </w:p>
        </w:tc>
        <w:tc>
          <w:tcPr>
            <w:tcW w:w="2880" w:type="dxa"/>
            <w:vMerge/>
          </w:tcPr>
          <w:p w:rsidR="00C05630" w:rsidRDefault="00C05630" w:rsidP="000E6129">
            <w:pPr>
              <w:spacing w:after="0" w:line="240" w:lineRule="auto"/>
              <w:jc w:val="center"/>
              <w:rPr>
                <w:rFonts w:ascii="Times New Roman" w:hAnsi="Times New Roman"/>
                <w:bCs/>
                <w:sz w:val="20"/>
                <w:szCs w:val="20"/>
              </w:rPr>
            </w:pPr>
          </w:p>
        </w:tc>
      </w:tr>
      <w:tr w:rsidR="00C05630" w:rsidTr="00853D38">
        <w:trPr>
          <w:trHeight w:val="75"/>
        </w:trPr>
        <w:tc>
          <w:tcPr>
            <w:tcW w:w="9771" w:type="dxa"/>
            <w:gridSpan w:val="7"/>
          </w:tcPr>
          <w:p w:rsidR="00C05630" w:rsidRDefault="00C05630" w:rsidP="000E6129">
            <w:pPr>
              <w:spacing w:after="0" w:line="240" w:lineRule="auto"/>
              <w:jc w:val="center"/>
              <w:rPr>
                <w:rFonts w:ascii="Times New Roman" w:hAnsi="Times New Roman"/>
                <w:bCs/>
                <w:sz w:val="20"/>
                <w:szCs w:val="20"/>
              </w:rPr>
            </w:pPr>
          </w:p>
          <w:p w:rsidR="00C05630" w:rsidRDefault="00C05630" w:rsidP="000E6129">
            <w:pPr>
              <w:spacing w:after="0" w:line="240" w:lineRule="auto"/>
              <w:jc w:val="center"/>
              <w:rPr>
                <w:rFonts w:ascii="Times New Roman" w:hAnsi="Times New Roman"/>
                <w:bCs/>
                <w:sz w:val="20"/>
                <w:szCs w:val="20"/>
              </w:rPr>
            </w:pPr>
          </w:p>
        </w:tc>
      </w:tr>
      <w:tr w:rsidR="00C05630" w:rsidTr="00853D38">
        <w:trPr>
          <w:trHeight w:val="155"/>
        </w:trPr>
        <w:tc>
          <w:tcPr>
            <w:tcW w:w="9771" w:type="dxa"/>
            <w:gridSpan w:val="7"/>
          </w:tcPr>
          <w:p w:rsidR="00C05630" w:rsidRDefault="00C05630" w:rsidP="000E6129">
            <w:pPr>
              <w:spacing w:after="0" w:line="240" w:lineRule="auto"/>
              <w:jc w:val="center"/>
              <w:rPr>
                <w:rFonts w:ascii="Times New Roman" w:hAnsi="Times New Roman"/>
                <w:bCs/>
                <w:sz w:val="20"/>
                <w:szCs w:val="20"/>
              </w:rPr>
            </w:pPr>
          </w:p>
          <w:p w:rsidR="00C05630" w:rsidRDefault="00C05630" w:rsidP="000E6129">
            <w:pPr>
              <w:spacing w:after="0" w:line="240" w:lineRule="auto"/>
              <w:jc w:val="center"/>
              <w:rPr>
                <w:rFonts w:ascii="Times New Roman" w:hAnsi="Times New Roman"/>
                <w:bCs/>
                <w:sz w:val="20"/>
                <w:szCs w:val="20"/>
              </w:rPr>
            </w:pPr>
          </w:p>
        </w:tc>
      </w:tr>
      <w:tr w:rsidR="00C05630" w:rsidTr="00853D38">
        <w:trPr>
          <w:trHeight w:val="155"/>
        </w:trPr>
        <w:tc>
          <w:tcPr>
            <w:tcW w:w="9771" w:type="dxa"/>
            <w:gridSpan w:val="7"/>
          </w:tcPr>
          <w:p w:rsidR="00C05630" w:rsidRDefault="00C05630" w:rsidP="000E6129">
            <w:pPr>
              <w:spacing w:after="0" w:line="240" w:lineRule="auto"/>
              <w:jc w:val="center"/>
              <w:rPr>
                <w:rFonts w:ascii="Times New Roman" w:hAnsi="Times New Roman"/>
                <w:bCs/>
                <w:sz w:val="20"/>
                <w:szCs w:val="20"/>
              </w:rPr>
            </w:pPr>
          </w:p>
          <w:p w:rsidR="00C05630" w:rsidRDefault="00C05630" w:rsidP="000E6129">
            <w:pPr>
              <w:spacing w:after="0" w:line="240" w:lineRule="auto"/>
              <w:jc w:val="center"/>
              <w:rPr>
                <w:rFonts w:ascii="Times New Roman" w:hAnsi="Times New Roman"/>
                <w:bCs/>
                <w:sz w:val="20"/>
                <w:szCs w:val="20"/>
              </w:rPr>
            </w:pPr>
          </w:p>
        </w:tc>
      </w:tr>
      <w:tr w:rsidR="00C05630" w:rsidTr="00853D38">
        <w:trPr>
          <w:trHeight w:val="155"/>
        </w:trPr>
        <w:tc>
          <w:tcPr>
            <w:tcW w:w="9771" w:type="dxa"/>
            <w:gridSpan w:val="7"/>
          </w:tcPr>
          <w:p w:rsidR="00C05630" w:rsidRPr="008A7005" w:rsidRDefault="00C05630" w:rsidP="00C05630">
            <w:pPr>
              <w:spacing w:line="0" w:lineRule="atLeast"/>
              <w:rPr>
                <w:rFonts w:ascii="Times New Roman" w:hAnsi="Times New Roman"/>
              </w:rPr>
            </w:pPr>
            <w:r w:rsidRPr="008A7005">
              <w:rPr>
                <w:rFonts w:ascii="Times New Roman" w:eastAsia="Verdana" w:hAnsi="Times New Roman"/>
                <w:sz w:val="24"/>
              </w:rPr>
              <w:t xml:space="preserve">This is to certify that Final Year </w:t>
            </w:r>
            <w:r w:rsidR="00E50549">
              <w:rPr>
                <w:rFonts w:ascii="Times New Roman" w:eastAsia="Verdana" w:hAnsi="Times New Roman"/>
                <w:sz w:val="24"/>
              </w:rPr>
              <w:t xml:space="preserve">Minor </w:t>
            </w:r>
            <w:r w:rsidRPr="008A7005">
              <w:rPr>
                <w:rFonts w:ascii="Times New Roman" w:eastAsia="Verdana" w:hAnsi="Times New Roman"/>
                <w:sz w:val="24"/>
              </w:rPr>
              <w:t>Project Report (Project Stage – I</w:t>
            </w:r>
            <w:r w:rsidR="00573253">
              <w:rPr>
                <w:rFonts w:ascii="Times New Roman" w:eastAsia="Verdana" w:hAnsi="Times New Roman"/>
                <w:sz w:val="24"/>
              </w:rPr>
              <w:t>I</w:t>
            </w:r>
            <w:r w:rsidRPr="008A7005">
              <w:rPr>
                <w:rFonts w:ascii="Times New Roman" w:eastAsia="Verdana" w:hAnsi="Times New Roman"/>
                <w:sz w:val="24"/>
              </w:rPr>
              <w:t>) entitled</w:t>
            </w:r>
            <w:r>
              <w:rPr>
                <w:rFonts w:ascii="Times New Roman" w:eastAsia="Verdana" w:hAnsi="Times New Roman"/>
                <w:sz w:val="24"/>
              </w:rPr>
              <w:t xml:space="preserve"> </w:t>
            </w:r>
          </w:p>
          <w:p w:rsidR="00C05630" w:rsidRDefault="00C05630" w:rsidP="00C05630">
            <w:pPr>
              <w:spacing w:line="0" w:lineRule="atLeast"/>
              <w:rPr>
                <w:rFonts w:ascii="Times New Roman" w:hAnsi="Times New Roman"/>
                <w:bCs/>
                <w:sz w:val="20"/>
                <w:szCs w:val="20"/>
              </w:rPr>
            </w:pPr>
            <w:r w:rsidRPr="008A7005">
              <w:rPr>
                <w:rFonts w:ascii="Times New Roman" w:eastAsia="Verdana" w:hAnsi="Times New Roman"/>
                <w:sz w:val="24"/>
              </w:rPr>
              <w:t>“</w:t>
            </w:r>
            <w:r w:rsidR="00E70353">
              <w:rPr>
                <w:rFonts w:ascii="Times New Roman" w:eastAsia="Verdana" w:hAnsi="Times New Roman"/>
                <w:b/>
                <w:sz w:val="24"/>
              </w:rPr>
              <w:t>TWITTER SENTIMENT ANALYZER FOR T20 WORLDCUP</w:t>
            </w:r>
            <w:r w:rsidRPr="008A7005">
              <w:rPr>
                <w:rFonts w:ascii="Times New Roman" w:eastAsia="Verdana" w:hAnsi="Times New Roman"/>
                <w:sz w:val="24"/>
              </w:rPr>
              <w:t xml:space="preserve">” has been </w:t>
            </w:r>
            <w:r>
              <w:rPr>
                <w:rFonts w:ascii="Times New Roman" w:eastAsia="Verdana" w:hAnsi="Times New Roman"/>
                <w:sz w:val="24"/>
              </w:rPr>
              <w:t xml:space="preserve">duly </w:t>
            </w:r>
            <w:r w:rsidRPr="008A7005">
              <w:rPr>
                <w:rFonts w:ascii="Times New Roman" w:eastAsia="Verdana" w:hAnsi="Times New Roman"/>
                <w:sz w:val="24"/>
              </w:rPr>
              <w:t xml:space="preserve">submitted by </w:t>
            </w:r>
          </w:p>
        </w:tc>
      </w:tr>
      <w:tr w:rsidR="00C05630" w:rsidTr="00853D38">
        <w:trPr>
          <w:trHeight w:val="75"/>
        </w:trPr>
        <w:tc>
          <w:tcPr>
            <w:tcW w:w="4371" w:type="dxa"/>
            <w:gridSpan w:val="4"/>
          </w:tcPr>
          <w:p w:rsidR="00C05630" w:rsidRPr="00E721AF" w:rsidRDefault="00ED558C" w:rsidP="00752F00">
            <w:pPr>
              <w:pStyle w:val="ListParagraph"/>
              <w:numPr>
                <w:ilvl w:val="0"/>
                <w:numId w:val="24"/>
              </w:numPr>
              <w:spacing w:line="344" w:lineRule="auto"/>
              <w:jc w:val="both"/>
              <w:rPr>
                <w:rFonts w:ascii="Times New Roman" w:hAnsi="Times New Roman"/>
                <w:bCs/>
                <w:sz w:val="20"/>
                <w:szCs w:val="20"/>
              </w:rPr>
            </w:pPr>
            <w:r>
              <w:rPr>
                <w:rFonts w:ascii="Times New Roman" w:eastAsia="Verdana" w:hAnsi="Times New Roman"/>
                <w:sz w:val="24"/>
              </w:rPr>
              <w:t>Prashant Kathuria</w:t>
            </w:r>
          </w:p>
        </w:tc>
        <w:tc>
          <w:tcPr>
            <w:tcW w:w="5400" w:type="dxa"/>
            <w:gridSpan w:val="3"/>
          </w:tcPr>
          <w:p w:rsidR="00C05630" w:rsidRDefault="00573253" w:rsidP="00C05630">
            <w:pPr>
              <w:spacing w:line="344" w:lineRule="auto"/>
              <w:jc w:val="both"/>
              <w:rPr>
                <w:rFonts w:ascii="Times New Roman" w:hAnsi="Times New Roman"/>
                <w:bCs/>
                <w:sz w:val="20"/>
                <w:szCs w:val="20"/>
              </w:rPr>
            </w:pPr>
            <w:r>
              <w:rPr>
                <w:rFonts w:ascii="Times New Roman" w:eastAsia="Verdana" w:hAnsi="Times New Roman"/>
                <w:sz w:val="24"/>
              </w:rPr>
              <w:t>(12ESKCS080</w:t>
            </w:r>
            <w:r w:rsidR="00C05630" w:rsidRPr="00C05630">
              <w:rPr>
                <w:rFonts w:ascii="Times New Roman" w:eastAsia="Verdana" w:hAnsi="Times New Roman"/>
                <w:sz w:val="24"/>
              </w:rPr>
              <w:t>)</w:t>
            </w:r>
          </w:p>
        </w:tc>
      </w:tr>
      <w:tr w:rsidR="00C05630" w:rsidTr="00853D38">
        <w:trPr>
          <w:trHeight w:val="75"/>
        </w:trPr>
        <w:tc>
          <w:tcPr>
            <w:tcW w:w="4371" w:type="dxa"/>
            <w:gridSpan w:val="4"/>
          </w:tcPr>
          <w:p w:rsidR="00C05630" w:rsidRPr="00E721AF" w:rsidRDefault="00ED558C" w:rsidP="00752F00">
            <w:pPr>
              <w:pStyle w:val="ListParagraph"/>
              <w:numPr>
                <w:ilvl w:val="0"/>
                <w:numId w:val="24"/>
              </w:numPr>
              <w:spacing w:line="344" w:lineRule="auto"/>
              <w:jc w:val="both"/>
              <w:rPr>
                <w:rFonts w:ascii="Times New Roman" w:eastAsia="Verdana" w:hAnsi="Times New Roman"/>
                <w:sz w:val="24"/>
              </w:rPr>
            </w:pPr>
            <w:proofErr w:type="spellStart"/>
            <w:r>
              <w:rPr>
                <w:rFonts w:ascii="Times New Roman" w:eastAsia="Verdana" w:hAnsi="Times New Roman"/>
                <w:sz w:val="24"/>
              </w:rPr>
              <w:t>Rajat</w:t>
            </w:r>
            <w:proofErr w:type="spellEnd"/>
            <w:r>
              <w:rPr>
                <w:rFonts w:ascii="Times New Roman" w:eastAsia="Verdana" w:hAnsi="Times New Roman"/>
                <w:sz w:val="24"/>
              </w:rPr>
              <w:t xml:space="preserve"> Gupta</w:t>
            </w:r>
          </w:p>
        </w:tc>
        <w:tc>
          <w:tcPr>
            <w:tcW w:w="5400" w:type="dxa"/>
            <w:gridSpan w:val="3"/>
          </w:tcPr>
          <w:p w:rsidR="00C05630" w:rsidRDefault="00573253" w:rsidP="00C05630">
            <w:pPr>
              <w:spacing w:line="344" w:lineRule="auto"/>
              <w:jc w:val="both"/>
              <w:rPr>
                <w:rFonts w:ascii="Times New Roman" w:hAnsi="Times New Roman"/>
                <w:bCs/>
                <w:sz w:val="20"/>
                <w:szCs w:val="20"/>
              </w:rPr>
            </w:pPr>
            <w:r>
              <w:rPr>
                <w:rFonts w:ascii="Times New Roman" w:eastAsia="Verdana" w:hAnsi="Times New Roman"/>
                <w:sz w:val="24"/>
              </w:rPr>
              <w:t>(12ESKCS091</w:t>
            </w:r>
            <w:r w:rsidR="00C05630" w:rsidRPr="00C05630">
              <w:rPr>
                <w:rFonts w:ascii="Times New Roman" w:eastAsia="Verdana" w:hAnsi="Times New Roman"/>
                <w:sz w:val="24"/>
              </w:rPr>
              <w:t>)</w:t>
            </w:r>
          </w:p>
        </w:tc>
      </w:tr>
      <w:tr w:rsidR="00C05630" w:rsidTr="00853D38">
        <w:trPr>
          <w:trHeight w:val="75"/>
        </w:trPr>
        <w:tc>
          <w:tcPr>
            <w:tcW w:w="4371" w:type="dxa"/>
            <w:gridSpan w:val="4"/>
          </w:tcPr>
          <w:p w:rsidR="00C05630" w:rsidRPr="00E721AF" w:rsidRDefault="00E70353" w:rsidP="00752F00">
            <w:pPr>
              <w:pStyle w:val="ListParagraph"/>
              <w:numPr>
                <w:ilvl w:val="0"/>
                <w:numId w:val="24"/>
              </w:numPr>
              <w:spacing w:line="344" w:lineRule="auto"/>
              <w:jc w:val="both"/>
              <w:rPr>
                <w:rFonts w:ascii="Times New Roman" w:eastAsia="Verdana" w:hAnsi="Times New Roman"/>
                <w:sz w:val="24"/>
              </w:rPr>
            </w:pPr>
            <w:proofErr w:type="spellStart"/>
            <w:r>
              <w:rPr>
                <w:rFonts w:ascii="Times New Roman" w:eastAsia="Verdana" w:hAnsi="Times New Roman"/>
                <w:sz w:val="24"/>
              </w:rPr>
              <w:t>Subroto</w:t>
            </w:r>
            <w:proofErr w:type="spellEnd"/>
            <w:r>
              <w:rPr>
                <w:rFonts w:ascii="Times New Roman" w:eastAsia="Verdana" w:hAnsi="Times New Roman"/>
                <w:sz w:val="24"/>
              </w:rPr>
              <w:t xml:space="preserve"> Biswas</w:t>
            </w:r>
          </w:p>
        </w:tc>
        <w:tc>
          <w:tcPr>
            <w:tcW w:w="5400" w:type="dxa"/>
            <w:gridSpan w:val="3"/>
          </w:tcPr>
          <w:p w:rsidR="00C05630" w:rsidRDefault="00573253" w:rsidP="00C05630">
            <w:pPr>
              <w:spacing w:line="344" w:lineRule="auto"/>
              <w:jc w:val="both"/>
              <w:rPr>
                <w:rFonts w:ascii="Times New Roman" w:hAnsi="Times New Roman"/>
                <w:bCs/>
                <w:sz w:val="20"/>
                <w:szCs w:val="20"/>
              </w:rPr>
            </w:pPr>
            <w:r>
              <w:rPr>
                <w:rFonts w:ascii="Times New Roman" w:eastAsia="Verdana" w:hAnsi="Times New Roman"/>
                <w:sz w:val="24"/>
              </w:rPr>
              <w:t>(12ESKCS115</w:t>
            </w:r>
            <w:r w:rsidR="00C05630" w:rsidRPr="00C05630">
              <w:rPr>
                <w:rFonts w:ascii="Times New Roman" w:eastAsia="Verdana" w:hAnsi="Times New Roman"/>
                <w:sz w:val="24"/>
              </w:rPr>
              <w:t>)</w:t>
            </w:r>
          </w:p>
        </w:tc>
      </w:tr>
      <w:tr w:rsidR="00C05630" w:rsidTr="00853D38">
        <w:trPr>
          <w:trHeight w:val="75"/>
        </w:trPr>
        <w:tc>
          <w:tcPr>
            <w:tcW w:w="4371" w:type="dxa"/>
            <w:gridSpan w:val="4"/>
          </w:tcPr>
          <w:p w:rsidR="00C05630" w:rsidRPr="00E721AF" w:rsidRDefault="00E70353" w:rsidP="00752F00">
            <w:pPr>
              <w:pStyle w:val="ListParagraph"/>
              <w:numPr>
                <w:ilvl w:val="0"/>
                <w:numId w:val="24"/>
              </w:numPr>
              <w:spacing w:line="344" w:lineRule="auto"/>
              <w:jc w:val="both"/>
              <w:rPr>
                <w:rFonts w:ascii="Times New Roman" w:eastAsia="Verdana" w:hAnsi="Times New Roman"/>
                <w:sz w:val="24"/>
              </w:rPr>
            </w:pPr>
            <w:proofErr w:type="spellStart"/>
            <w:r>
              <w:rPr>
                <w:rFonts w:ascii="Times New Roman" w:eastAsia="Verdana" w:hAnsi="Times New Roman"/>
                <w:sz w:val="24"/>
              </w:rPr>
              <w:t>Tushar</w:t>
            </w:r>
            <w:proofErr w:type="spellEnd"/>
            <w:r>
              <w:rPr>
                <w:rFonts w:ascii="Times New Roman" w:eastAsia="Verdana" w:hAnsi="Times New Roman"/>
                <w:sz w:val="24"/>
              </w:rPr>
              <w:t xml:space="preserve"> Mittal</w:t>
            </w:r>
          </w:p>
        </w:tc>
        <w:tc>
          <w:tcPr>
            <w:tcW w:w="5400" w:type="dxa"/>
            <w:gridSpan w:val="3"/>
          </w:tcPr>
          <w:p w:rsidR="00C05630" w:rsidRDefault="00E70353" w:rsidP="00C05630">
            <w:pPr>
              <w:spacing w:line="344" w:lineRule="auto"/>
              <w:jc w:val="both"/>
              <w:rPr>
                <w:rFonts w:ascii="Times New Roman" w:hAnsi="Times New Roman"/>
                <w:bCs/>
                <w:sz w:val="20"/>
                <w:szCs w:val="20"/>
              </w:rPr>
            </w:pPr>
            <w:r>
              <w:rPr>
                <w:rFonts w:ascii="Times New Roman" w:eastAsia="Verdana" w:hAnsi="Times New Roman"/>
                <w:sz w:val="24"/>
              </w:rPr>
              <w:t>(12ESKCS120</w:t>
            </w:r>
            <w:r w:rsidR="00C05630" w:rsidRPr="00C05630">
              <w:rPr>
                <w:rFonts w:ascii="Times New Roman" w:eastAsia="Verdana" w:hAnsi="Times New Roman"/>
                <w:sz w:val="24"/>
              </w:rPr>
              <w:t>)</w:t>
            </w:r>
          </w:p>
        </w:tc>
      </w:tr>
      <w:tr w:rsidR="00C05630" w:rsidTr="00853D38">
        <w:trPr>
          <w:trHeight w:val="75"/>
        </w:trPr>
        <w:tc>
          <w:tcPr>
            <w:tcW w:w="9771" w:type="dxa"/>
            <w:gridSpan w:val="7"/>
          </w:tcPr>
          <w:p w:rsidR="00C05630" w:rsidRDefault="00C05630" w:rsidP="00C05630">
            <w:pPr>
              <w:spacing w:line="344" w:lineRule="auto"/>
              <w:jc w:val="both"/>
              <w:rPr>
                <w:rFonts w:ascii="Times New Roman" w:hAnsi="Times New Roman"/>
                <w:bCs/>
                <w:sz w:val="20"/>
                <w:szCs w:val="20"/>
              </w:rPr>
            </w:pPr>
            <w:proofErr w:type="gramStart"/>
            <w:r w:rsidRPr="008A7005">
              <w:rPr>
                <w:rFonts w:ascii="Times New Roman" w:eastAsia="Verdana" w:hAnsi="Times New Roman"/>
                <w:sz w:val="24"/>
              </w:rPr>
              <w:t>for</w:t>
            </w:r>
            <w:proofErr w:type="gramEnd"/>
            <w:r w:rsidRPr="008A7005">
              <w:rPr>
                <w:rFonts w:ascii="Times New Roman" w:eastAsia="Verdana" w:hAnsi="Times New Roman"/>
                <w:sz w:val="24"/>
              </w:rPr>
              <w:t xml:space="preserve"> partial fulfillment of the Degree of Bachelor of Technology of Rajasthan Technical University.</w:t>
            </w:r>
            <w:r>
              <w:rPr>
                <w:rFonts w:ascii="Times New Roman" w:eastAsia="Verdana" w:hAnsi="Times New Roman"/>
                <w:sz w:val="24"/>
              </w:rPr>
              <w:t xml:space="preserve"> </w:t>
            </w:r>
            <w:r w:rsidRPr="008A7005">
              <w:rPr>
                <w:rFonts w:ascii="Times New Roman" w:eastAsia="Verdana" w:hAnsi="Times New Roman"/>
                <w:sz w:val="24"/>
              </w:rPr>
              <w:t xml:space="preserve">It </w:t>
            </w:r>
            <w:r>
              <w:rPr>
                <w:rFonts w:ascii="Times New Roman" w:eastAsia="Verdana" w:hAnsi="Times New Roman"/>
                <w:sz w:val="24"/>
              </w:rPr>
              <w:t xml:space="preserve">has been </w:t>
            </w:r>
            <w:r w:rsidRPr="008A7005">
              <w:rPr>
                <w:rFonts w:ascii="Times New Roman" w:eastAsia="Verdana" w:hAnsi="Times New Roman"/>
                <w:sz w:val="24"/>
              </w:rPr>
              <w:t xml:space="preserve">found satisfactory and </w:t>
            </w:r>
            <w:r>
              <w:rPr>
                <w:rFonts w:ascii="Times New Roman" w:eastAsia="Verdana" w:hAnsi="Times New Roman"/>
                <w:sz w:val="24"/>
              </w:rPr>
              <w:t xml:space="preserve">hence </w:t>
            </w:r>
            <w:r w:rsidRPr="008A7005">
              <w:rPr>
                <w:rFonts w:ascii="Times New Roman" w:eastAsia="Verdana" w:hAnsi="Times New Roman"/>
                <w:sz w:val="24"/>
              </w:rPr>
              <w:t>approved for submission</w:t>
            </w:r>
            <w:r>
              <w:rPr>
                <w:rFonts w:ascii="Times New Roman" w:eastAsia="Verdana" w:hAnsi="Times New Roman"/>
                <w:sz w:val="24"/>
              </w:rPr>
              <w:t xml:space="preserve"> as Minor Project during academic session 2015-2016</w:t>
            </w:r>
            <w:r w:rsidRPr="008A7005">
              <w:rPr>
                <w:rFonts w:ascii="Times New Roman" w:eastAsia="Verdana" w:hAnsi="Times New Roman"/>
                <w:sz w:val="24"/>
              </w:rPr>
              <w:t>.</w:t>
            </w:r>
            <w:r>
              <w:rPr>
                <w:rFonts w:ascii="Times New Roman" w:eastAsia="Verdana" w:hAnsi="Times New Roman"/>
                <w:sz w:val="24"/>
              </w:rPr>
              <w:t xml:space="preserve"> </w:t>
            </w:r>
          </w:p>
        </w:tc>
      </w:tr>
      <w:tr w:rsidR="00EE75DC" w:rsidTr="00853D38">
        <w:trPr>
          <w:trHeight w:val="160"/>
        </w:trPr>
        <w:tc>
          <w:tcPr>
            <w:tcW w:w="9771" w:type="dxa"/>
            <w:gridSpan w:val="7"/>
          </w:tcPr>
          <w:p w:rsidR="00EE75DC" w:rsidRPr="008A7005" w:rsidRDefault="00EE75DC" w:rsidP="00EE75DC">
            <w:pPr>
              <w:spacing w:line="0" w:lineRule="atLeast"/>
              <w:rPr>
                <w:rFonts w:ascii="Times New Roman" w:eastAsia="Verdana" w:hAnsi="Times New Roman"/>
                <w:sz w:val="24"/>
              </w:rPr>
            </w:pPr>
          </w:p>
        </w:tc>
      </w:tr>
      <w:tr w:rsidR="00EE75DC" w:rsidTr="00853D38">
        <w:trPr>
          <w:trHeight w:val="160"/>
        </w:trPr>
        <w:tc>
          <w:tcPr>
            <w:tcW w:w="9771" w:type="dxa"/>
            <w:gridSpan w:val="7"/>
          </w:tcPr>
          <w:p w:rsidR="00EE75DC" w:rsidRPr="008A7005" w:rsidRDefault="00EE75DC" w:rsidP="008F2206">
            <w:pPr>
              <w:spacing w:line="0" w:lineRule="atLeast"/>
              <w:rPr>
                <w:rFonts w:ascii="Times New Roman" w:eastAsia="Verdana" w:hAnsi="Times New Roman"/>
                <w:sz w:val="24"/>
              </w:rPr>
            </w:pPr>
            <w:r w:rsidRPr="008A7005">
              <w:rPr>
                <w:rFonts w:ascii="Times New Roman" w:eastAsia="Verdana" w:hAnsi="Times New Roman"/>
                <w:sz w:val="24"/>
              </w:rPr>
              <w:t xml:space="preserve">Date: </w:t>
            </w:r>
            <w:r w:rsidR="008F2206">
              <w:rPr>
                <w:rFonts w:ascii="Times New Roman" w:eastAsia="Verdana" w:hAnsi="Times New Roman"/>
                <w:sz w:val="24"/>
              </w:rPr>
              <w:t>10</w:t>
            </w:r>
            <w:r w:rsidRPr="008A7005">
              <w:rPr>
                <w:rFonts w:ascii="Times New Roman" w:eastAsia="Verdana" w:hAnsi="Times New Roman"/>
                <w:sz w:val="24"/>
              </w:rPr>
              <w:t xml:space="preserve"> </w:t>
            </w:r>
            <w:r w:rsidR="008F2206">
              <w:rPr>
                <w:rFonts w:ascii="Times New Roman" w:eastAsia="Verdana" w:hAnsi="Times New Roman"/>
                <w:sz w:val="24"/>
              </w:rPr>
              <w:t xml:space="preserve">May </w:t>
            </w:r>
            <w:r w:rsidRPr="008A7005">
              <w:rPr>
                <w:rFonts w:ascii="Times New Roman" w:eastAsia="Verdana" w:hAnsi="Times New Roman"/>
                <w:sz w:val="24"/>
              </w:rPr>
              <w:t>201</w:t>
            </w:r>
            <w:r>
              <w:rPr>
                <w:rFonts w:ascii="Times New Roman" w:eastAsia="Verdana" w:hAnsi="Times New Roman"/>
                <w:sz w:val="24"/>
              </w:rPr>
              <w:t>6</w:t>
            </w:r>
          </w:p>
        </w:tc>
      </w:tr>
      <w:tr w:rsidR="00EE75DC" w:rsidTr="00853D38">
        <w:trPr>
          <w:trHeight w:val="160"/>
        </w:trPr>
        <w:tc>
          <w:tcPr>
            <w:tcW w:w="9771" w:type="dxa"/>
            <w:gridSpan w:val="7"/>
          </w:tcPr>
          <w:p w:rsidR="00EE75DC" w:rsidRPr="008A7005" w:rsidRDefault="00EE75DC" w:rsidP="00EE75DC">
            <w:pPr>
              <w:spacing w:line="0" w:lineRule="atLeast"/>
              <w:rPr>
                <w:rFonts w:ascii="Times New Roman" w:eastAsia="Verdana" w:hAnsi="Times New Roman"/>
                <w:sz w:val="24"/>
              </w:rPr>
            </w:pPr>
          </w:p>
        </w:tc>
      </w:tr>
      <w:tr w:rsidR="00EE75DC" w:rsidTr="00853D38">
        <w:trPr>
          <w:trHeight w:val="160"/>
        </w:trPr>
        <w:tc>
          <w:tcPr>
            <w:tcW w:w="9771" w:type="dxa"/>
            <w:gridSpan w:val="7"/>
          </w:tcPr>
          <w:p w:rsidR="00EE75DC" w:rsidRPr="008A7005" w:rsidRDefault="00EE75DC" w:rsidP="00EE75DC">
            <w:pPr>
              <w:spacing w:line="0" w:lineRule="atLeast"/>
              <w:rPr>
                <w:rFonts w:ascii="Times New Roman" w:eastAsia="Verdana" w:hAnsi="Times New Roman"/>
                <w:sz w:val="24"/>
              </w:rPr>
            </w:pPr>
          </w:p>
        </w:tc>
      </w:tr>
      <w:tr w:rsidR="00EE75DC" w:rsidTr="00853D38">
        <w:trPr>
          <w:trHeight w:val="160"/>
        </w:trPr>
        <w:tc>
          <w:tcPr>
            <w:tcW w:w="9771" w:type="dxa"/>
            <w:gridSpan w:val="7"/>
          </w:tcPr>
          <w:p w:rsidR="00EE75DC" w:rsidRPr="008A7005" w:rsidRDefault="00EE75DC" w:rsidP="00EE75DC">
            <w:pPr>
              <w:spacing w:line="0" w:lineRule="atLeast"/>
              <w:rPr>
                <w:rFonts w:ascii="Times New Roman" w:eastAsia="Verdana" w:hAnsi="Times New Roman"/>
                <w:sz w:val="24"/>
              </w:rPr>
            </w:pPr>
          </w:p>
        </w:tc>
      </w:tr>
      <w:tr w:rsidR="00C05630" w:rsidTr="00853D38">
        <w:trPr>
          <w:trHeight w:val="75"/>
        </w:trPr>
        <w:tc>
          <w:tcPr>
            <w:tcW w:w="3240" w:type="dxa"/>
            <w:gridSpan w:val="2"/>
          </w:tcPr>
          <w:p w:rsidR="00C05630" w:rsidRDefault="00C05630" w:rsidP="00853D38">
            <w:pPr>
              <w:spacing w:line="0" w:lineRule="atLeast"/>
              <w:jc w:val="center"/>
              <w:rPr>
                <w:rFonts w:ascii="Times New Roman" w:eastAsia="Verdana" w:hAnsi="Times New Roman"/>
                <w:b/>
                <w:sz w:val="24"/>
              </w:rPr>
            </w:pPr>
            <w:r>
              <w:rPr>
                <w:rFonts w:ascii="Times New Roman" w:eastAsia="Verdana" w:hAnsi="Times New Roman"/>
                <w:b/>
                <w:sz w:val="24"/>
              </w:rPr>
              <w:t>COORDINATOR:</w:t>
            </w:r>
          </w:p>
        </w:tc>
        <w:tc>
          <w:tcPr>
            <w:tcW w:w="3330" w:type="dxa"/>
            <w:gridSpan w:val="3"/>
          </w:tcPr>
          <w:p w:rsidR="00C05630" w:rsidRDefault="00C05630" w:rsidP="00853D38">
            <w:pPr>
              <w:spacing w:line="0" w:lineRule="atLeast"/>
              <w:jc w:val="center"/>
              <w:rPr>
                <w:rFonts w:ascii="Times New Roman" w:eastAsia="Verdana" w:hAnsi="Times New Roman"/>
                <w:b/>
                <w:sz w:val="24"/>
              </w:rPr>
            </w:pPr>
            <w:r>
              <w:rPr>
                <w:rFonts w:ascii="Times New Roman" w:eastAsia="Verdana" w:hAnsi="Times New Roman"/>
                <w:b/>
                <w:sz w:val="24"/>
              </w:rPr>
              <w:t>MENTOR:</w:t>
            </w:r>
          </w:p>
        </w:tc>
        <w:tc>
          <w:tcPr>
            <w:tcW w:w="3201" w:type="dxa"/>
            <w:gridSpan w:val="2"/>
          </w:tcPr>
          <w:p w:rsidR="00C05630" w:rsidRDefault="00C05630" w:rsidP="00853D38">
            <w:pPr>
              <w:spacing w:line="0" w:lineRule="atLeast"/>
              <w:jc w:val="center"/>
              <w:rPr>
                <w:rFonts w:ascii="Times New Roman" w:eastAsia="Verdana" w:hAnsi="Times New Roman"/>
                <w:b/>
                <w:sz w:val="24"/>
              </w:rPr>
            </w:pPr>
            <w:r>
              <w:rPr>
                <w:rFonts w:ascii="Times New Roman" w:eastAsia="Verdana" w:hAnsi="Times New Roman"/>
                <w:b/>
                <w:sz w:val="24"/>
              </w:rPr>
              <w:t>H</w:t>
            </w:r>
            <w:r w:rsidR="00853D38">
              <w:rPr>
                <w:rFonts w:ascii="Times New Roman" w:eastAsia="Verdana" w:hAnsi="Times New Roman"/>
                <w:b/>
                <w:sz w:val="24"/>
              </w:rPr>
              <w:t>EAD OF DEPARTMENT</w:t>
            </w:r>
            <w:r>
              <w:rPr>
                <w:rFonts w:ascii="Times New Roman" w:eastAsia="Verdana" w:hAnsi="Times New Roman"/>
                <w:b/>
                <w:sz w:val="24"/>
              </w:rPr>
              <w:t>:</w:t>
            </w:r>
          </w:p>
        </w:tc>
      </w:tr>
      <w:tr w:rsidR="00C05630" w:rsidTr="00853D38">
        <w:trPr>
          <w:trHeight w:val="75"/>
        </w:trPr>
        <w:tc>
          <w:tcPr>
            <w:tcW w:w="3240" w:type="dxa"/>
            <w:gridSpan w:val="2"/>
          </w:tcPr>
          <w:p w:rsidR="00C05630" w:rsidRPr="00000DBF" w:rsidRDefault="00C05630" w:rsidP="00EE75DC">
            <w:pPr>
              <w:spacing w:after="0" w:line="240" w:lineRule="auto"/>
              <w:jc w:val="center"/>
              <w:rPr>
                <w:rFonts w:ascii="Times New Roman" w:hAnsi="Times New Roman"/>
                <w:b/>
                <w:sz w:val="24"/>
                <w:szCs w:val="24"/>
              </w:rPr>
            </w:pPr>
            <w:r w:rsidRPr="00000DBF">
              <w:rPr>
                <w:rFonts w:ascii="Times New Roman" w:hAnsi="Times New Roman"/>
                <w:b/>
                <w:sz w:val="24"/>
                <w:szCs w:val="24"/>
              </w:rPr>
              <w:t xml:space="preserve">Mr. </w:t>
            </w:r>
            <w:proofErr w:type="spellStart"/>
            <w:r w:rsidRPr="00000DBF">
              <w:rPr>
                <w:rFonts w:ascii="Times New Roman" w:hAnsi="Times New Roman"/>
                <w:b/>
                <w:sz w:val="24"/>
                <w:szCs w:val="24"/>
              </w:rPr>
              <w:t>Saurabh</w:t>
            </w:r>
            <w:proofErr w:type="spellEnd"/>
            <w:r w:rsidRPr="00000DBF">
              <w:rPr>
                <w:rFonts w:ascii="Times New Roman" w:hAnsi="Times New Roman"/>
                <w:b/>
                <w:sz w:val="24"/>
                <w:szCs w:val="24"/>
              </w:rPr>
              <w:t xml:space="preserve"> </w:t>
            </w:r>
            <w:proofErr w:type="spellStart"/>
            <w:r w:rsidRPr="00000DBF">
              <w:rPr>
                <w:rFonts w:ascii="Times New Roman" w:hAnsi="Times New Roman"/>
                <w:b/>
                <w:sz w:val="24"/>
                <w:szCs w:val="24"/>
              </w:rPr>
              <w:t>Ranjan</w:t>
            </w:r>
            <w:proofErr w:type="spellEnd"/>
            <w:r w:rsidRPr="00000DBF">
              <w:rPr>
                <w:rFonts w:ascii="Times New Roman" w:hAnsi="Times New Roman"/>
                <w:b/>
                <w:sz w:val="24"/>
                <w:szCs w:val="24"/>
              </w:rPr>
              <w:t xml:space="preserve"> Srivastava</w:t>
            </w:r>
          </w:p>
          <w:p w:rsidR="00C05630" w:rsidRDefault="00C05630" w:rsidP="00EE75DC">
            <w:pPr>
              <w:spacing w:after="0" w:line="240" w:lineRule="auto"/>
              <w:jc w:val="center"/>
              <w:rPr>
                <w:rFonts w:ascii="Times New Roman" w:hAnsi="Times New Roman"/>
                <w:noProof/>
                <w:sz w:val="24"/>
                <w:szCs w:val="24"/>
              </w:rPr>
            </w:pPr>
            <w:r>
              <w:rPr>
                <w:rFonts w:ascii="Times New Roman" w:hAnsi="Times New Roman"/>
                <w:noProof/>
                <w:sz w:val="24"/>
                <w:szCs w:val="24"/>
              </w:rPr>
              <w:t>(Dept. of Computer Science &amp; Engineering</w:t>
            </w:r>
            <w:r w:rsidRPr="00000DBF">
              <w:rPr>
                <w:rFonts w:ascii="Times New Roman" w:hAnsi="Times New Roman"/>
                <w:noProof/>
                <w:sz w:val="24"/>
                <w:szCs w:val="24"/>
              </w:rPr>
              <w:t>)</w:t>
            </w:r>
          </w:p>
          <w:p w:rsidR="00C05630" w:rsidRDefault="00C05630" w:rsidP="00EE75DC">
            <w:pPr>
              <w:spacing w:after="0" w:line="240" w:lineRule="auto"/>
              <w:jc w:val="center"/>
              <w:rPr>
                <w:rFonts w:ascii="Times New Roman" w:eastAsia="Verdana" w:hAnsi="Times New Roman"/>
                <w:b/>
                <w:sz w:val="24"/>
              </w:rPr>
            </w:pPr>
          </w:p>
        </w:tc>
        <w:tc>
          <w:tcPr>
            <w:tcW w:w="3330" w:type="dxa"/>
            <w:gridSpan w:val="3"/>
          </w:tcPr>
          <w:p w:rsidR="00C05630" w:rsidRPr="00000DBF" w:rsidRDefault="00E70353" w:rsidP="00EE75DC">
            <w:pPr>
              <w:spacing w:after="0" w:line="240" w:lineRule="auto"/>
              <w:jc w:val="center"/>
              <w:rPr>
                <w:rFonts w:ascii="Times New Roman" w:hAnsi="Times New Roman"/>
                <w:b/>
                <w:sz w:val="24"/>
                <w:szCs w:val="24"/>
              </w:rPr>
            </w:pPr>
            <w:r>
              <w:rPr>
                <w:rFonts w:ascii="Times New Roman" w:hAnsi="Times New Roman"/>
                <w:b/>
                <w:sz w:val="24"/>
                <w:szCs w:val="24"/>
              </w:rPr>
              <w:t xml:space="preserve">Mrs. </w:t>
            </w:r>
            <w:proofErr w:type="spellStart"/>
            <w:r>
              <w:rPr>
                <w:rFonts w:ascii="Times New Roman" w:hAnsi="Times New Roman"/>
                <w:b/>
                <w:sz w:val="24"/>
                <w:szCs w:val="24"/>
              </w:rPr>
              <w:t>Neha</w:t>
            </w:r>
            <w:proofErr w:type="spellEnd"/>
            <w:r>
              <w:rPr>
                <w:rFonts w:ascii="Times New Roman" w:hAnsi="Times New Roman"/>
                <w:b/>
                <w:sz w:val="24"/>
                <w:szCs w:val="24"/>
              </w:rPr>
              <w:t xml:space="preserve"> </w:t>
            </w:r>
            <w:proofErr w:type="spellStart"/>
            <w:r>
              <w:rPr>
                <w:rFonts w:ascii="Times New Roman" w:hAnsi="Times New Roman"/>
                <w:b/>
                <w:sz w:val="24"/>
                <w:szCs w:val="24"/>
              </w:rPr>
              <w:t>Janu</w:t>
            </w:r>
            <w:proofErr w:type="spellEnd"/>
          </w:p>
          <w:p w:rsidR="00853D38" w:rsidRDefault="00853D38" w:rsidP="00EE75DC">
            <w:pPr>
              <w:spacing w:after="0" w:line="240" w:lineRule="auto"/>
              <w:jc w:val="center"/>
              <w:rPr>
                <w:rFonts w:ascii="Times New Roman" w:hAnsi="Times New Roman"/>
                <w:noProof/>
                <w:sz w:val="24"/>
                <w:szCs w:val="24"/>
              </w:rPr>
            </w:pPr>
          </w:p>
          <w:p w:rsidR="00C05630" w:rsidRDefault="00C05630" w:rsidP="00EE75DC">
            <w:pPr>
              <w:spacing w:after="0" w:line="240" w:lineRule="auto"/>
              <w:jc w:val="center"/>
              <w:rPr>
                <w:rFonts w:ascii="Times New Roman" w:eastAsia="Verdana" w:hAnsi="Times New Roman"/>
                <w:b/>
                <w:sz w:val="24"/>
              </w:rPr>
            </w:pPr>
            <w:r w:rsidRPr="00000DBF">
              <w:rPr>
                <w:rFonts w:ascii="Times New Roman" w:hAnsi="Times New Roman"/>
                <w:noProof/>
                <w:sz w:val="24"/>
                <w:szCs w:val="24"/>
              </w:rPr>
              <w:t>(Dept. of Information Technology)</w:t>
            </w:r>
          </w:p>
        </w:tc>
        <w:tc>
          <w:tcPr>
            <w:tcW w:w="3201" w:type="dxa"/>
            <w:gridSpan w:val="2"/>
          </w:tcPr>
          <w:p w:rsidR="00C05630" w:rsidRPr="00000DBF" w:rsidRDefault="00C05630" w:rsidP="00EE75DC">
            <w:pPr>
              <w:spacing w:after="0" w:line="240" w:lineRule="auto"/>
              <w:jc w:val="center"/>
              <w:rPr>
                <w:rFonts w:ascii="Times New Roman" w:hAnsi="Times New Roman"/>
                <w:b/>
                <w:sz w:val="24"/>
                <w:szCs w:val="24"/>
              </w:rPr>
            </w:pPr>
            <w:r>
              <w:rPr>
                <w:rFonts w:ascii="Times New Roman" w:hAnsi="Times New Roman"/>
                <w:b/>
                <w:sz w:val="24"/>
                <w:szCs w:val="24"/>
              </w:rPr>
              <w:t>Prof. D</w:t>
            </w:r>
            <w:r w:rsidRPr="00000DBF">
              <w:rPr>
                <w:rFonts w:ascii="Times New Roman" w:hAnsi="Times New Roman"/>
                <w:b/>
                <w:sz w:val="24"/>
                <w:szCs w:val="24"/>
              </w:rPr>
              <w:t xml:space="preserve">r. </w:t>
            </w:r>
            <w:proofErr w:type="spellStart"/>
            <w:r>
              <w:rPr>
                <w:rFonts w:ascii="Times New Roman" w:hAnsi="Times New Roman"/>
                <w:b/>
                <w:sz w:val="24"/>
                <w:szCs w:val="24"/>
              </w:rPr>
              <w:t>C.M.Choudhary</w:t>
            </w:r>
            <w:proofErr w:type="spellEnd"/>
          </w:p>
          <w:p w:rsidR="00853D38" w:rsidRDefault="00853D38" w:rsidP="00EE75DC">
            <w:pPr>
              <w:spacing w:after="0" w:line="240" w:lineRule="auto"/>
              <w:jc w:val="center"/>
              <w:rPr>
                <w:rFonts w:ascii="Times New Roman" w:hAnsi="Times New Roman"/>
                <w:noProof/>
                <w:sz w:val="24"/>
                <w:szCs w:val="24"/>
              </w:rPr>
            </w:pPr>
          </w:p>
          <w:p w:rsidR="00EE75DC" w:rsidRDefault="00EE75DC" w:rsidP="00EE75DC">
            <w:pPr>
              <w:spacing w:after="0" w:line="240" w:lineRule="auto"/>
              <w:jc w:val="center"/>
              <w:rPr>
                <w:rFonts w:ascii="Times New Roman" w:hAnsi="Times New Roman"/>
                <w:noProof/>
                <w:sz w:val="24"/>
                <w:szCs w:val="24"/>
              </w:rPr>
            </w:pPr>
            <w:r>
              <w:rPr>
                <w:rFonts w:ascii="Times New Roman" w:hAnsi="Times New Roman"/>
                <w:noProof/>
                <w:sz w:val="24"/>
                <w:szCs w:val="24"/>
              </w:rPr>
              <w:t>(Dept. of Computer Science &amp; Engineering</w:t>
            </w:r>
            <w:r w:rsidRPr="00000DBF">
              <w:rPr>
                <w:rFonts w:ascii="Times New Roman" w:hAnsi="Times New Roman"/>
                <w:noProof/>
                <w:sz w:val="24"/>
                <w:szCs w:val="24"/>
              </w:rPr>
              <w:t>)</w:t>
            </w:r>
          </w:p>
          <w:p w:rsidR="00C05630" w:rsidRDefault="00C05630" w:rsidP="00EE75DC">
            <w:pPr>
              <w:spacing w:after="0" w:line="240" w:lineRule="auto"/>
              <w:jc w:val="center"/>
              <w:rPr>
                <w:rFonts w:ascii="Times New Roman" w:eastAsia="Verdana" w:hAnsi="Times New Roman"/>
                <w:b/>
                <w:sz w:val="24"/>
              </w:rPr>
            </w:pPr>
          </w:p>
        </w:tc>
      </w:tr>
      <w:tr w:rsidR="00C05630" w:rsidTr="00853D38">
        <w:trPr>
          <w:trHeight w:val="75"/>
        </w:trPr>
        <w:tc>
          <w:tcPr>
            <w:tcW w:w="3240" w:type="dxa"/>
            <w:gridSpan w:val="2"/>
          </w:tcPr>
          <w:p w:rsidR="00C05630" w:rsidRPr="00000DBF" w:rsidRDefault="00C05630" w:rsidP="008C423C">
            <w:pPr>
              <w:spacing w:after="0" w:line="240" w:lineRule="auto"/>
              <w:rPr>
                <w:rFonts w:ascii="Times New Roman" w:hAnsi="Times New Roman"/>
                <w:b/>
                <w:sz w:val="24"/>
                <w:szCs w:val="24"/>
              </w:rPr>
            </w:pPr>
          </w:p>
        </w:tc>
        <w:tc>
          <w:tcPr>
            <w:tcW w:w="3330" w:type="dxa"/>
            <w:gridSpan w:val="3"/>
          </w:tcPr>
          <w:p w:rsidR="00C05630" w:rsidRDefault="00C05630" w:rsidP="000E6129">
            <w:pPr>
              <w:spacing w:after="0" w:line="240" w:lineRule="auto"/>
              <w:jc w:val="center"/>
              <w:rPr>
                <w:rFonts w:ascii="Times New Roman" w:hAnsi="Times New Roman"/>
                <w:bCs/>
                <w:sz w:val="20"/>
                <w:szCs w:val="20"/>
              </w:rPr>
            </w:pPr>
          </w:p>
        </w:tc>
        <w:tc>
          <w:tcPr>
            <w:tcW w:w="3201" w:type="dxa"/>
            <w:gridSpan w:val="2"/>
          </w:tcPr>
          <w:p w:rsidR="00C05630" w:rsidRDefault="00C05630" w:rsidP="000E6129">
            <w:pPr>
              <w:spacing w:after="0" w:line="240" w:lineRule="auto"/>
              <w:jc w:val="center"/>
              <w:rPr>
                <w:rFonts w:ascii="Times New Roman" w:hAnsi="Times New Roman"/>
                <w:bCs/>
                <w:sz w:val="20"/>
                <w:szCs w:val="20"/>
              </w:rPr>
            </w:pPr>
          </w:p>
        </w:tc>
      </w:tr>
    </w:tbl>
    <w:p w:rsidR="000E6129" w:rsidRDefault="000E6129" w:rsidP="000E6129">
      <w:pPr>
        <w:spacing w:after="0" w:line="240" w:lineRule="auto"/>
        <w:jc w:val="center"/>
        <w:rPr>
          <w:rFonts w:ascii="Times New Roman" w:eastAsia="Times New Roman" w:hAnsi="Times New Roman"/>
          <w:bCs/>
          <w:sz w:val="20"/>
          <w:szCs w:val="20"/>
        </w:rPr>
      </w:pPr>
    </w:p>
    <w:p w:rsidR="00D9314F" w:rsidRDefault="00D9314F" w:rsidP="000E6129">
      <w:pPr>
        <w:spacing w:after="0" w:line="240" w:lineRule="auto"/>
        <w:jc w:val="center"/>
        <w:rPr>
          <w:rFonts w:ascii="Times New Roman" w:eastAsia="Times New Roman" w:hAnsi="Times New Roman"/>
          <w:bCs/>
          <w:sz w:val="20"/>
          <w:szCs w:val="20"/>
        </w:rPr>
      </w:pPr>
    </w:p>
    <w:p w:rsidR="00D9314F" w:rsidRDefault="00D9314F" w:rsidP="000E6129">
      <w:pPr>
        <w:spacing w:after="0" w:line="240" w:lineRule="auto"/>
        <w:jc w:val="center"/>
        <w:rPr>
          <w:rFonts w:ascii="Times New Roman" w:eastAsia="Times New Roman" w:hAnsi="Times New Roman"/>
          <w:bCs/>
          <w:sz w:val="20"/>
          <w:szCs w:val="20"/>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591"/>
        <w:gridCol w:w="1926"/>
        <w:gridCol w:w="1468"/>
        <w:gridCol w:w="2006"/>
        <w:gridCol w:w="2880"/>
      </w:tblGrid>
      <w:tr w:rsidR="001708EC" w:rsidTr="001708EC">
        <w:tc>
          <w:tcPr>
            <w:tcW w:w="1491" w:type="dxa"/>
            <w:gridSpan w:val="2"/>
          </w:tcPr>
          <w:p w:rsidR="001708EC" w:rsidRDefault="001708EC" w:rsidP="008C423C">
            <w:pPr>
              <w:spacing w:after="0" w:line="240" w:lineRule="auto"/>
              <w:jc w:val="center"/>
              <w:rPr>
                <w:rFonts w:ascii="Times New Roman" w:hAnsi="Times New Roman"/>
                <w:bCs/>
                <w:sz w:val="20"/>
                <w:szCs w:val="20"/>
              </w:rPr>
            </w:pPr>
            <w:r w:rsidRPr="004F457A">
              <w:rPr>
                <w:rFonts w:ascii="Times New Roman" w:hAnsi="Times New Roman"/>
                <w:noProof/>
                <w:sz w:val="24"/>
                <w:szCs w:val="24"/>
              </w:rPr>
              <w:drawing>
                <wp:inline distT="0" distB="0" distL="0" distR="0" wp14:anchorId="528FCA07" wp14:editId="71465591">
                  <wp:extent cx="809625" cy="740557"/>
                  <wp:effectExtent l="0" t="0" r="0" b="0"/>
                  <wp:docPr id="5" name="Picture 5" descr="C:\xampp2\htdocs\Works\Pravah2015.tar\public_html\images\sk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2\htdocs\Works\Pravah2015.tar\public_html\images\ski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9625" cy="740557"/>
                          </a:xfrm>
                          <a:prstGeom prst="rect">
                            <a:avLst/>
                          </a:prstGeom>
                          <a:noFill/>
                          <a:ln>
                            <a:noFill/>
                          </a:ln>
                        </pic:spPr>
                      </pic:pic>
                    </a:graphicData>
                  </a:graphic>
                </wp:inline>
              </w:drawing>
            </w:r>
          </w:p>
        </w:tc>
        <w:tc>
          <w:tcPr>
            <w:tcW w:w="8280" w:type="dxa"/>
            <w:gridSpan w:val="4"/>
          </w:tcPr>
          <w:p w:rsidR="001708EC" w:rsidRPr="002C7EC6" w:rsidRDefault="001708EC" w:rsidP="008C423C">
            <w:pPr>
              <w:spacing w:after="0" w:line="240" w:lineRule="auto"/>
              <w:jc w:val="center"/>
              <w:rPr>
                <w:rFonts w:ascii="Times New Roman" w:hAnsi="Times New Roman"/>
                <w:b/>
                <w:bCs/>
                <w:sz w:val="32"/>
                <w:szCs w:val="20"/>
              </w:rPr>
            </w:pPr>
            <w:r w:rsidRPr="002C7EC6">
              <w:rPr>
                <w:rFonts w:ascii="Times New Roman" w:hAnsi="Times New Roman"/>
                <w:b/>
                <w:bCs/>
                <w:sz w:val="28"/>
                <w:szCs w:val="18"/>
              </w:rPr>
              <w:t>SWAMI KESHWANAND INSTITUTE OF TECHNOLOGY, MANAGEMENT &amp; GRAMOTHAN</w:t>
            </w:r>
            <w:r w:rsidRPr="002C7EC6">
              <w:rPr>
                <w:rFonts w:ascii="Times New Roman" w:hAnsi="Times New Roman"/>
                <w:b/>
                <w:bCs/>
                <w:sz w:val="32"/>
                <w:szCs w:val="20"/>
              </w:rPr>
              <w:t xml:space="preserve"> </w:t>
            </w:r>
          </w:p>
          <w:p w:rsidR="001708EC" w:rsidRDefault="001708EC" w:rsidP="008C423C">
            <w:pPr>
              <w:spacing w:after="0" w:line="240" w:lineRule="auto"/>
              <w:jc w:val="center"/>
              <w:rPr>
                <w:rFonts w:ascii="Times New Roman" w:hAnsi="Times New Roman"/>
                <w:bCs/>
                <w:sz w:val="20"/>
                <w:szCs w:val="20"/>
              </w:rPr>
            </w:pPr>
            <w:proofErr w:type="spellStart"/>
            <w:r w:rsidRPr="002C7EC6">
              <w:rPr>
                <w:rFonts w:ascii="Times New Roman" w:hAnsi="Times New Roman"/>
                <w:b/>
                <w:bCs/>
                <w:sz w:val="32"/>
                <w:szCs w:val="20"/>
              </w:rPr>
              <w:t>Ramnagaria</w:t>
            </w:r>
            <w:proofErr w:type="spellEnd"/>
            <w:r w:rsidRPr="002C7EC6">
              <w:rPr>
                <w:rFonts w:ascii="Times New Roman" w:hAnsi="Times New Roman"/>
                <w:b/>
                <w:bCs/>
                <w:sz w:val="32"/>
                <w:szCs w:val="20"/>
              </w:rPr>
              <w:t xml:space="preserve"> (</w:t>
            </w:r>
            <w:proofErr w:type="spellStart"/>
            <w:r w:rsidRPr="002C7EC6">
              <w:rPr>
                <w:rFonts w:ascii="Times New Roman" w:hAnsi="Times New Roman"/>
                <w:b/>
                <w:bCs/>
                <w:sz w:val="32"/>
                <w:szCs w:val="20"/>
              </w:rPr>
              <w:t>Jagatpura</w:t>
            </w:r>
            <w:proofErr w:type="spellEnd"/>
            <w:r w:rsidRPr="002C7EC6">
              <w:rPr>
                <w:rFonts w:ascii="Times New Roman" w:hAnsi="Times New Roman"/>
                <w:b/>
                <w:bCs/>
                <w:sz w:val="32"/>
                <w:szCs w:val="20"/>
              </w:rPr>
              <w:t>), Jaipur – 302017</w:t>
            </w:r>
          </w:p>
        </w:tc>
      </w:tr>
      <w:tr w:rsidR="001708EC" w:rsidTr="001708EC">
        <w:trPr>
          <w:trHeight w:val="75"/>
        </w:trPr>
        <w:tc>
          <w:tcPr>
            <w:tcW w:w="3417" w:type="dxa"/>
            <w:gridSpan w:val="3"/>
            <w:vMerge w:val="restart"/>
          </w:tcPr>
          <w:p w:rsidR="001708EC" w:rsidRDefault="001708EC" w:rsidP="008C423C">
            <w:pPr>
              <w:spacing w:after="0" w:line="240" w:lineRule="auto"/>
              <w:jc w:val="center"/>
              <w:rPr>
                <w:rFonts w:ascii="Times New Roman" w:hAnsi="Times New Roman"/>
                <w:bCs/>
                <w:sz w:val="20"/>
                <w:szCs w:val="20"/>
              </w:rPr>
            </w:pPr>
          </w:p>
        </w:tc>
        <w:tc>
          <w:tcPr>
            <w:tcW w:w="3474" w:type="dxa"/>
            <w:gridSpan w:val="2"/>
          </w:tcPr>
          <w:p w:rsidR="001708EC" w:rsidRDefault="001708EC" w:rsidP="008C423C">
            <w:pPr>
              <w:spacing w:after="0" w:line="240" w:lineRule="auto"/>
              <w:jc w:val="center"/>
              <w:rPr>
                <w:rFonts w:ascii="Times New Roman" w:hAnsi="Times New Roman"/>
                <w:bCs/>
                <w:sz w:val="20"/>
                <w:szCs w:val="20"/>
              </w:rPr>
            </w:pPr>
          </w:p>
          <w:p w:rsidR="001708EC" w:rsidRDefault="001708EC" w:rsidP="008C423C">
            <w:pPr>
              <w:spacing w:after="0" w:line="240" w:lineRule="auto"/>
              <w:jc w:val="center"/>
              <w:rPr>
                <w:rFonts w:ascii="Times New Roman" w:hAnsi="Times New Roman"/>
                <w:bCs/>
                <w:sz w:val="20"/>
                <w:szCs w:val="20"/>
              </w:rPr>
            </w:pPr>
          </w:p>
        </w:tc>
        <w:tc>
          <w:tcPr>
            <w:tcW w:w="2880" w:type="dxa"/>
            <w:vMerge w:val="restart"/>
          </w:tcPr>
          <w:p w:rsidR="001708EC" w:rsidRDefault="001708EC" w:rsidP="008C423C">
            <w:pPr>
              <w:spacing w:after="0" w:line="240" w:lineRule="auto"/>
              <w:jc w:val="center"/>
              <w:rPr>
                <w:rFonts w:ascii="Times New Roman" w:hAnsi="Times New Roman"/>
                <w:bCs/>
                <w:sz w:val="20"/>
                <w:szCs w:val="20"/>
              </w:rPr>
            </w:pPr>
          </w:p>
        </w:tc>
      </w:tr>
      <w:tr w:rsidR="001708EC" w:rsidTr="001708EC">
        <w:trPr>
          <w:trHeight w:val="75"/>
        </w:trPr>
        <w:tc>
          <w:tcPr>
            <w:tcW w:w="3417" w:type="dxa"/>
            <w:gridSpan w:val="3"/>
            <w:vMerge/>
          </w:tcPr>
          <w:p w:rsidR="001708EC" w:rsidRDefault="001708EC" w:rsidP="008C423C">
            <w:pPr>
              <w:spacing w:after="0" w:line="240" w:lineRule="auto"/>
              <w:jc w:val="center"/>
              <w:rPr>
                <w:rFonts w:ascii="Times New Roman" w:hAnsi="Times New Roman"/>
                <w:bCs/>
                <w:sz w:val="20"/>
                <w:szCs w:val="20"/>
              </w:rPr>
            </w:pPr>
          </w:p>
        </w:tc>
        <w:tc>
          <w:tcPr>
            <w:tcW w:w="3474" w:type="dxa"/>
            <w:gridSpan w:val="2"/>
          </w:tcPr>
          <w:p w:rsidR="001708EC" w:rsidRDefault="001708EC" w:rsidP="008C423C">
            <w:pPr>
              <w:spacing w:after="0" w:line="240" w:lineRule="auto"/>
              <w:jc w:val="center"/>
              <w:rPr>
                <w:rFonts w:ascii="Times New Roman" w:hAnsi="Times New Roman"/>
                <w:bCs/>
                <w:sz w:val="20"/>
                <w:szCs w:val="20"/>
              </w:rPr>
            </w:pPr>
          </w:p>
          <w:p w:rsidR="001708EC" w:rsidRDefault="001708EC" w:rsidP="008C423C">
            <w:pPr>
              <w:spacing w:after="0" w:line="240" w:lineRule="auto"/>
              <w:jc w:val="center"/>
              <w:rPr>
                <w:rFonts w:ascii="Times New Roman" w:hAnsi="Times New Roman"/>
                <w:bCs/>
                <w:sz w:val="20"/>
                <w:szCs w:val="20"/>
              </w:rPr>
            </w:pPr>
          </w:p>
        </w:tc>
        <w:tc>
          <w:tcPr>
            <w:tcW w:w="2880" w:type="dxa"/>
            <w:vMerge/>
          </w:tcPr>
          <w:p w:rsidR="001708EC" w:rsidRDefault="001708EC" w:rsidP="008C423C">
            <w:pPr>
              <w:spacing w:after="0" w:line="240" w:lineRule="auto"/>
              <w:jc w:val="center"/>
              <w:rPr>
                <w:rFonts w:ascii="Times New Roman" w:hAnsi="Times New Roman"/>
                <w:bCs/>
                <w:sz w:val="20"/>
                <w:szCs w:val="20"/>
              </w:rPr>
            </w:pPr>
          </w:p>
        </w:tc>
      </w:tr>
      <w:tr w:rsidR="001708EC" w:rsidTr="001708EC">
        <w:trPr>
          <w:trHeight w:val="75"/>
        </w:trPr>
        <w:tc>
          <w:tcPr>
            <w:tcW w:w="3417" w:type="dxa"/>
            <w:gridSpan w:val="3"/>
            <w:vMerge/>
          </w:tcPr>
          <w:p w:rsidR="001708EC" w:rsidRDefault="001708EC" w:rsidP="008C423C">
            <w:pPr>
              <w:spacing w:after="0" w:line="240" w:lineRule="auto"/>
              <w:jc w:val="center"/>
              <w:rPr>
                <w:rFonts w:ascii="Times New Roman" w:hAnsi="Times New Roman"/>
                <w:bCs/>
                <w:sz w:val="20"/>
                <w:szCs w:val="20"/>
              </w:rPr>
            </w:pPr>
          </w:p>
        </w:tc>
        <w:tc>
          <w:tcPr>
            <w:tcW w:w="3474" w:type="dxa"/>
            <w:gridSpan w:val="2"/>
          </w:tcPr>
          <w:p w:rsidR="001708EC" w:rsidRDefault="001708EC" w:rsidP="008C423C">
            <w:pPr>
              <w:spacing w:after="0" w:line="240" w:lineRule="auto"/>
              <w:jc w:val="center"/>
              <w:rPr>
                <w:rFonts w:ascii="Times New Roman" w:hAnsi="Times New Roman"/>
                <w:bCs/>
                <w:sz w:val="20"/>
                <w:szCs w:val="20"/>
              </w:rPr>
            </w:pPr>
            <w:r>
              <w:rPr>
                <w:rFonts w:ascii="Times New Roman" w:eastAsia="Arial Unicode MS" w:hAnsi="Times New Roman"/>
                <w:b/>
                <w:sz w:val="32"/>
                <w:szCs w:val="32"/>
                <w:u w:val="single"/>
              </w:rPr>
              <w:t>ABSTRACT</w:t>
            </w:r>
          </w:p>
          <w:p w:rsidR="001708EC" w:rsidRDefault="001708EC" w:rsidP="008C423C">
            <w:pPr>
              <w:spacing w:after="0" w:line="240" w:lineRule="auto"/>
              <w:jc w:val="center"/>
              <w:rPr>
                <w:rFonts w:ascii="Times New Roman" w:hAnsi="Times New Roman"/>
                <w:bCs/>
                <w:sz w:val="20"/>
                <w:szCs w:val="20"/>
              </w:rPr>
            </w:pPr>
          </w:p>
        </w:tc>
        <w:tc>
          <w:tcPr>
            <w:tcW w:w="2880" w:type="dxa"/>
            <w:vMerge/>
          </w:tcPr>
          <w:p w:rsidR="001708EC" w:rsidRDefault="001708EC" w:rsidP="008C423C">
            <w:pPr>
              <w:spacing w:after="0" w:line="240" w:lineRule="auto"/>
              <w:jc w:val="center"/>
              <w:rPr>
                <w:rFonts w:ascii="Times New Roman" w:hAnsi="Times New Roman"/>
                <w:bCs/>
                <w:sz w:val="20"/>
                <w:szCs w:val="20"/>
              </w:rPr>
            </w:pPr>
          </w:p>
        </w:tc>
      </w:tr>
      <w:tr w:rsidR="00867FEE" w:rsidTr="00867FEE">
        <w:trPr>
          <w:trHeight w:val="2981"/>
        </w:trPr>
        <w:tc>
          <w:tcPr>
            <w:tcW w:w="9771" w:type="dxa"/>
            <w:gridSpan w:val="6"/>
          </w:tcPr>
          <w:p w:rsidR="00867FEE" w:rsidRDefault="00867FEE" w:rsidP="000031F0">
            <w:pPr>
              <w:autoSpaceDE w:val="0"/>
              <w:autoSpaceDN w:val="0"/>
              <w:adjustRightInd w:val="0"/>
              <w:spacing w:after="0" w:line="360" w:lineRule="auto"/>
              <w:jc w:val="both"/>
              <w:rPr>
                <w:rFonts w:ascii="Times New Roman" w:hAnsi="Times New Roman"/>
                <w:sz w:val="23"/>
              </w:rPr>
            </w:pPr>
            <w:r w:rsidRPr="00991C77">
              <w:rPr>
                <w:rFonts w:ascii="Times New Roman" w:hAnsi="Times New Roman"/>
                <w:sz w:val="23"/>
              </w:rPr>
              <w:t>The growth in micro-blogging activity on sites over the last few years has been</w:t>
            </w:r>
            <w:r>
              <w:rPr>
                <w:rFonts w:ascii="Times New Roman" w:hAnsi="Times New Roman"/>
                <w:sz w:val="23"/>
              </w:rPr>
              <w:t xml:space="preserve"> </w:t>
            </w:r>
            <w:r w:rsidRPr="00991C77">
              <w:rPr>
                <w:rFonts w:ascii="Times New Roman" w:hAnsi="Times New Roman"/>
                <w:sz w:val="23"/>
              </w:rPr>
              <w:t>phenomenal. Platforms like Twitter offer an easy outlet for people to express their</w:t>
            </w:r>
            <w:r>
              <w:rPr>
                <w:rFonts w:ascii="Times New Roman" w:hAnsi="Times New Roman"/>
                <w:sz w:val="23"/>
              </w:rPr>
              <w:t xml:space="preserve"> </w:t>
            </w:r>
            <w:r w:rsidRPr="00991C77">
              <w:rPr>
                <w:rFonts w:ascii="Times New Roman" w:hAnsi="Times New Roman"/>
                <w:sz w:val="23"/>
              </w:rPr>
              <w:t>opinions and companies are increasingly getting interested in capturing these</w:t>
            </w:r>
            <w:r>
              <w:rPr>
                <w:rFonts w:ascii="Times New Roman" w:hAnsi="Times New Roman"/>
                <w:sz w:val="23"/>
              </w:rPr>
              <w:t xml:space="preserve"> </w:t>
            </w:r>
            <w:r w:rsidRPr="00991C77">
              <w:rPr>
                <w:rFonts w:ascii="Times New Roman" w:hAnsi="Times New Roman"/>
                <w:sz w:val="23"/>
              </w:rPr>
              <w:t>insights about customer behavior and preference</w:t>
            </w:r>
            <w:r>
              <w:rPr>
                <w:rFonts w:ascii="Times New Roman" w:hAnsi="Times New Roman"/>
                <w:sz w:val="23"/>
              </w:rPr>
              <w:t xml:space="preserve">s that could help generate more </w:t>
            </w:r>
            <w:r w:rsidRPr="00991C77">
              <w:rPr>
                <w:rFonts w:ascii="Times New Roman" w:hAnsi="Times New Roman"/>
                <w:sz w:val="23"/>
              </w:rPr>
              <w:t>revenues. The staggering amount of data that</w:t>
            </w:r>
            <w:r>
              <w:rPr>
                <w:rFonts w:ascii="Times New Roman" w:hAnsi="Times New Roman"/>
                <w:sz w:val="23"/>
              </w:rPr>
              <w:t xml:space="preserve"> these sites generate cannot be </w:t>
            </w:r>
            <w:r w:rsidRPr="00991C77">
              <w:rPr>
                <w:rFonts w:ascii="Times New Roman" w:hAnsi="Times New Roman"/>
                <w:sz w:val="23"/>
              </w:rPr>
              <w:t>manually analyzed. Enter thus, Sentiment Analysis, the field where we teach</w:t>
            </w:r>
            <w:r>
              <w:rPr>
                <w:rFonts w:ascii="Times New Roman" w:hAnsi="Times New Roman"/>
                <w:sz w:val="23"/>
              </w:rPr>
              <w:t xml:space="preserve"> </w:t>
            </w:r>
            <w:r w:rsidRPr="00991C77">
              <w:rPr>
                <w:rFonts w:ascii="Times New Roman" w:hAnsi="Times New Roman"/>
                <w:sz w:val="23"/>
              </w:rPr>
              <w:t>machines to understand human sentiment.</w:t>
            </w:r>
          </w:p>
          <w:p w:rsidR="000031F0" w:rsidRPr="00991C77" w:rsidRDefault="000031F0" w:rsidP="005C5CB9">
            <w:pPr>
              <w:autoSpaceDE w:val="0"/>
              <w:autoSpaceDN w:val="0"/>
              <w:adjustRightInd w:val="0"/>
              <w:spacing w:after="0" w:line="360" w:lineRule="auto"/>
              <w:jc w:val="both"/>
              <w:rPr>
                <w:rFonts w:ascii="Times New Roman" w:hAnsi="Times New Roman"/>
                <w:sz w:val="23"/>
              </w:rPr>
            </w:pPr>
            <w:r w:rsidRPr="00991C77">
              <w:rPr>
                <w:rFonts w:ascii="Times New Roman" w:hAnsi="Times New Roman"/>
                <w:sz w:val="23"/>
              </w:rPr>
              <w:t>Traditionally sentiment analysis under the umbrella</w:t>
            </w:r>
            <w:r>
              <w:rPr>
                <w:rFonts w:ascii="Times New Roman" w:hAnsi="Times New Roman"/>
                <w:sz w:val="23"/>
              </w:rPr>
              <w:t xml:space="preserve"> term- ‘text mining’ focuses on </w:t>
            </w:r>
            <w:r w:rsidRPr="00991C77">
              <w:rPr>
                <w:rFonts w:ascii="Times New Roman" w:hAnsi="Times New Roman"/>
                <w:sz w:val="23"/>
              </w:rPr>
              <w:t>larger pieces of text like movie reviews or new</w:t>
            </w:r>
            <w:r>
              <w:rPr>
                <w:rFonts w:ascii="Times New Roman" w:hAnsi="Times New Roman"/>
                <w:sz w:val="23"/>
              </w:rPr>
              <w:t xml:space="preserve">s articles. On Twitter however, </w:t>
            </w:r>
            <w:r w:rsidRPr="00991C77">
              <w:rPr>
                <w:rFonts w:ascii="Times New Roman" w:hAnsi="Times New Roman"/>
                <w:sz w:val="23"/>
              </w:rPr>
              <w:t>people post 140-character long informal me</w:t>
            </w:r>
            <w:r>
              <w:rPr>
                <w:rFonts w:ascii="Times New Roman" w:hAnsi="Times New Roman"/>
                <w:sz w:val="23"/>
              </w:rPr>
              <w:t xml:space="preserve">ssages called tweets. Analyzing </w:t>
            </w:r>
            <w:r w:rsidRPr="00991C77">
              <w:rPr>
                <w:rFonts w:ascii="Times New Roman" w:hAnsi="Times New Roman"/>
                <w:sz w:val="23"/>
              </w:rPr>
              <w:t>sentiment from these tiny pieces of text is challe</w:t>
            </w:r>
            <w:r>
              <w:rPr>
                <w:rFonts w:ascii="Times New Roman" w:hAnsi="Times New Roman"/>
                <w:sz w:val="23"/>
              </w:rPr>
              <w:t xml:space="preserve">nging due to their unstructured </w:t>
            </w:r>
            <w:r w:rsidRPr="00991C77">
              <w:rPr>
                <w:rFonts w:ascii="Times New Roman" w:hAnsi="Times New Roman"/>
                <w:sz w:val="23"/>
              </w:rPr>
              <w:t>nature- internet slang, abbreviations, non-con</w:t>
            </w:r>
            <w:r>
              <w:rPr>
                <w:rFonts w:ascii="Times New Roman" w:hAnsi="Times New Roman"/>
                <w:sz w:val="23"/>
              </w:rPr>
              <w:t xml:space="preserve">ventional spelling and grammar, </w:t>
            </w:r>
            <w:r w:rsidRPr="00991C77">
              <w:rPr>
                <w:rFonts w:ascii="Times New Roman" w:hAnsi="Times New Roman"/>
                <w:sz w:val="23"/>
              </w:rPr>
              <w:t xml:space="preserve">hashtags, </w:t>
            </w:r>
            <w:proofErr w:type="spellStart"/>
            <w:r w:rsidRPr="00991C77">
              <w:rPr>
                <w:rFonts w:ascii="Times New Roman" w:hAnsi="Times New Roman"/>
                <w:sz w:val="23"/>
              </w:rPr>
              <w:t>urls</w:t>
            </w:r>
            <w:proofErr w:type="spellEnd"/>
            <w:r w:rsidRPr="00991C77">
              <w:rPr>
                <w:rFonts w:ascii="Times New Roman" w:hAnsi="Times New Roman"/>
                <w:sz w:val="23"/>
              </w:rPr>
              <w:t xml:space="preserve"> and emoticons are just some of t</w:t>
            </w:r>
            <w:r>
              <w:rPr>
                <w:rFonts w:ascii="Times New Roman" w:hAnsi="Times New Roman"/>
                <w:sz w:val="23"/>
              </w:rPr>
              <w:t xml:space="preserve">he complexities that need to be </w:t>
            </w:r>
            <w:r w:rsidRPr="00991C77">
              <w:rPr>
                <w:rFonts w:ascii="Times New Roman" w:hAnsi="Times New Roman"/>
                <w:sz w:val="23"/>
              </w:rPr>
              <w:t>addressed.</w:t>
            </w:r>
          </w:p>
          <w:p w:rsidR="00867FEE" w:rsidRPr="00991C77" w:rsidRDefault="00867FEE" w:rsidP="000031F0">
            <w:pPr>
              <w:autoSpaceDE w:val="0"/>
              <w:autoSpaceDN w:val="0"/>
              <w:adjustRightInd w:val="0"/>
              <w:spacing w:after="0" w:line="360" w:lineRule="auto"/>
              <w:jc w:val="both"/>
              <w:rPr>
                <w:rFonts w:ascii="Times New Roman" w:hAnsi="Times New Roman"/>
                <w:sz w:val="23"/>
              </w:rPr>
            </w:pPr>
            <w:r w:rsidRPr="00991C77">
              <w:rPr>
                <w:rFonts w:ascii="Times New Roman" w:hAnsi="Times New Roman"/>
                <w:sz w:val="23"/>
              </w:rPr>
              <w:t xml:space="preserve">The T20 cricket world cup 2016 is without doubt the biggest sporting event in </w:t>
            </w:r>
            <w:r>
              <w:rPr>
                <w:rFonts w:ascii="Times New Roman" w:hAnsi="Times New Roman"/>
                <w:sz w:val="23"/>
              </w:rPr>
              <w:t xml:space="preserve">the </w:t>
            </w:r>
            <w:r w:rsidRPr="00991C77">
              <w:rPr>
                <w:rFonts w:ascii="Times New Roman" w:hAnsi="Times New Roman"/>
                <w:sz w:val="23"/>
              </w:rPr>
              <w:t>world this year. During the 2015 World Cup, millio</w:t>
            </w:r>
            <w:r>
              <w:rPr>
                <w:rFonts w:ascii="Times New Roman" w:hAnsi="Times New Roman"/>
                <w:sz w:val="23"/>
              </w:rPr>
              <w:t xml:space="preserve">ns of fans and viewers from all </w:t>
            </w:r>
            <w:r w:rsidRPr="00991C77">
              <w:rPr>
                <w:rFonts w:ascii="Times New Roman" w:hAnsi="Times New Roman"/>
                <w:sz w:val="23"/>
              </w:rPr>
              <w:t xml:space="preserve">over the globe used Social Media to share their </w:t>
            </w:r>
            <w:r>
              <w:rPr>
                <w:rFonts w:ascii="Times New Roman" w:hAnsi="Times New Roman"/>
                <w:sz w:val="23"/>
              </w:rPr>
              <w:t xml:space="preserve">thoughts and emotions about the </w:t>
            </w:r>
            <w:r w:rsidRPr="00991C77">
              <w:rPr>
                <w:rFonts w:ascii="Times New Roman" w:hAnsi="Times New Roman"/>
                <w:sz w:val="23"/>
              </w:rPr>
              <w:t>games, teams and players and thus created massi</w:t>
            </w:r>
            <w:r>
              <w:rPr>
                <w:rFonts w:ascii="Times New Roman" w:hAnsi="Times New Roman"/>
                <w:sz w:val="23"/>
              </w:rPr>
              <w:t xml:space="preserve">ve amounts of data. Throughout, </w:t>
            </w:r>
            <w:r w:rsidRPr="00991C77">
              <w:rPr>
                <w:rFonts w:ascii="Times New Roman" w:hAnsi="Times New Roman"/>
                <w:sz w:val="23"/>
              </w:rPr>
              <w:t>the tournament we will be analyzing tweets gene</w:t>
            </w:r>
            <w:r>
              <w:rPr>
                <w:rFonts w:ascii="Times New Roman" w:hAnsi="Times New Roman"/>
                <w:sz w:val="23"/>
              </w:rPr>
              <w:t xml:space="preserve">rated during the match. We will </w:t>
            </w:r>
            <w:r w:rsidRPr="00991C77">
              <w:rPr>
                <w:rFonts w:ascii="Times New Roman" w:hAnsi="Times New Roman"/>
                <w:sz w:val="23"/>
              </w:rPr>
              <w:t>try to predict which player is getting more supp</w:t>
            </w:r>
            <w:r>
              <w:rPr>
                <w:rFonts w:ascii="Times New Roman" w:hAnsi="Times New Roman"/>
                <w:sz w:val="23"/>
              </w:rPr>
              <w:t xml:space="preserve">ort, popularity of that team as </w:t>
            </w:r>
            <w:r w:rsidRPr="00991C77">
              <w:rPr>
                <w:rFonts w:ascii="Times New Roman" w:hAnsi="Times New Roman"/>
                <w:sz w:val="23"/>
              </w:rPr>
              <w:t>compared to other teams etc. and give a visual representation for the analysis.</w:t>
            </w:r>
          </w:p>
          <w:p w:rsidR="00867FEE" w:rsidRPr="00B140AB" w:rsidRDefault="00867FEE" w:rsidP="00867FEE">
            <w:pPr>
              <w:autoSpaceDE w:val="0"/>
              <w:autoSpaceDN w:val="0"/>
              <w:adjustRightInd w:val="0"/>
              <w:spacing w:after="0" w:line="240" w:lineRule="auto"/>
              <w:jc w:val="both"/>
              <w:rPr>
                <w:rFonts w:ascii="Times New Roman" w:hAnsi="Times New Roman"/>
                <w:sz w:val="23"/>
              </w:rPr>
            </w:pPr>
          </w:p>
        </w:tc>
      </w:tr>
      <w:tr w:rsidR="001708EC" w:rsidTr="001708EC">
        <w:trPr>
          <w:trHeight w:val="160"/>
        </w:trPr>
        <w:tc>
          <w:tcPr>
            <w:tcW w:w="4885" w:type="dxa"/>
            <w:gridSpan w:val="4"/>
          </w:tcPr>
          <w:p w:rsidR="001708EC" w:rsidRPr="001708EC" w:rsidRDefault="001708EC" w:rsidP="008C423C">
            <w:pPr>
              <w:spacing w:line="0" w:lineRule="atLeast"/>
              <w:rPr>
                <w:rFonts w:ascii="Times New Roman" w:eastAsia="Verdana" w:hAnsi="Times New Roman"/>
                <w:b/>
                <w:sz w:val="24"/>
              </w:rPr>
            </w:pPr>
            <w:r>
              <w:rPr>
                <w:rFonts w:ascii="Times New Roman" w:eastAsia="Verdana" w:hAnsi="Times New Roman"/>
                <w:b/>
                <w:sz w:val="24"/>
              </w:rPr>
              <w:t>Domain</w:t>
            </w:r>
            <w:r w:rsidRPr="001708EC">
              <w:rPr>
                <w:rFonts w:ascii="Times New Roman" w:eastAsia="Verdana" w:hAnsi="Times New Roman"/>
                <w:b/>
                <w:sz w:val="24"/>
              </w:rPr>
              <w:t xml:space="preserve"> Descriptors:</w:t>
            </w:r>
          </w:p>
        </w:tc>
        <w:tc>
          <w:tcPr>
            <w:tcW w:w="4886" w:type="dxa"/>
            <w:gridSpan w:val="2"/>
          </w:tcPr>
          <w:p w:rsidR="001708EC" w:rsidRPr="008A7005" w:rsidRDefault="001708EC" w:rsidP="008C423C">
            <w:pPr>
              <w:spacing w:line="0" w:lineRule="atLeast"/>
              <w:rPr>
                <w:rFonts w:ascii="Times New Roman" w:eastAsia="Verdana" w:hAnsi="Times New Roman"/>
                <w:sz w:val="24"/>
              </w:rPr>
            </w:pPr>
          </w:p>
        </w:tc>
      </w:tr>
      <w:tr w:rsidR="001708EC" w:rsidTr="001708EC">
        <w:trPr>
          <w:trHeight w:val="160"/>
        </w:trPr>
        <w:tc>
          <w:tcPr>
            <w:tcW w:w="900" w:type="dxa"/>
          </w:tcPr>
          <w:p w:rsidR="001708EC" w:rsidRPr="008A7005" w:rsidRDefault="00F41A93" w:rsidP="008C423C">
            <w:pPr>
              <w:spacing w:line="0" w:lineRule="atLeast"/>
              <w:rPr>
                <w:rFonts w:ascii="Times New Roman" w:eastAsia="Verdana" w:hAnsi="Times New Roman"/>
                <w:sz w:val="24"/>
              </w:rPr>
            </w:pPr>
            <w:r>
              <w:rPr>
                <w:rFonts w:ascii="Times New Roman" w:eastAsia="Verdana" w:hAnsi="Times New Roman"/>
                <w:sz w:val="24"/>
              </w:rPr>
              <w:t>7 CS 1</w:t>
            </w:r>
          </w:p>
        </w:tc>
        <w:tc>
          <w:tcPr>
            <w:tcW w:w="3985" w:type="dxa"/>
            <w:gridSpan w:val="3"/>
          </w:tcPr>
          <w:p w:rsidR="00F41A93" w:rsidRPr="008A7005" w:rsidRDefault="00F41A93" w:rsidP="001708EC">
            <w:pPr>
              <w:spacing w:line="0" w:lineRule="atLeast"/>
              <w:rPr>
                <w:rFonts w:ascii="Times New Roman" w:eastAsia="Verdana" w:hAnsi="Times New Roman"/>
                <w:sz w:val="24"/>
              </w:rPr>
            </w:pPr>
            <w:r>
              <w:rPr>
                <w:rFonts w:ascii="Times New Roman" w:eastAsia="Verdana" w:hAnsi="Times New Roman"/>
                <w:sz w:val="24"/>
              </w:rPr>
              <w:t>Cloud Computing</w:t>
            </w:r>
          </w:p>
        </w:tc>
        <w:tc>
          <w:tcPr>
            <w:tcW w:w="4886" w:type="dxa"/>
            <w:gridSpan w:val="2"/>
          </w:tcPr>
          <w:p w:rsidR="001708EC" w:rsidRPr="008A7005" w:rsidRDefault="001708EC" w:rsidP="008C423C">
            <w:pPr>
              <w:spacing w:line="0" w:lineRule="atLeast"/>
              <w:rPr>
                <w:rFonts w:ascii="Times New Roman" w:eastAsia="Verdana" w:hAnsi="Times New Roman"/>
                <w:sz w:val="24"/>
              </w:rPr>
            </w:pPr>
          </w:p>
        </w:tc>
      </w:tr>
      <w:tr w:rsidR="001708EC" w:rsidTr="001708EC">
        <w:trPr>
          <w:trHeight w:val="160"/>
        </w:trPr>
        <w:tc>
          <w:tcPr>
            <w:tcW w:w="900" w:type="dxa"/>
          </w:tcPr>
          <w:p w:rsidR="001708EC" w:rsidRPr="008A7005" w:rsidRDefault="003066D8" w:rsidP="008C423C">
            <w:pPr>
              <w:spacing w:line="0" w:lineRule="atLeast"/>
              <w:rPr>
                <w:rFonts w:ascii="Times New Roman" w:eastAsia="Verdana" w:hAnsi="Times New Roman"/>
                <w:sz w:val="24"/>
              </w:rPr>
            </w:pPr>
            <w:r>
              <w:rPr>
                <w:rFonts w:ascii="Times New Roman" w:eastAsia="Verdana" w:hAnsi="Times New Roman"/>
                <w:sz w:val="24"/>
              </w:rPr>
              <w:t>7 CS 3</w:t>
            </w:r>
          </w:p>
        </w:tc>
        <w:tc>
          <w:tcPr>
            <w:tcW w:w="3985" w:type="dxa"/>
            <w:gridSpan w:val="3"/>
          </w:tcPr>
          <w:p w:rsidR="001708EC" w:rsidRPr="008A7005" w:rsidRDefault="003066D8" w:rsidP="008C423C">
            <w:pPr>
              <w:spacing w:line="0" w:lineRule="atLeast"/>
              <w:rPr>
                <w:rFonts w:ascii="Times New Roman" w:eastAsia="Verdana" w:hAnsi="Times New Roman"/>
                <w:sz w:val="24"/>
              </w:rPr>
            </w:pPr>
            <w:r>
              <w:rPr>
                <w:rFonts w:ascii="Times New Roman" w:eastAsia="Verdana" w:hAnsi="Times New Roman"/>
                <w:sz w:val="24"/>
              </w:rPr>
              <w:t>Database Mining and Warehousing</w:t>
            </w:r>
          </w:p>
        </w:tc>
        <w:tc>
          <w:tcPr>
            <w:tcW w:w="4886" w:type="dxa"/>
            <w:gridSpan w:val="2"/>
          </w:tcPr>
          <w:p w:rsidR="001708EC" w:rsidRPr="008A7005" w:rsidRDefault="001708EC" w:rsidP="008C423C">
            <w:pPr>
              <w:spacing w:line="0" w:lineRule="atLeast"/>
              <w:rPr>
                <w:rFonts w:ascii="Times New Roman" w:eastAsia="Verdana" w:hAnsi="Times New Roman"/>
                <w:sz w:val="24"/>
              </w:rPr>
            </w:pPr>
          </w:p>
        </w:tc>
      </w:tr>
      <w:tr w:rsidR="001708EC" w:rsidTr="001708EC">
        <w:trPr>
          <w:trHeight w:val="160"/>
        </w:trPr>
        <w:tc>
          <w:tcPr>
            <w:tcW w:w="900" w:type="dxa"/>
          </w:tcPr>
          <w:p w:rsidR="001708EC" w:rsidRPr="008A7005" w:rsidRDefault="001708EC" w:rsidP="008C423C">
            <w:pPr>
              <w:spacing w:line="0" w:lineRule="atLeast"/>
              <w:rPr>
                <w:rFonts w:ascii="Times New Roman" w:eastAsia="Verdana" w:hAnsi="Times New Roman"/>
                <w:sz w:val="24"/>
              </w:rPr>
            </w:pPr>
            <w:r w:rsidRPr="008A7005">
              <w:rPr>
                <w:rFonts w:ascii="Times New Roman" w:eastAsia="Verdana" w:hAnsi="Times New Roman"/>
                <w:sz w:val="24"/>
              </w:rPr>
              <w:t>4 CS 3</w:t>
            </w:r>
          </w:p>
        </w:tc>
        <w:tc>
          <w:tcPr>
            <w:tcW w:w="3985" w:type="dxa"/>
            <w:gridSpan w:val="3"/>
          </w:tcPr>
          <w:p w:rsidR="001708EC" w:rsidRPr="008A7005" w:rsidRDefault="001708EC" w:rsidP="001708EC">
            <w:pPr>
              <w:spacing w:line="0" w:lineRule="atLeast"/>
              <w:rPr>
                <w:rFonts w:ascii="Times New Roman" w:eastAsia="Verdana" w:hAnsi="Times New Roman"/>
                <w:sz w:val="24"/>
              </w:rPr>
            </w:pPr>
            <w:r w:rsidRPr="008A7005">
              <w:rPr>
                <w:rFonts w:ascii="Times New Roman" w:eastAsia="Verdana" w:hAnsi="Times New Roman"/>
                <w:sz w:val="24"/>
              </w:rPr>
              <w:t>Software Engineering</w:t>
            </w:r>
          </w:p>
        </w:tc>
        <w:tc>
          <w:tcPr>
            <w:tcW w:w="4886" w:type="dxa"/>
            <w:gridSpan w:val="2"/>
          </w:tcPr>
          <w:p w:rsidR="001708EC" w:rsidRPr="008A7005" w:rsidRDefault="001708EC" w:rsidP="008C423C">
            <w:pPr>
              <w:spacing w:line="0" w:lineRule="atLeast"/>
              <w:rPr>
                <w:rFonts w:ascii="Times New Roman" w:eastAsia="Verdana" w:hAnsi="Times New Roman"/>
                <w:sz w:val="24"/>
              </w:rPr>
            </w:pPr>
          </w:p>
        </w:tc>
      </w:tr>
      <w:tr w:rsidR="001708EC" w:rsidTr="001708EC">
        <w:trPr>
          <w:trHeight w:val="160"/>
        </w:trPr>
        <w:tc>
          <w:tcPr>
            <w:tcW w:w="4885" w:type="dxa"/>
            <w:gridSpan w:val="4"/>
          </w:tcPr>
          <w:p w:rsidR="001708EC" w:rsidRPr="001708EC" w:rsidRDefault="001708EC" w:rsidP="001708EC">
            <w:pPr>
              <w:spacing w:line="0" w:lineRule="atLeast"/>
              <w:rPr>
                <w:rFonts w:ascii="Times New Roman" w:eastAsia="Verdana" w:hAnsi="Times New Roman"/>
                <w:b/>
                <w:sz w:val="24"/>
              </w:rPr>
            </w:pPr>
            <w:r w:rsidRPr="001708EC">
              <w:rPr>
                <w:rFonts w:ascii="Times New Roman" w:eastAsia="Verdana" w:hAnsi="Times New Roman"/>
                <w:b/>
                <w:sz w:val="24"/>
              </w:rPr>
              <w:t>Keywords:</w:t>
            </w:r>
          </w:p>
        </w:tc>
        <w:tc>
          <w:tcPr>
            <w:tcW w:w="4886" w:type="dxa"/>
            <w:gridSpan w:val="2"/>
          </w:tcPr>
          <w:p w:rsidR="001708EC" w:rsidRPr="008A7005" w:rsidRDefault="001708EC" w:rsidP="008C423C">
            <w:pPr>
              <w:spacing w:line="0" w:lineRule="atLeast"/>
              <w:rPr>
                <w:rFonts w:ascii="Times New Roman" w:eastAsia="Verdana" w:hAnsi="Times New Roman"/>
                <w:sz w:val="24"/>
              </w:rPr>
            </w:pPr>
          </w:p>
        </w:tc>
      </w:tr>
      <w:tr w:rsidR="001708EC" w:rsidTr="001708EC">
        <w:trPr>
          <w:trHeight w:val="1002"/>
        </w:trPr>
        <w:tc>
          <w:tcPr>
            <w:tcW w:w="9771" w:type="dxa"/>
            <w:gridSpan w:val="6"/>
          </w:tcPr>
          <w:p w:rsidR="001708EC" w:rsidRPr="008A7005" w:rsidRDefault="003066D8" w:rsidP="001708EC">
            <w:pPr>
              <w:spacing w:line="0" w:lineRule="atLeast"/>
              <w:rPr>
                <w:rFonts w:ascii="Times New Roman" w:eastAsia="Verdana" w:hAnsi="Times New Roman"/>
                <w:sz w:val="24"/>
              </w:rPr>
            </w:pPr>
            <w:r>
              <w:rPr>
                <w:rFonts w:ascii="Times New Roman" w:eastAsia="Verdana" w:hAnsi="Times New Roman"/>
                <w:sz w:val="24"/>
              </w:rPr>
              <w:t>Big Data</w:t>
            </w:r>
            <w:r w:rsidR="001708EC" w:rsidRPr="008A7005">
              <w:rPr>
                <w:rFonts w:ascii="Times New Roman" w:eastAsia="Verdana" w:hAnsi="Times New Roman"/>
                <w:sz w:val="24"/>
              </w:rPr>
              <w:t xml:space="preserve">, </w:t>
            </w:r>
            <w:r>
              <w:rPr>
                <w:rFonts w:ascii="Times New Roman" w:eastAsia="Verdana" w:hAnsi="Times New Roman"/>
                <w:sz w:val="24"/>
              </w:rPr>
              <w:t>Apache Spark</w:t>
            </w:r>
            <w:r w:rsidR="00D31695">
              <w:rPr>
                <w:rFonts w:ascii="Times New Roman" w:eastAsia="Verdana" w:hAnsi="Times New Roman"/>
                <w:sz w:val="24"/>
              </w:rPr>
              <w:t>, Machine Learning</w:t>
            </w:r>
            <w:r>
              <w:rPr>
                <w:rFonts w:ascii="Times New Roman" w:eastAsia="Verdana" w:hAnsi="Times New Roman"/>
                <w:sz w:val="24"/>
              </w:rPr>
              <w:t xml:space="preserve">, </w:t>
            </w:r>
            <w:r w:rsidR="00D31695">
              <w:rPr>
                <w:rFonts w:ascii="Times New Roman" w:eastAsia="Verdana" w:hAnsi="Times New Roman"/>
                <w:sz w:val="24"/>
              </w:rPr>
              <w:t xml:space="preserve">Elastic Search, AWS, </w:t>
            </w:r>
            <w:r>
              <w:rPr>
                <w:rFonts w:ascii="Times New Roman" w:eastAsia="Verdana" w:hAnsi="Times New Roman"/>
                <w:sz w:val="24"/>
              </w:rPr>
              <w:t>Twitter</w:t>
            </w:r>
          </w:p>
        </w:tc>
      </w:tr>
    </w:tbl>
    <w:p w:rsidR="00D4429B" w:rsidRDefault="00D4429B" w:rsidP="005C5CB9">
      <w:pPr>
        <w:spacing w:after="0" w:line="240" w:lineRule="auto"/>
        <w:rPr>
          <w:rFonts w:ascii="Times New Roman" w:eastAsia="Times New Roman" w:hAnsi="Times New Roman"/>
          <w:bCs/>
          <w:sz w:val="20"/>
          <w:szCs w:val="20"/>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
        <w:gridCol w:w="767"/>
        <w:gridCol w:w="867"/>
        <w:gridCol w:w="557"/>
        <w:gridCol w:w="869"/>
        <w:gridCol w:w="186"/>
        <w:gridCol w:w="354"/>
        <w:gridCol w:w="1504"/>
        <w:gridCol w:w="402"/>
        <w:gridCol w:w="1064"/>
        <w:gridCol w:w="270"/>
        <w:gridCol w:w="1210"/>
        <w:gridCol w:w="1670"/>
        <w:gridCol w:w="91"/>
        <w:gridCol w:w="87"/>
      </w:tblGrid>
      <w:tr w:rsidR="00D4429B" w:rsidTr="006F1BBA">
        <w:trPr>
          <w:gridAfter w:val="2"/>
          <w:wAfter w:w="178" w:type="dxa"/>
        </w:trPr>
        <w:tc>
          <w:tcPr>
            <w:tcW w:w="2281" w:type="dxa"/>
            <w:gridSpan w:val="4"/>
          </w:tcPr>
          <w:p w:rsidR="00D4429B" w:rsidRDefault="00D4429B" w:rsidP="008C423C">
            <w:pPr>
              <w:spacing w:after="0" w:line="240" w:lineRule="auto"/>
              <w:jc w:val="center"/>
              <w:rPr>
                <w:rFonts w:ascii="Times New Roman" w:hAnsi="Times New Roman"/>
                <w:bCs/>
                <w:sz w:val="20"/>
                <w:szCs w:val="20"/>
              </w:rPr>
            </w:pPr>
            <w:r w:rsidRPr="004F457A">
              <w:rPr>
                <w:rFonts w:ascii="Times New Roman" w:hAnsi="Times New Roman"/>
                <w:noProof/>
                <w:sz w:val="24"/>
                <w:szCs w:val="24"/>
              </w:rPr>
              <w:lastRenderedPageBreak/>
              <w:drawing>
                <wp:inline distT="0" distB="0" distL="0" distR="0" wp14:anchorId="09BDC0FF" wp14:editId="4FA1ADC9">
                  <wp:extent cx="809625" cy="740557"/>
                  <wp:effectExtent l="0" t="0" r="0" b="0"/>
                  <wp:docPr id="10" name="Picture 10" descr="C:\xampp2\htdocs\Works\Pravah2015.tar\public_html\images\sk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2\htdocs\Works\Pravah2015.tar\public_html\images\ski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9625" cy="740557"/>
                          </a:xfrm>
                          <a:prstGeom prst="rect">
                            <a:avLst/>
                          </a:prstGeom>
                          <a:noFill/>
                          <a:ln>
                            <a:noFill/>
                          </a:ln>
                        </pic:spPr>
                      </pic:pic>
                    </a:graphicData>
                  </a:graphic>
                </wp:inline>
              </w:drawing>
            </w:r>
          </w:p>
        </w:tc>
        <w:tc>
          <w:tcPr>
            <w:tcW w:w="7529" w:type="dxa"/>
            <w:gridSpan w:val="9"/>
          </w:tcPr>
          <w:p w:rsidR="00D4429B" w:rsidRPr="002C7EC6" w:rsidRDefault="00D4429B" w:rsidP="008C423C">
            <w:pPr>
              <w:spacing w:after="0" w:line="240" w:lineRule="auto"/>
              <w:jc w:val="center"/>
              <w:rPr>
                <w:rFonts w:ascii="Times New Roman" w:hAnsi="Times New Roman"/>
                <w:b/>
                <w:bCs/>
                <w:sz w:val="32"/>
                <w:szCs w:val="20"/>
              </w:rPr>
            </w:pPr>
            <w:r w:rsidRPr="002C7EC6">
              <w:rPr>
                <w:rFonts w:ascii="Times New Roman" w:hAnsi="Times New Roman"/>
                <w:b/>
                <w:bCs/>
                <w:sz w:val="28"/>
                <w:szCs w:val="18"/>
              </w:rPr>
              <w:t>SWAMI KESHWANAND INSTITUTE OF TECHNOLOGY, MANAGEMENT &amp; GRAMOTHAN</w:t>
            </w:r>
            <w:r w:rsidRPr="002C7EC6">
              <w:rPr>
                <w:rFonts w:ascii="Times New Roman" w:hAnsi="Times New Roman"/>
                <w:b/>
                <w:bCs/>
                <w:sz w:val="32"/>
                <w:szCs w:val="20"/>
              </w:rPr>
              <w:t xml:space="preserve"> </w:t>
            </w:r>
          </w:p>
          <w:p w:rsidR="00D4429B" w:rsidRDefault="00D4429B" w:rsidP="008C423C">
            <w:pPr>
              <w:spacing w:after="0" w:line="240" w:lineRule="auto"/>
              <w:jc w:val="center"/>
              <w:rPr>
                <w:rFonts w:ascii="Times New Roman" w:hAnsi="Times New Roman"/>
                <w:bCs/>
                <w:sz w:val="20"/>
                <w:szCs w:val="20"/>
              </w:rPr>
            </w:pPr>
            <w:proofErr w:type="spellStart"/>
            <w:r w:rsidRPr="002C7EC6">
              <w:rPr>
                <w:rFonts w:ascii="Times New Roman" w:hAnsi="Times New Roman"/>
                <w:b/>
                <w:bCs/>
                <w:sz w:val="32"/>
                <w:szCs w:val="20"/>
              </w:rPr>
              <w:t>Ramnagaria</w:t>
            </w:r>
            <w:proofErr w:type="spellEnd"/>
            <w:r w:rsidRPr="002C7EC6">
              <w:rPr>
                <w:rFonts w:ascii="Times New Roman" w:hAnsi="Times New Roman"/>
                <w:b/>
                <w:bCs/>
                <w:sz w:val="32"/>
                <w:szCs w:val="20"/>
              </w:rPr>
              <w:t xml:space="preserve"> (</w:t>
            </w:r>
            <w:proofErr w:type="spellStart"/>
            <w:r w:rsidRPr="002C7EC6">
              <w:rPr>
                <w:rFonts w:ascii="Times New Roman" w:hAnsi="Times New Roman"/>
                <w:b/>
                <w:bCs/>
                <w:sz w:val="32"/>
                <w:szCs w:val="20"/>
              </w:rPr>
              <w:t>Jagatpura</w:t>
            </w:r>
            <w:proofErr w:type="spellEnd"/>
            <w:r w:rsidRPr="002C7EC6">
              <w:rPr>
                <w:rFonts w:ascii="Times New Roman" w:hAnsi="Times New Roman"/>
                <w:b/>
                <w:bCs/>
                <w:sz w:val="32"/>
                <w:szCs w:val="20"/>
              </w:rPr>
              <w:t>), Jaipur – 302017</w:t>
            </w:r>
          </w:p>
        </w:tc>
      </w:tr>
      <w:tr w:rsidR="00D4429B" w:rsidTr="006F1BBA">
        <w:trPr>
          <w:gridAfter w:val="2"/>
          <w:wAfter w:w="178" w:type="dxa"/>
          <w:trHeight w:val="75"/>
        </w:trPr>
        <w:tc>
          <w:tcPr>
            <w:tcW w:w="3690" w:type="dxa"/>
            <w:gridSpan w:val="7"/>
            <w:vMerge w:val="restart"/>
          </w:tcPr>
          <w:p w:rsidR="00D4429B" w:rsidRDefault="00D4429B" w:rsidP="008C423C">
            <w:pPr>
              <w:spacing w:after="0" w:line="240" w:lineRule="auto"/>
              <w:jc w:val="center"/>
              <w:rPr>
                <w:rFonts w:ascii="Times New Roman" w:hAnsi="Times New Roman"/>
                <w:bCs/>
                <w:sz w:val="20"/>
                <w:szCs w:val="20"/>
              </w:rPr>
            </w:pPr>
          </w:p>
        </w:tc>
        <w:tc>
          <w:tcPr>
            <w:tcW w:w="2970" w:type="dxa"/>
            <w:gridSpan w:val="3"/>
          </w:tcPr>
          <w:p w:rsidR="00D4429B" w:rsidRDefault="00D4429B" w:rsidP="008C423C">
            <w:pPr>
              <w:spacing w:after="0" w:line="240" w:lineRule="auto"/>
              <w:jc w:val="center"/>
              <w:rPr>
                <w:rFonts w:ascii="Times New Roman" w:hAnsi="Times New Roman"/>
                <w:bCs/>
                <w:sz w:val="20"/>
                <w:szCs w:val="20"/>
              </w:rPr>
            </w:pPr>
          </w:p>
          <w:p w:rsidR="00D4429B" w:rsidRDefault="00D4429B" w:rsidP="008C423C">
            <w:pPr>
              <w:spacing w:after="0" w:line="240" w:lineRule="auto"/>
              <w:jc w:val="center"/>
              <w:rPr>
                <w:rFonts w:ascii="Times New Roman" w:hAnsi="Times New Roman"/>
                <w:bCs/>
                <w:sz w:val="20"/>
                <w:szCs w:val="20"/>
              </w:rPr>
            </w:pPr>
          </w:p>
        </w:tc>
        <w:tc>
          <w:tcPr>
            <w:tcW w:w="3150" w:type="dxa"/>
            <w:gridSpan w:val="3"/>
            <w:vMerge w:val="restart"/>
          </w:tcPr>
          <w:p w:rsidR="00D4429B" w:rsidRDefault="00D4429B" w:rsidP="008C423C">
            <w:pPr>
              <w:spacing w:after="0" w:line="240" w:lineRule="auto"/>
              <w:jc w:val="center"/>
              <w:rPr>
                <w:rFonts w:ascii="Times New Roman" w:hAnsi="Times New Roman"/>
                <w:bCs/>
                <w:sz w:val="20"/>
                <w:szCs w:val="20"/>
              </w:rPr>
            </w:pPr>
          </w:p>
        </w:tc>
      </w:tr>
      <w:tr w:rsidR="00D4429B" w:rsidTr="006F1BBA">
        <w:trPr>
          <w:gridAfter w:val="2"/>
          <w:wAfter w:w="178" w:type="dxa"/>
          <w:trHeight w:val="75"/>
        </w:trPr>
        <w:tc>
          <w:tcPr>
            <w:tcW w:w="3690" w:type="dxa"/>
            <w:gridSpan w:val="7"/>
            <w:vMerge/>
          </w:tcPr>
          <w:p w:rsidR="00D4429B" w:rsidRDefault="00D4429B" w:rsidP="008C423C">
            <w:pPr>
              <w:spacing w:after="0" w:line="240" w:lineRule="auto"/>
              <w:jc w:val="center"/>
              <w:rPr>
                <w:rFonts w:ascii="Times New Roman" w:hAnsi="Times New Roman"/>
                <w:bCs/>
                <w:sz w:val="20"/>
                <w:szCs w:val="20"/>
              </w:rPr>
            </w:pPr>
          </w:p>
        </w:tc>
        <w:tc>
          <w:tcPr>
            <w:tcW w:w="2970" w:type="dxa"/>
            <w:gridSpan w:val="3"/>
          </w:tcPr>
          <w:p w:rsidR="00D4429B" w:rsidRDefault="00D4429B" w:rsidP="008C423C">
            <w:pPr>
              <w:spacing w:after="0" w:line="240" w:lineRule="auto"/>
              <w:jc w:val="center"/>
              <w:rPr>
                <w:rFonts w:ascii="Times New Roman" w:hAnsi="Times New Roman"/>
                <w:bCs/>
                <w:sz w:val="20"/>
                <w:szCs w:val="20"/>
              </w:rPr>
            </w:pPr>
          </w:p>
          <w:p w:rsidR="00D4429B" w:rsidRDefault="00D4429B" w:rsidP="008C423C">
            <w:pPr>
              <w:spacing w:after="0" w:line="240" w:lineRule="auto"/>
              <w:jc w:val="center"/>
              <w:rPr>
                <w:rFonts w:ascii="Times New Roman" w:hAnsi="Times New Roman"/>
                <w:bCs/>
                <w:sz w:val="20"/>
                <w:szCs w:val="20"/>
              </w:rPr>
            </w:pPr>
          </w:p>
        </w:tc>
        <w:tc>
          <w:tcPr>
            <w:tcW w:w="3150" w:type="dxa"/>
            <w:gridSpan w:val="3"/>
            <w:vMerge/>
          </w:tcPr>
          <w:p w:rsidR="00D4429B" w:rsidRDefault="00D4429B" w:rsidP="008C423C">
            <w:pPr>
              <w:spacing w:after="0" w:line="240" w:lineRule="auto"/>
              <w:jc w:val="center"/>
              <w:rPr>
                <w:rFonts w:ascii="Times New Roman" w:hAnsi="Times New Roman"/>
                <w:bCs/>
                <w:sz w:val="20"/>
                <w:szCs w:val="20"/>
              </w:rPr>
            </w:pPr>
          </w:p>
        </w:tc>
      </w:tr>
      <w:tr w:rsidR="00D4429B" w:rsidTr="006F1BBA">
        <w:trPr>
          <w:gridAfter w:val="2"/>
          <w:wAfter w:w="178" w:type="dxa"/>
          <w:trHeight w:val="75"/>
        </w:trPr>
        <w:tc>
          <w:tcPr>
            <w:tcW w:w="3690" w:type="dxa"/>
            <w:gridSpan w:val="7"/>
            <w:vMerge/>
          </w:tcPr>
          <w:p w:rsidR="00D4429B" w:rsidRDefault="00D4429B" w:rsidP="008C423C">
            <w:pPr>
              <w:spacing w:after="0" w:line="240" w:lineRule="auto"/>
              <w:jc w:val="center"/>
              <w:rPr>
                <w:rFonts w:ascii="Times New Roman" w:hAnsi="Times New Roman"/>
                <w:bCs/>
                <w:sz w:val="20"/>
                <w:szCs w:val="20"/>
              </w:rPr>
            </w:pPr>
          </w:p>
        </w:tc>
        <w:tc>
          <w:tcPr>
            <w:tcW w:w="2970" w:type="dxa"/>
            <w:gridSpan w:val="3"/>
          </w:tcPr>
          <w:p w:rsidR="00D4429B" w:rsidRDefault="00D4429B" w:rsidP="008C423C">
            <w:pPr>
              <w:spacing w:after="0" w:line="240" w:lineRule="auto"/>
              <w:jc w:val="center"/>
              <w:rPr>
                <w:rFonts w:ascii="Times New Roman" w:hAnsi="Times New Roman"/>
                <w:bCs/>
                <w:sz w:val="20"/>
                <w:szCs w:val="20"/>
              </w:rPr>
            </w:pPr>
            <w:r>
              <w:rPr>
                <w:rFonts w:ascii="Times New Roman" w:eastAsia="Arial Unicode MS" w:hAnsi="Times New Roman"/>
                <w:b/>
                <w:sz w:val="32"/>
                <w:szCs w:val="32"/>
                <w:u w:val="single"/>
              </w:rPr>
              <w:t>DECLARATION</w:t>
            </w:r>
          </w:p>
          <w:p w:rsidR="00D4429B" w:rsidRDefault="00D4429B" w:rsidP="008C423C">
            <w:pPr>
              <w:spacing w:after="0" w:line="240" w:lineRule="auto"/>
              <w:jc w:val="center"/>
              <w:rPr>
                <w:rFonts w:ascii="Times New Roman" w:hAnsi="Times New Roman"/>
                <w:bCs/>
                <w:sz w:val="20"/>
                <w:szCs w:val="20"/>
              </w:rPr>
            </w:pPr>
          </w:p>
        </w:tc>
        <w:tc>
          <w:tcPr>
            <w:tcW w:w="3150" w:type="dxa"/>
            <w:gridSpan w:val="3"/>
            <w:vMerge/>
          </w:tcPr>
          <w:p w:rsidR="00D4429B" w:rsidRDefault="00D4429B" w:rsidP="008C423C">
            <w:pPr>
              <w:spacing w:after="0" w:line="240" w:lineRule="auto"/>
              <w:jc w:val="center"/>
              <w:rPr>
                <w:rFonts w:ascii="Times New Roman" w:hAnsi="Times New Roman"/>
                <w:bCs/>
                <w:sz w:val="20"/>
                <w:szCs w:val="20"/>
              </w:rPr>
            </w:pPr>
          </w:p>
        </w:tc>
      </w:tr>
      <w:tr w:rsidR="00D4429B" w:rsidTr="006F1BBA">
        <w:trPr>
          <w:gridAfter w:val="2"/>
          <w:wAfter w:w="178" w:type="dxa"/>
          <w:trHeight w:val="75"/>
        </w:trPr>
        <w:tc>
          <w:tcPr>
            <w:tcW w:w="9810" w:type="dxa"/>
            <w:gridSpan w:val="13"/>
          </w:tcPr>
          <w:p w:rsidR="00D4429B" w:rsidRDefault="00D4429B" w:rsidP="008C423C">
            <w:pPr>
              <w:spacing w:after="0" w:line="240" w:lineRule="auto"/>
              <w:jc w:val="center"/>
              <w:rPr>
                <w:rFonts w:ascii="Times New Roman" w:hAnsi="Times New Roman"/>
                <w:bCs/>
                <w:sz w:val="20"/>
                <w:szCs w:val="20"/>
              </w:rPr>
            </w:pPr>
          </w:p>
          <w:p w:rsidR="00D4429B" w:rsidRDefault="00D4429B" w:rsidP="008C423C">
            <w:pPr>
              <w:spacing w:after="0" w:line="240" w:lineRule="auto"/>
              <w:jc w:val="center"/>
              <w:rPr>
                <w:rFonts w:ascii="Times New Roman" w:hAnsi="Times New Roman"/>
                <w:bCs/>
                <w:sz w:val="20"/>
                <w:szCs w:val="20"/>
              </w:rPr>
            </w:pPr>
          </w:p>
        </w:tc>
      </w:tr>
      <w:tr w:rsidR="00D4429B" w:rsidTr="006F1BBA">
        <w:trPr>
          <w:gridAfter w:val="2"/>
          <w:wAfter w:w="178" w:type="dxa"/>
          <w:trHeight w:val="1936"/>
        </w:trPr>
        <w:tc>
          <w:tcPr>
            <w:tcW w:w="9810" w:type="dxa"/>
            <w:gridSpan w:val="13"/>
          </w:tcPr>
          <w:p w:rsidR="00D4429B" w:rsidRDefault="00D4429B" w:rsidP="00D4429B">
            <w:pPr>
              <w:spacing w:before="240" w:line="480" w:lineRule="auto"/>
              <w:jc w:val="both"/>
              <w:rPr>
                <w:rFonts w:ascii="Times New Roman" w:hAnsi="Times New Roman"/>
                <w:bCs/>
                <w:sz w:val="20"/>
                <w:szCs w:val="20"/>
              </w:rPr>
            </w:pPr>
            <w:r w:rsidRPr="00415818">
              <w:rPr>
                <w:rFonts w:ascii="Times New Roman" w:hAnsi="Times New Roman"/>
                <w:sz w:val="24"/>
                <w:szCs w:val="24"/>
              </w:rPr>
              <w:t xml:space="preserve">We hereby declare that the report of the project entitled </w:t>
            </w:r>
            <w:r w:rsidR="00E32005">
              <w:rPr>
                <w:rFonts w:ascii="Times New Roman" w:eastAsia="Verdana" w:hAnsi="Times New Roman"/>
                <w:b/>
                <w:sz w:val="24"/>
              </w:rPr>
              <w:t>TWITTER SENTIMENT ANALYZER</w:t>
            </w:r>
            <w:r w:rsidR="00E70353">
              <w:rPr>
                <w:rFonts w:ascii="Times New Roman" w:eastAsia="Verdana" w:hAnsi="Times New Roman"/>
                <w:b/>
                <w:sz w:val="24"/>
              </w:rPr>
              <w:t xml:space="preserve"> FOR</w:t>
            </w:r>
            <w:r w:rsidR="00973A6A">
              <w:rPr>
                <w:rFonts w:ascii="Times New Roman" w:eastAsia="Verdana" w:hAnsi="Times New Roman"/>
                <w:b/>
                <w:sz w:val="24"/>
              </w:rPr>
              <w:t xml:space="preserve"> T20 WORLDCUP</w:t>
            </w:r>
            <w:r w:rsidR="00E32005">
              <w:rPr>
                <w:rFonts w:ascii="Times New Roman" w:eastAsia="Verdana" w:hAnsi="Times New Roman"/>
                <w:b/>
                <w:sz w:val="24"/>
              </w:rPr>
              <w:t xml:space="preserve"> </w:t>
            </w:r>
            <w:r w:rsidR="00E32005" w:rsidRPr="00E32005">
              <w:rPr>
                <w:rFonts w:ascii="Times New Roman" w:hAnsi="Times New Roman"/>
                <w:sz w:val="24"/>
                <w:szCs w:val="24"/>
              </w:rPr>
              <w:t>is</w:t>
            </w:r>
            <w:r w:rsidRPr="00415818">
              <w:rPr>
                <w:rFonts w:ascii="Times New Roman" w:hAnsi="Times New Roman"/>
                <w:sz w:val="24"/>
                <w:szCs w:val="24"/>
              </w:rPr>
              <w:t xml:space="preserve"> a record of an original work done by us at </w:t>
            </w:r>
            <w:r w:rsidRPr="00415818">
              <w:rPr>
                <w:rFonts w:ascii="Times New Roman" w:hAnsi="Times New Roman"/>
                <w:b/>
                <w:sz w:val="24"/>
                <w:szCs w:val="24"/>
              </w:rPr>
              <w:t xml:space="preserve">Swami </w:t>
            </w:r>
            <w:proofErr w:type="spellStart"/>
            <w:r w:rsidRPr="00415818">
              <w:rPr>
                <w:rFonts w:ascii="Times New Roman" w:hAnsi="Times New Roman"/>
                <w:b/>
                <w:sz w:val="24"/>
                <w:szCs w:val="24"/>
              </w:rPr>
              <w:t>Keshvanand</w:t>
            </w:r>
            <w:proofErr w:type="spellEnd"/>
            <w:r w:rsidRPr="00415818">
              <w:rPr>
                <w:rFonts w:ascii="Times New Roman" w:hAnsi="Times New Roman"/>
                <w:b/>
                <w:sz w:val="24"/>
                <w:szCs w:val="24"/>
              </w:rPr>
              <w:t xml:space="preserve"> Institute of Technology,</w:t>
            </w:r>
            <w:r>
              <w:rPr>
                <w:rFonts w:ascii="Times New Roman" w:hAnsi="Times New Roman"/>
                <w:b/>
                <w:sz w:val="24"/>
                <w:szCs w:val="24"/>
              </w:rPr>
              <w:t xml:space="preserve"> Management &amp; </w:t>
            </w:r>
            <w:proofErr w:type="spellStart"/>
            <w:r>
              <w:rPr>
                <w:rFonts w:ascii="Times New Roman" w:hAnsi="Times New Roman"/>
                <w:b/>
                <w:sz w:val="24"/>
                <w:szCs w:val="24"/>
              </w:rPr>
              <w:t>Gramothan</w:t>
            </w:r>
            <w:proofErr w:type="spellEnd"/>
            <w:r>
              <w:rPr>
                <w:rFonts w:ascii="Times New Roman" w:hAnsi="Times New Roman"/>
                <w:b/>
                <w:sz w:val="24"/>
                <w:szCs w:val="24"/>
              </w:rPr>
              <w:t xml:space="preserve">, </w:t>
            </w:r>
            <w:proofErr w:type="gramStart"/>
            <w:r w:rsidRPr="00415818">
              <w:rPr>
                <w:rFonts w:ascii="Times New Roman" w:hAnsi="Times New Roman"/>
                <w:b/>
                <w:sz w:val="24"/>
                <w:szCs w:val="24"/>
              </w:rPr>
              <w:t>Jaipur</w:t>
            </w:r>
            <w:proofErr w:type="gramEnd"/>
            <w:r w:rsidRPr="00415818">
              <w:rPr>
                <w:rFonts w:ascii="Times New Roman" w:hAnsi="Times New Roman"/>
                <w:b/>
                <w:sz w:val="24"/>
                <w:szCs w:val="24"/>
              </w:rPr>
              <w:t xml:space="preserve"> </w:t>
            </w:r>
            <w:r w:rsidRPr="00415818">
              <w:rPr>
                <w:rFonts w:ascii="Times New Roman" w:hAnsi="Times New Roman"/>
                <w:sz w:val="24"/>
                <w:szCs w:val="24"/>
              </w:rPr>
              <w:t xml:space="preserve">under the </w:t>
            </w:r>
            <w:r>
              <w:rPr>
                <w:rFonts w:ascii="Times New Roman" w:hAnsi="Times New Roman"/>
                <w:sz w:val="24"/>
                <w:szCs w:val="24"/>
              </w:rPr>
              <w:t>mentorship</w:t>
            </w:r>
            <w:r w:rsidRPr="00415818">
              <w:rPr>
                <w:rFonts w:ascii="Times New Roman" w:hAnsi="Times New Roman"/>
                <w:sz w:val="24"/>
                <w:szCs w:val="24"/>
              </w:rPr>
              <w:t xml:space="preserve"> of </w:t>
            </w:r>
            <w:r w:rsidR="00E32005">
              <w:rPr>
                <w:rFonts w:ascii="Times New Roman" w:hAnsi="Times New Roman"/>
                <w:b/>
                <w:sz w:val="24"/>
                <w:szCs w:val="24"/>
              </w:rPr>
              <w:t xml:space="preserve">Mrs. </w:t>
            </w:r>
            <w:proofErr w:type="spellStart"/>
            <w:r w:rsidR="00E32005">
              <w:rPr>
                <w:rFonts w:ascii="Times New Roman" w:hAnsi="Times New Roman"/>
                <w:b/>
                <w:sz w:val="24"/>
                <w:szCs w:val="24"/>
              </w:rPr>
              <w:t>Neha</w:t>
            </w:r>
            <w:proofErr w:type="spellEnd"/>
            <w:r w:rsidR="00E32005">
              <w:rPr>
                <w:rFonts w:ascii="Times New Roman" w:hAnsi="Times New Roman"/>
                <w:b/>
                <w:sz w:val="24"/>
                <w:szCs w:val="24"/>
              </w:rPr>
              <w:t xml:space="preserve"> </w:t>
            </w:r>
            <w:proofErr w:type="spellStart"/>
            <w:r w:rsidR="00E32005">
              <w:rPr>
                <w:rFonts w:ascii="Times New Roman" w:hAnsi="Times New Roman"/>
                <w:b/>
                <w:sz w:val="24"/>
                <w:szCs w:val="24"/>
              </w:rPr>
              <w:t>Janu</w:t>
            </w:r>
            <w:proofErr w:type="spellEnd"/>
            <w:r w:rsidRPr="00415818">
              <w:rPr>
                <w:rFonts w:ascii="Times New Roman" w:hAnsi="Times New Roman"/>
                <w:b/>
                <w:sz w:val="24"/>
                <w:szCs w:val="24"/>
              </w:rPr>
              <w:t xml:space="preserve"> </w:t>
            </w:r>
            <w:r w:rsidRPr="00415818">
              <w:rPr>
                <w:rFonts w:ascii="Times New Roman" w:hAnsi="Times New Roman"/>
                <w:sz w:val="24"/>
                <w:szCs w:val="24"/>
              </w:rPr>
              <w:t xml:space="preserve">(Dept. of Information &amp; Technology) and </w:t>
            </w:r>
            <w:r w:rsidR="008C423C">
              <w:rPr>
                <w:rFonts w:ascii="Times New Roman" w:hAnsi="Times New Roman"/>
                <w:sz w:val="24"/>
                <w:szCs w:val="24"/>
              </w:rPr>
              <w:t xml:space="preserve">coordination of </w:t>
            </w:r>
            <w:r w:rsidR="005C0F05">
              <w:rPr>
                <w:rFonts w:ascii="Times New Roman" w:hAnsi="Times New Roman"/>
                <w:b/>
                <w:sz w:val="24"/>
                <w:szCs w:val="24"/>
              </w:rPr>
              <w:t xml:space="preserve">Mr. </w:t>
            </w:r>
            <w:proofErr w:type="spellStart"/>
            <w:r w:rsidR="005C0F05">
              <w:rPr>
                <w:rFonts w:ascii="Times New Roman" w:hAnsi="Times New Roman"/>
                <w:b/>
                <w:sz w:val="24"/>
                <w:szCs w:val="24"/>
              </w:rPr>
              <w:t>Saurabh</w:t>
            </w:r>
            <w:proofErr w:type="spellEnd"/>
            <w:r w:rsidR="005C0F05">
              <w:rPr>
                <w:rFonts w:ascii="Times New Roman" w:hAnsi="Times New Roman"/>
                <w:b/>
                <w:sz w:val="24"/>
                <w:szCs w:val="24"/>
              </w:rPr>
              <w:t xml:space="preserve"> </w:t>
            </w:r>
            <w:proofErr w:type="spellStart"/>
            <w:r w:rsidR="005C0F05">
              <w:rPr>
                <w:rFonts w:ascii="Times New Roman" w:hAnsi="Times New Roman"/>
                <w:b/>
                <w:sz w:val="24"/>
                <w:szCs w:val="24"/>
              </w:rPr>
              <w:t>Ranjan</w:t>
            </w:r>
            <w:proofErr w:type="spellEnd"/>
            <w:r w:rsidR="005C0F05">
              <w:rPr>
                <w:rFonts w:ascii="Times New Roman" w:hAnsi="Times New Roman"/>
                <w:b/>
                <w:sz w:val="24"/>
                <w:szCs w:val="24"/>
              </w:rPr>
              <w:t xml:space="preserve"> S</w:t>
            </w:r>
            <w:r w:rsidRPr="00415818">
              <w:rPr>
                <w:rFonts w:ascii="Times New Roman" w:hAnsi="Times New Roman"/>
                <w:b/>
                <w:sz w:val="24"/>
                <w:szCs w:val="24"/>
              </w:rPr>
              <w:t>rivastava</w:t>
            </w:r>
            <w:r>
              <w:rPr>
                <w:rFonts w:ascii="Times New Roman" w:hAnsi="Times New Roman"/>
                <w:b/>
                <w:sz w:val="24"/>
                <w:szCs w:val="24"/>
              </w:rPr>
              <w:t xml:space="preserve"> </w:t>
            </w:r>
            <w:r w:rsidRPr="00415818">
              <w:rPr>
                <w:rFonts w:ascii="Times New Roman" w:hAnsi="Times New Roman"/>
                <w:sz w:val="24"/>
                <w:szCs w:val="24"/>
              </w:rPr>
              <w:t xml:space="preserve">(Dept. of Computer Science &amp; Technology). This project report </w:t>
            </w:r>
            <w:r>
              <w:rPr>
                <w:rFonts w:ascii="Times New Roman" w:hAnsi="Times New Roman"/>
                <w:sz w:val="24"/>
                <w:szCs w:val="24"/>
              </w:rPr>
              <w:t>has been</w:t>
            </w:r>
            <w:r w:rsidRPr="00415818">
              <w:rPr>
                <w:rFonts w:ascii="Times New Roman" w:hAnsi="Times New Roman"/>
                <w:sz w:val="24"/>
                <w:szCs w:val="24"/>
              </w:rPr>
              <w:t xml:space="preserve"> submitted </w:t>
            </w:r>
            <w:r>
              <w:rPr>
                <w:rFonts w:ascii="Times New Roman" w:hAnsi="Times New Roman"/>
                <w:sz w:val="24"/>
                <w:szCs w:val="24"/>
              </w:rPr>
              <w:t>as the proof of original work for</w:t>
            </w:r>
            <w:r w:rsidRPr="00415818">
              <w:rPr>
                <w:rFonts w:ascii="Times New Roman" w:hAnsi="Times New Roman"/>
                <w:sz w:val="24"/>
                <w:szCs w:val="24"/>
              </w:rPr>
              <w:t xml:space="preserve"> the partial fulfillment of the requirement for the award of the degree of </w:t>
            </w:r>
            <w:r w:rsidRPr="00415818">
              <w:rPr>
                <w:rFonts w:ascii="Times New Roman" w:hAnsi="Times New Roman"/>
                <w:b/>
                <w:sz w:val="24"/>
                <w:szCs w:val="24"/>
              </w:rPr>
              <w:t>Bachelor of Technology</w:t>
            </w:r>
            <w:r w:rsidR="00973A6A">
              <w:rPr>
                <w:rFonts w:ascii="Times New Roman" w:hAnsi="Times New Roman"/>
                <w:b/>
                <w:sz w:val="24"/>
                <w:szCs w:val="24"/>
              </w:rPr>
              <w:t xml:space="preserve"> </w:t>
            </w:r>
            <w:r w:rsidRPr="00415818">
              <w:rPr>
                <w:rFonts w:ascii="Times New Roman" w:hAnsi="Times New Roman"/>
                <w:sz w:val="24"/>
                <w:szCs w:val="24"/>
              </w:rPr>
              <w:t>(</w:t>
            </w:r>
            <w:proofErr w:type="spellStart"/>
            <w:r w:rsidRPr="00415818">
              <w:rPr>
                <w:rFonts w:ascii="Times New Roman" w:hAnsi="Times New Roman"/>
                <w:sz w:val="24"/>
                <w:szCs w:val="24"/>
              </w:rPr>
              <w:t>B.Tech</w:t>
            </w:r>
            <w:proofErr w:type="spellEnd"/>
            <w:r w:rsidRPr="00415818">
              <w:rPr>
                <w:rFonts w:ascii="Times New Roman" w:hAnsi="Times New Roman"/>
                <w:sz w:val="24"/>
                <w:szCs w:val="24"/>
              </w:rPr>
              <w:t>) in</w:t>
            </w:r>
            <w:r>
              <w:rPr>
                <w:rFonts w:ascii="Times New Roman" w:hAnsi="Times New Roman"/>
                <w:sz w:val="24"/>
                <w:szCs w:val="24"/>
              </w:rPr>
              <w:t xml:space="preserve"> the </w:t>
            </w:r>
            <w:r>
              <w:rPr>
                <w:rFonts w:ascii="Times New Roman" w:hAnsi="Times New Roman"/>
                <w:b/>
                <w:sz w:val="24"/>
                <w:szCs w:val="24"/>
              </w:rPr>
              <w:t>Department of C</w:t>
            </w:r>
            <w:r w:rsidRPr="00415818">
              <w:rPr>
                <w:rFonts w:ascii="Times New Roman" w:hAnsi="Times New Roman"/>
                <w:b/>
                <w:sz w:val="24"/>
                <w:szCs w:val="24"/>
              </w:rPr>
              <w:t>omputer Science &amp; Technology.</w:t>
            </w:r>
            <w:r>
              <w:rPr>
                <w:rFonts w:ascii="Times New Roman" w:hAnsi="Times New Roman"/>
                <w:b/>
                <w:sz w:val="24"/>
                <w:szCs w:val="24"/>
              </w:rPr>
              <w:t xml:space="preserve"> </w:t>
            </w:r>
            <w:r>
              <w:rPr>
                <w:rFonts w:ascii="Times New Roman" w:hAnsi="Times New Roman"/>
                <w:sz w:val="24"/>
                <w:szCs w:val="24"/>
              </w:rPr>
              <w:t>It has not been submitted anywhere else, under any other program to the best of our knowledge and belief.</w:t>
            </w:r>
          </w:p>
        </w:tc>
      </w:tr>
      <w:tr w:rsidR="00D4429B" w:rsidTr="006F1BBA">
        <w:trPr>
          <w:gridAfter w:val="2"/>
          <w:wAfter w:w="178" w:type="dxa"/>
          <w:trHeight w:val="160"/>
        </w:trPr>
        <w:tc>
          <w:tcPr>
            <w:tcW w:w="9810" w:type="dxa"/>
            <w:gridSpan w:val="13"/>
          </w:tcPr>
          <w:p w:rsidR="00D4429B" w:rsidRPr="008A7005" w:rsidRDefault="00D4429B" w:rsidP="008C423C">
            <w:pPr>
              <w:spacing w:line="266" w:lineRule="auto"/>
              <w:jc w:val="both"/>
              <w:rPr>
                <w:rFonts w:ascii="Times New Roman" w:eastAsia="Verdana" w:hAnsi="Times New Roman"/>
                <w:sz w:val="24"/>
              </w:rPr>
            </w:pPr>
          </w:p>
        </w:tc>
      </w:tr>
      <w:tr w:rsidR="00D4429B" w:rsidTr="006F1BBA">
        <w:trPr>
          <w:gridAfter w:val="2"/>
          <w:wAfter w:w="178" w:type="dxa"/>
          <w:trHeight w:val="160"/>
        </w:trPr>
        <w:tc>
          <w:tcPr>
            <w:tcW w:w="5596" w:type="dxa"/>
            <w:gridSpan w:val="9"/>
          </w:tcPr>
          <w:p w:rsidR="00D4429B" w:rsidRPr="008A7005" w:rsidRDefault="00D4429B" w:rsidP="008C423C">
            <w:pPr>
              <w:spacing w:line="0" w:lineRule="atLeast"/>
              <w:rPr>
                <w:rFonts w:ascii="Times New Roman" w:eastAsia="Verdana" w:hAnsi="Times New Roman"/>
                <w:sz w:val="24"/>
              </w:rPr>
            </w:pPr>
          </w:p>
        </w:tc>
        <w:tc>
          <w:tcPr>
            <w:tcW w:w="4214" w:type="dxa"/>
            <w:gridSpan w:val="4"/>
          </w:tcPr>
          <w:p w:rsidR="00D4429B" w:rsidRPr="008A7005" w:rsidRDefault="00D4429B" w:rsidP="008C423C">
            <w:pPr>
              <w:spacing w:line="0" w:lineRule="atLeast"/>
              <w:rPr>
                <w:rFonts w:ascii="Times New Roman" w:eastAsia="Verdana" w:hAnsi="Times New Roman"/>
                <w:sz w:val="24"/>
              </w:rPr>
            </w:pPr>
          </w:p>
        </w:tc>
      </w:tr>
      <w:tr w:rsidR="00D4429B" w:rsidTr="006F1BBA">
        <w:trPr>
          <w:gridAfter w:val="2"/>
          <w:wAfter w:w="178" w:type="dxa"/>
          <w:trHeight w:val="160"/>
        </w:trPr>
        <w:tc>
          <w:tcPr>
            <w:tcW w:w="5596" w:type="dxa"/>
            <w:gridSpan w:val="9"/>
          </w:tcPr>
          <w:p w:rsidR="00D4429B" w:rsidRPr="008A7005" w:rsidRDefault="00D4429B" w:rsidP="008C423C">
            <w:pPr>
              <w:spacing w:line="0" w:lineRule="atLeast"/>
              <w:rPr>
                <w:rFonts w:ascii="Times New Roman" w:eastAsia="Verdana" w:hAnsi="Times New Roman"/>
                <w:sz w:val="24"/>
              </w:rPr>
            </w:pPr>
          </w:p>
        </w:tc>
        <w:tc>
          <w:tcPr>
            <w:tcW w:w="4214" w:type="dxa"/>
            <w:gridSpan w:val="4"/>
          </w:tcPr>
          <w:p w:rsidR="00D4429B" w:rsidRPr="008A7005" w:rsidRDefault="00D4429B" w:rsidP="008C423C">
            <w:pPr>
              <w:spacing w:line="0" w:lineRule="atLeast"/>
              <w:rPr>
                <w:rFonts w:ascii="Times New Roman" w:eastAsia="Verdana" w:hAnsi="Times New Roman"/>
                <w:sz w:val="24"/>
              </w:rPr>
            </w:pPr>
          </w:p>
        </w:tc>
      </w:tr>
      <w:tr w:rsidR="00D4429B" w:rsidTr="006F1BBA">
        <w:trPr>
          <w:gridAfter w:val="2"/>
          <w:wAfter w:w="178" w:type="dxa"/>
          <w:trHeight w:val="160"/>
        </w:trPr>
        <w:tc>
          <w:tcPr>
            <w:tcW w:w="5596" w:type="dxa"/>
            <w:gridSpan w:val="9"/>
          </w:tcPr>
          <w:p w:rsidR="00D4429B" w:rsidRPr="001708EC" w:rsidRDefault="00D4429B" w:rsidP="008C423C">
            <w:pPr>
              <w:spacing w:line="0" w:lineRule="atLeast"/>
              <w:rPr>
                <w:rFonts w:ascii="Times New Roman" w:eastAsia="Verdana" w:hAnsi="Times New Roman"/>
                <w:b/>
                <w:sz w:val="24"/>
              </w:rPr>
            </w:pPr>
            <w:r>
              <w:rPr>
                <w:rFonts w:ascii="Times New Roman" w:eastAsia="Verdana" w:hAnsi="Times New Roman"/>
                <w:b/>
                <w:sz w:val="24"/>
              </w:rPr>
              <w:t>Team Members</w:t>
            </w:r>
            <w:r w:rsidRPr="001708EC">
              <w:rPr>
                <w:rFonts w:ascii="Times New Roman" w:eastAsia="Verdana" w:hAnsi="Times New Roman"/>
                <w:b/>
                <w:sz w:val="24"/>
              </w:rPr>
              <w:t>:</w:t>
            </w:r>
          </w:p>
        </w:tc>
        <w:tc>
          <w:tcPr>
            <w:tcW w:w="4214" w:type="dxa"/>
            <w:gridSpan w:val="4"/>
          </w:tcPr>
          <w:p w:rsidR="00D4429B" w:rsidRPr="008A7005" w:rsidRDefault="00D4429B" w:rsidP="008C423C">
            <w:pPr>
              <w:spacing w:line="0" w:lineRule="atLeast"/>
              <w:rPr>
                <w:rFonts w:ascii="Times New Roman" w:eastAsia="Verdana" w:hAnsi="Times New Roman"/>
                <w:sz w:val="24"/>
              </w:rPr>
            </w:pPr>
            <w:r>
              <w:rPr>
                <w:rFonts w:ascii="Times New Roman" w:eastAsia="Verdana" w:hAnsi="Times New Roman"/>
                <w:b/>
                <w:sz w:val="24"/>
              </w:rPr>
              <w:t xml:space="preserve">Signatures: </w:t>
            </w:r>
          </w:p>
        </w:tc>
      </w:tr>
      <w:tr w:rsidR="00D4429B" w:rsidTr="006F1BBA">
        <w:trPr>
          <w:gridAfter w:val="2"/>
          <w:wAfter w:w="178" w:type="dxa"/>
          <w:trHeight w:val="160"/>
        </w:trPr>
        <w:tc>
          <w:tcPr>
            <w:tcW w:w="1724" w:type="dxa"/>
            <w:gridSpan w:val="3"/>
          </w:tcPr>
          <w:p w:rsidR="00D4429B" w:rsidRPr="008A7005" w:rsidRDefault="00D4429B" w:rsidP="008C423C">
            <w:pPr>
              <w:spacing w:line="0" w:lineRule="atLeast"/>
              <w:rPr>
                <w:rFonts w:ascii="Times New Roman" w:eastAsia="Verdana" w:hAnsi="Times New Roman"/>
                <w:sz w:val="24"/>
              </w:rPr>
            </w:pPr>
            <w:r w:rsidRPr="00C05630">
              <w:rPr>
                <w:rFonts w:ascii="Times New Roman" w:eastAsia="Verdana" w:hAnsi="Times New Roman"/>
                <w:sz w:val="24"/>
              </w:rPr>
              <w:t>(12ESKCS0</w:t>
            </w:r>
            <w:r w:rsidR="00573253">
              <w:rPr>
                <w:rFonts w:ascii="Times New Roman" w:eastAsia="Verdana" w:hAnsi="Times New Roman"/>
                <w:sz w:val="24"/>
              </w:rPr>
              <w:t>80</w:t>
            </w:r>
            <w:r w:rsidRPr="00C05630">
              <w:rPr>
                <w:rFonts w:ascii="Times New Roman" w:eastAsia="Verdana" w:hAnsi="Times New Roman"/>
                <w:sz w:val="24"/>
              </w:rPr>
              <w:t>)</w:t>
            </w:r>
          </w:p>
        </w:tc>
        <w:tc>
          <w:tcPr>
            <w:tcW w:w="8086" w:type="dxa"/>
            <w:gridSpan w:val="10"/>
          </w:tcPr>
          <w:p w:rsidR="00D4429B" w:rsidRPr="00973A6A" w:rsidRDefault="00165C36" w:rsidP="008C423C">
            <w:pPr>
              <w:spacing w:line="344" w:lineRule="auto"/>
              <w:jc w:val="both"/>
              <w:rPr>
                <w:rFonts w:ascii="Times New Roman" w:hAnsi="Times New Roman"/>
                <w:bCs/>
                <w:sz w:val="24"/>
                <w:szCs w:val="24"/>
              </w:rPr>
            </w:pPr>
            <w:r>
              <w:rPr>
                <w:rFonts w:ascii="Times New Roman" w:eastAsia="Verdana" w:hAnsi="Times New Roman"/>
                <w:sz w:val="24"/>
              </w:rPr>
              <w:t>Prashant Kathuria</w:t>
            </w:r>
          </w:p>
        </w:tc>
      </w:tr>
      <w:tr w:rsidR="00D4429B" w:rsidTr="006F1BBA">
        <w:trPr>
          <w:gridAfter w:val="2"/>
          <w:wAfter w:w="178" w:type="dxa"/>
          <w:trHeight w:val="160"/>
        </w:trPr>
        <w:tc>
          <w:tcPr>
            <w:tcW w:w="1724" w:type="dxa"/>
            <w:gridSpan w:val="3"/>
          </w:tcPr>
          <w:p w:rsidR="00D4429B" w:rsidRPr="008A7005" w:rsidRDefault="00573253" w:rsidP="008C423C">
            <w:pPr>
              <w:spacing w:line="0" w:lineRule="atLeast"/>
              <w:rPr>
                <w:rFonts w:ascii="Times New Roman" w:eastAsia="Verdana" w:hAnsi="Times New Roman"/>
                <w:sz w:val="24"/>
              </w:rPr>
            </w:pPr>
            <w:r>
              <w:rPr>
                <w:rFonts w:ascii="Times New Roman" w:eastAsia="Verdana" w:hAnsi="Times New Roman"/>
                <w:sz w:val="24"/>
              </w:rPr>
              <w:t>(12ESKCS091</w:t>
            </w:r>
            <w:r w:rsidR="00D4429B" w:rsidRPr="00C05630">
              <w:rPr>
                <w:rFonts w:ascii="Times New Roman" w:eastAsia="Verdana" w:hAnsi="Times New Roman"/>
                <w:sz w:val="24"/>
              </w:rPr>
              <w:t>)</w:t>
            </w:r>
          </w:p>
        </w:tc>
        <w:tc>
          <w:tcPr>
            <w:tcW w:w="8086" w:type="dxa"/>
            <w:gridSpan w:val="10"/>
          </w:tcPr>
          <w:p w:rsidR="00D4429B" w:rsidRPr="00C05630" w:rsidRDefault="00165C36" w:rsidP="008C423C">
            <w:pPr>
              <w:spacing w:line="344" w:lineRule="auto"/>
              <w:jc w:val="both"/>
              <w:rPr>
                <w:rFonts w:ascii="Times New Roman" w:eastAsia="Verdana" w:hAnsi="Times New Roman"/>
                <w:sz w:val="24"/>
              </w:rPr>
            </w:pPr>
            <w:proofErr w:type="spellStart"/>
            <w:r>
              <w:rPr>
                <w:rFonts w:ascii="Times New Roman" w:eastAsia="Verdana" w:hAnsi="Times New Roman"/>
                <w:sz w:val="24"/>
              </w:rPr>
              <w:t>Rajat</w:t>
            </w:r>
            <w:proofErr w:type="spellEnd"/>
            <w:r>
              <w:rPr>
                <w:rFonts w:ascii="Times New Roman" w:eastAsia="Verdana" w:hAnsi="Times New Roman"/>
                <w:sz w:val="24"/>
              </w:rPr>
              <w:t xml:space="preserve"> Gupta</w:t>
            </w:r>
          </w:p>
        </w:tc>
      </w:tr>
      <w:tr w:rsidR="00D4429B" w:rsidTr="006F1BBA">
        <w:trPr>
          <w:gridAfter w:val="2"/>
          <w:wAfter w:w="178" w:type="dxa"/>
          <w:trHeight w:val="160"/>
        </w:trPr>
        <w:tc>
          <w:tcPr>
            <w:tcW w:w="1724" w:type="dxa"/>
            <w:gridSpan w:val="3"/>
          </w:tcPr>
          <w:p w:rsidR="00D4429B" w:rsidRPr="008A7005" w:rsidRDefault="00573253" w:rsidP="008C423C">
            <w:pPr>
              <w:spacing w:line="0" w:lineRule="atLeast"/>
              <w:rPr>
                <w:rFonts w:ascii="Times New Roman" w:eastAsia="Verdana" w:hAnsi="Times New Roman"/>
                <w:sz w:val="24"/>
              </w:rPr>
            </w:pPr>
            <w:r>
              <w:rPr>
                <w:rFonts w:ascii="Times New Roman" w:eastAsia="Verdana" w:hAnsi="Times New Roman"/>
                <w:sz w:val="24"/>
              </w:rPr>
              <w:t>(12ESKCS115</w:t>
            </w:r>
            <w:r w:rsidR="00D4429B" w:rsidRPr="00C05630">
              <w:rPr>
                <w:rFonts w:ascii="Times New Roman" w:eastAsia="Verdana" w:hAnsi="Times New Roman"/>
                <w:sz w:val="24"/>
              </w:rPr>
              <w:t>)</w:t>
            </w:r>
          </w:p>
        </w:tc>
        <w:tc>
          <w:tcPr>
            <w:tcW w:w="8086" w:type="dxa"/>
            <w:gridSpan w:val="10"/>
          </w:tcPr>
          <w:p w:rsidR="00D4429B" w:rsidRPr="00C05630" w:rsidRDefault="00973A6A" w:rsidP="008C423C">
            <w:pPr>
              <w:spacing w:line="344" w:lineRule="auto"/>
              <w:jc w:val="both"/>
              <w:rPr>
                <w:rFonts w:ascii="Times New Roman" w:eastAsia="Verdana" w:hAnsi="Times New Roman"/>
                <w:sz w:val="24"/>
              </w:rPr>
            </w:pPr>
            <w:proofErr w:type="spellStart"/>
            <w:r>
              <w:rPr>
                <w:rFonts w:ascii="Times New Roman" w:eastAsia="Verdana" w:hAnsi="Times New Roman"/>
                <w:sz w:val="24"/>
              </w:rPr>
              <w:t>Subroto</w:t>
            </w:r>
            <w:proofErr w:type="spellEnd"/>
            <w:r>
              <w:rPr>
                <w:rFonts w:ascii="Times New Roman" w:eastAsia="Verdana" w:hAnsi="Times New Roman"/>
                <w:sz w:val="24"/>
              </w:rPr>
              <w:t xml:space="preserve"> Biswas</w:t>
            </w:r>
          </w:p>
        </w:tc>
      </w:tr>
      <w:tr w:rsidR="00D4429B" w:rsidTr="006F1BBA">
        <w:trPr>
          <w:gridAfter w:val="2"/>
          <w:wAfter w:w="178" w:type="dxa"/>
          <w:trHeight w:val="160"/>
        </w:trPr>
        <w:tc>
          <w:tcPr>
            <w:tcW w:w="1724" w:type="dxa"/>
            <w:gridSpan w:val="3"/>
          </w:tcPr>
          <w:p w:rsidR="00D4429B" w:rsidRPr="008A7005" w:rsidRDefault="00973A6A" w:rsidP="008C423C">
            <w:pPr>
              <w:spacing w:line="0" w:lineRule="atLeast"/>
              <w:rPr>
                <w:rFonts w:ascii="Times New Roman" w:eastAsia="Verdana" w:hAnsi="Times New Roman"/>
                <w:sz w:val="24"/>
              </w:rPr>
            </w:pPr>
            <w:r>
              <w:rPr>
                <w:rFonts w:ascii="Times New Roman" w:eastAsia="Verdana" w:hAnsi="Times New Roman"/>
                <w:sz w:val="24"/>
              </w:rPr>
              <w:t>(12ESKCS120</w:t>
            </w:r>
            <w:r w:rsidR="00D4429B" w:rsidRPr="00C05630">
              <w:rPr>
                <w:rFonts w:ascii="Times New Roman" w:eastAsia="Verdana" w:hAnsi="Times New Roman"/>
                <w:sz w:val="24"/>
              </w:rPr>
              <w:t>)</w:t>
            </w:r>
          </w:p>
        </w:tc>
        <w:tc>
          <w:tcPr>
            <w:tcW w:w="8086" w:type="dxa"/>
            <w:gridSpan w:val="10"/>
          </w:tcPr>
          <w:p w:rsidR="00D4429B" w:rsidRPr="00C05630" w:rsidRDefault="00973A6A" w:rsidP="008C423C">
            <w:pPr>
              <w:spacing w:line="344" w:lineRule="auto"/>
              <w:jc w:val="both"/>
              <w:rPr>
                <w:rFonts w:ascii="Times New Roman" w:eastAsia="Verdana" w:hAnsi="Times New Roman"/>
                <w:sz w:val="24"/>
              </w:rPr>
            </w:pPr>
            <w:proofErr w:type="spellStart"/>
            <w:r>
              <w:rPr>
                <w:rFonts w:ascii="Times New Roman" w:eastAsia="Verdana" w:hAnsi="Times New Roman"/>
                <w:sz w:val="24"/>
              </w:rPr>
              <w:t>Tushar</w:t>
            </w:r>
            <w:proofErr w:type="spellEnd"/>
            <w:r>
              <w:rPr>
                <w:rFonts w:ascii="Times New Roman" w:eastAsia="Verdana" w:hAnsi="Times New Roman"/>
                <w:sz w:val="24"/>
              </w:rPr>
              <w:t xml:space="preserve"> Mittal</w:t>
            </w:r>
          </w:p>
        </w:tc>
      </w:tr>
      <w:tr w:rsidR="00D4429B" w:rsidTr="006F1BBA">
        <w:trPr>
          <w:gridAfter w:val="2"/>
          <w:wAfter w:w="178" w:type="dxa"/>
          <w:trHeight w:val="160"/>
        </w:trPr>
        <w:tc>
          <w:tcPr>
            <w:tcW w:w="5596" w:type="dxa"/>
            <w:gridSpan w:val="9"/>
          </w:tcPr>
          <w:p w:rsidR="00D4429B" w:rsidRPr="001708EC" w:rsidRDefault="00D4429B" w:rsidP="008C423C">
            <w:pPr>
              <w:spacing w:line="0" w:lineRule="atLeast"/>
              <w:rPr>
                <w:rFonts w:ascii="Times New Roman" w:eastAsia="Verdana" w:hAnsi="Times New Roman"/>
                <w:b/>
                <w:sz w:val="24"/>
              </w:rPr>
            </w:pPr>
          </w:p>
        </w:tc>
        <w:tc>
          <w:tcPr>
            <w:tcW w:w="4214" w:type="dxa"/>
            <w:gridSpan w:val="4"/>
          </w:tcPr>
          <w:p w:rsidR="00D4429B" w:rsidRPr="008A7005" w:rsidRDefault="00D4429B" w:rsidP="008C423C">
            <w:pPr>
              <w:spacing w:line="0" w:lineRule="atLeast"/>
              <w:rPr>
                <w:rFonts w:ascii="Times New Roman" w:eastAsia="Verdana" w:hAnsi="Times New Roman"/>
                <w:sz w:val="24"/>
              </w:rPr>
            </w:pPr>
          </w:p>
        </w:tc>
      </w:tr>
      <w:tr w:rsidR="00D4429B" w:rsidTr="006F1BBA">
        <w:trPr>
          <w:gridAfter w:val="2"/>
          <w:wAfter w:w="178" w:type="dxa"/>
          <w:trHeight w:val="1002"/>
        </w:trPr>
        <w:tc>
          <w:tcPr>
            <w:tcW w:w="9810" w:type="dxa"/>
            <w:gridSpan w:val="13"/>
          </w:tcPr>
          <w:p w:rsidR="00D4429B" w:rsidRDefault="00AC6EDE" w:rsidP="008C423C">
            <w:pPr>
              <w:spacing w:line="0" w:lineRule="atLeast"/>
              <w:rPr>
                <w:rFonts w:ascii="Times New Roman" w:eastAsia="Verdana" w:hAnsi="Times New Roman"/>
                <w:sz w:val="24"/>
              </w:rPr>
            </w:pPr>
            <w:r>
              <w:rPr>
                <w:rFonts w:ascii="Times New Roman" w:eastAsia="Verdana" w:hAnsi="Times New Roman"/>
                <w:sz w:val="24"/>
              </w:rPr>
              <w:lastRenderedPageBreak/>
              <w:br/>
            </w:r>
          </w:p>
          <w:p w:rsidR="00AC6EDE" w:rsidRDefault="00AC6EDE" w:rsidP="008C423C">
            <w:pPr>
              <w:spacing w:line="0" w:lineRule="atLeast"/>
              <w:rPr>
                <w:rFonts w:ascii="Times New Roman" w:eastAsia="Verdana" w:hAnsi="Times New Roman"/>
                <w:sz w:val="24"/>
              </w:rPr>
            </w:pPr>
          </w:p>
          <w:p w:rsidR="00AC6EDE" w:rsidRPr="008A7005" w:rsidRDefault="00AC6EDE" w:rsidP="008C423C">
            <w:pPr>
              <w:spacing w:line="0" w:lineRule="atLeast"/>
              <w:rPr>
                <w:rFonts w:ascii="Times New Roman" w:eastAsia="Verdana" w:hAnsi="Times New Roman"/>
                <w:sz w:val="24"/>
              </w:rPr>
            </w:pPr>
          </w:p>
        </w:tc>
      </w:tr>
      <w:tr w:rsidR="0082604B" w:rsidTr="006F1BBA">
        <w:trPr>
          <w:gridAfter w:val="1"/>
          <w:wAfter w:w="87" w:type="dxa"/>
        </w:trPr>
        <w:tc>
          <w:tcPr>
            <w:tcW w:w="1724" w:type="dxa"/>
            <w:gridSpan w:val="3"/>
          </w:tcPr>
          <w:p w:rsidR="0082604B" w:rsidRDefault="0082604B" w:rsidP="008C423C">
            <w:pPr>
              <w:spacing w:after="0" w:line="240" w:lineRule="auto"/>
              <w:jc w:val="center"/>
              <w:rPr>
                <w:rFonts w:ascii="Times New Roman" w:hAnsi="Times New Roman"/>
                <w:bCs/>
                <w:sz w:val="20"/>
                <w:szCs w:val="20"/>
              </w:rPr>
            </w:pPr>
          </w:p>
        </w:tc>
        <w:tc>
          <w:tcPr>
            <w:tcW w:w="8177" w:type="dxa"/>
            <w:gridSpan w:val="11"/>
          </w:tcPr>
          <w:p w:rsidR="0082604B" w:rsidRDefault="0082604B" w:rsidP="008C423C">
            <w:pPr>
              <w:spacing w:after="0" w:line="240" w:lineRule="auto"/>
              <w:jc w:val="center"/>
              <w:rPr>
                <w:rFonts w:ascii="Times New Roman" w:hAnsi="Times New Roman"/>
                <w:bCs/>
                <w:sz w:val="20"/>
                <w:szCs w:val="20"/>
              </w:rPr>
            </w:pPr>
            <w:r>
              <w:rPr>
                <w:rFonts w:ascii="Times New Roman" w:hAnsi="Times New Roman"/>
                <w:b/>
                <w:bCs/>
                <w:sz w:val="28"/>
                <w:szCs w:val="18"/>
              </w:rPr>
              <w:t xml:space="preserve"> </w:t>
            </w:r>
          </w:p>
        </w:tc>
      </w:tr>
      <w:tr w:rsidR="0082604B" w:rsidTr="006F1BBA">
        <w:trPr>
          <w:gridAfter w:val="1"/>
          <w:wAfter w:w="87" w:type="dxa"/>
          <w:trHeight w:val="75"/>
        </w:trPr>
        <w:tc>
          <w:tcPr>
            <w:tcW w:w="3150" w:type="dxa"/>
            <w:gridSpan w:val="5"/>
            <w:vMerge w:val="restart"/>
          </w:tcPr>
          <w:p w:rsidR="0082604B" w:rsidRDefault="0082604B" w:rsidP="008C423C">
            <w:pPr>
              <w:spacing w:after="0" w:line="240" w:lineRule="auto"/>
              <w:jc w:val="center"/>
              <w:rPr>
                <w:rFonts w:ascii="Times New Roman" w:hAnsi="Times New Roman"/>
                <w:bCs/>
                <w:sz w:val="20"/>
                <w:szCs w:val="20"/>
              </w:rPr>
            </w:pPr>
          </w:p>
          <w:p w:rsidR="00AC6EDE" w:rsidRDefault="00AC6EDE" w:rsidP="008C423C">
            <w:pPr>
              <w:spacing w:after="0" w:line="240" w:lineRule="auto"/>
              <w:jc w:val="center"/>
              <w:rPr>
                <w:rFonts w:ascii="Times New Roman" w:hAnsi="Times New Roman"/>
                <w:bCs/>
                <w:sz w:val="20"/>
                <w:szCs w:val="20"/>
              </w:rPr>
            </w:pPr>
          </w:p>
          <w:p w:rsidR="00AC6EDE" w:rsidRDefault="00AC6EDE" w:rsidP="008C423C">
            <w:pPr>
              <w:spacing w:after="0" w:line="240" w:lineRule="auto"/>
              <w:jc w:val="center"/>
              <w:rPr>
                <w:rFonts w:ascii="Times New Roman" w:hAnsi="Times New Roman"/>
                <w:bCs/>
                <w:sz w:val="20"/>
                <w:szCs w:val="20"/>
              </w:rPr>
            </w:pPr>
          </w:p>
        </w:tc>
        <w:tc>
          <w:tcPr>
            <w:tcW w:w="3780" w:type="dxa"/>
            <w:gridSpan w:val="6"/>
          </w:tcPr>
          <w:p w:rsidR="0082604B" w:rsidRDefault="0051564F" w:rsidP="008C423C">
            <w:pPr>
              <w:spacing w:after="0" w:line="240" w:lineRule="auto"/>
              <w:jc w:val="center"/>
              <w:rPr>
                <w:rFonts w:ascii="Times New Roman" w:hAnsi="Times New Roman"/>
                <w:bCs/>
                <w:sz w:val="20"/>
                <w:szCs w:val="20"/>
              </w:rPr>
            </w:pPr>
            <w:r w:rsidRPr="00287513">
              <w:rPr>
                <w:rFonts w:ascii="Times New Roman" w:eastAsia="Arial Unicode MS" w:hAnsi="Times New Roman"/>
                <w:b/>
                <w:sz w:val="32"/>
                <w:szCs w:val="32"/>
                <w:u w:val="single"/>
              </w:rPr>
              <w:t>ACKNOWLEDGMENT</w:t>
            </w:r>
          </w:p>
          <w:p w:rsidR="0082604B" w:rsidRDefault="0082604B" w:rsidP="008C423C">
            <w:pPr>
              <w:spacing w:after="0" w:line="240" w:lineRule="auto"/>
              <w:jc w:val="center"/>
              <w:rPr>
                <w:rFonts w:ascii="Times New Roman" w:hAnsi="Times New Roman"/>
                <w:bCs/>
                <w:sz w:val="20"/>
                <w:szCs w:val="20"/>
              </w:rPr>
            </w:pPr>
          </w:p>
        </w:tc>
        <w:tc>
          <w:tcPr>
            <w:tcW w:w="2971" w:type="dxa"/>
            <w:gridSpan w:val="3"/>
            <w:vMerge w:val="restart"/>
          </w:tcPr>
          <w:p w:rsidR="0082604B" w:rsidRPr="0051564F" w:rsidRDefault="0082604B" w:rsidP="0051564F">
            <w:pPr>
              <w:spacing w:line="0" w:lineRule="atLeast"/>
              <w:rPr>
                <w:rFonts w:ascii="Times New Roman" w:eastAsia="Verdana" w:hAnsi="Times New Roman"/>
                <w:b/>
                <w:sz w:val="24"/>
              </w:rPr>
            </w:pPr>
          </w:p>
        </w:tc>
      </w:tr>
      <w:tr w:rsidR="0082604B" w:rsidTr="006F1BBA">
        <w:trPr>
          <w:gridAfter w:val="1"/>
          <w:wAfter w:w="87" w:type="dxa"/>
          <w:trHeight w:val="75"/>
        </w:trPr>
        <w:tc>
          <w:tcPr>
            <w:tcW w:w="3150" w:type="dxa"/>
            <w:gridSpan w:val="5"/>
            <w:vMerge/>
          </w:tcPr>
          <w:p w:rsidR="0082604B" w:rsidRDefault="0082604B" w:rsidP="008C423C">
            <w:pPr>
              <w:spacing w:after="0" w:line="240" w:lineRule="auto"/>
              <w:jc w:val="center"/>
              <w:rPr>
                <w:rFonts w:ascii="Times New Roman" w:hAnsi="Times New Roman"/>
                <w:bCs/>
                <w:sz w:val="20"/>
                <w:szCs w:val="20"/>
              </w:rPr>
            </w:pPr>
          </w:p>
        </w:tc>
        <w:tc>
          <w:tcPr>
            <w:tcW w:w="3780" w:type="dxa"/>
            <w:gridSpan w:val="6"/>
          </w:tcPr>
          <w:p w:rsidR="0082604B" w:rsidRDefault="0082604B" w:rsidP="008C423C">
            <w:pPr>
              <w:spacing w:after="0" w:line="240" w:lineRule="auto"/>
              <w:jc w:val="center"/>
              <w:rPr>
                <w:rFonts w:ascii="Times New Roman" w:hAnsi="Times New Roman"/>
                <w:bCs/>
                <w:sz w:val="20"/>
                <w:szCs w:val="20"/>
              </w:rPr>
            </w:pPr>
          </w:p>
          <w:p w:rsidR="0082604B" w:rsidRDefault="0082604B" w:rsidP="008C423C">
            <w:pPr>
              <w:spacing w:after="0" w:line="240" w:lineRule="auto"/>
              <w:jc w:val="center"/>
              <w:rPr>
                <w:rFonts w:ascii="Times New Roman" w:hAnsi="Times New Roman"/>
                <w:bCs/>
                <w:sz w:val="20"/>
                <w:szCs w:val="20"/>
              </w:rPr>
            </w:pPr>
          </w:p>
        </w:tc>
        <w:tc>
          <w:tcPr>
            <w:tcW w:w="2971" w:type="dxa"/>
            <w:gridSpan w:val="3"/>
            <w:vMerge/>
          </w:tcPr>
          <w:p w:rsidR="0082604B" w:rsidRDefault="0082604B" w:rsidP="008C423C">
            <w:pPr>
              <w:spacing w:after="0" w:line="240" w:lineRule="auto"/>
              <w:jc w:val="center"/>
              <w:rPr>
                <w:rFonts w:ascii="Times New Roman" w:hAnsi="Times New Roman"/>
                <w:bCs/>
                <w:sz w:val="20"/>
                <w:szCs w:val="20"/>
              </w:rPr>
            </w:pPr>
          </w:p>
        </w:tc>
      </w:tr>
      <w:tr w:rsidR="0082604B" w:rsidTr="006F1BBA">
        <w:trPr>
          <w:gridAfter w:val="1"/>
          <w:wAfter w:w="87" w:type="dxa"/>
          <w:trHeight w:val="75"/>
        </w:trPr>
        <w:tc>
          <w:tcPr>
            <w:tcW w:w="3150" w:type="dxa"/>
            <w:gridSpan w:val="5"/>
            <w:vMerge/>
          </w:tcPr>
          <w:p w:rsidR="0082604B" w:rsidRDefault="0082604B" w:rsidP="008C423C">
            <w:pPr>
              <w:spacing w:after="0" w:line="240" w:lineRule="auto"/>
              <w:jc w:val="center"/>
              <w:rPr>
                <w:rFonts w:ascii="Times New Roman" w:hAnsi="Times New Roman"/>
                <w:bCs/>
                <w:sz w:val="20"/>
                <w:szCs w:val="20"/>
              </w:rPr>
            </w:pPr>
          </w:p>
        </w:tc>
        <w:tc>
          <w:tcPr>
            <w:tcW w:w="3780" w:type="dxa"/>
            <w:gridSpan w:val="6"/>
          </w:tcPr>
          <w:p w:rsidR="0082604B" w:rsidRDefault="0082604B" w:rsidP="008C423C">
            <w:pPr>
              <w:spacing w:after="0" w:line="240" w:lineRule="auto"/>
              <w:jc w:val="center"/>
              <w:rPr>
                <w:rFonts w:ascii="Times New Roman" w:hAnsi="Times New Roman"/>
                <w:bCs/>
                <w:sz w:val="20"/>
                <w:szCs w:val="20"/>
              </w:rPr>
            </w:pPr>
          </w:p>
        </w:tc>
        <w:tc>
          <w:tcPr>
            <w:tcW w:w="2971" w:type="dxa"/>
            <w:gridSpan w:val="3"/>
            <w:vMerge/>
          </w:tcPr>
          <w:p w:rsidR="0082604B" w:rsidRDefault="0082604B" w:rsidP="008C423C">
            <w:pPr>
              <w:spacing w:after="0" w:line="240" w:lineRule="auto"/>
              <w:jc w:val="center"/>
              <w:rPr>
                <w:rFonts w:ascii="Times New Roman" w:hAnsi="Times New Roman"/>
                <w:bCs/>
                <w:sz w:val="20"/>
                <w:szCs w:val="20"/>
              </w:rPr>
            </w:pPr>
          </w:p>
        </w:tc>
      </w:tr>
      <w:tr w:rsidR="0082604B" w:rsidTr="006F1BBA">
        <w:trPr>
          <w:gridAfter w:val="1"/>
          <w:wAfter w:w="87" w:type="dxa"/>
          <w:trHeight w:val="75"/>
        </w:trPr>
        <w:tc>
          <w:tcPr>
            <w:tcW w:w="9901" w:type="dxa"/>
            <w:gridSpan w:val="14"/>
          </w:tcPr>
          <w:p w:rsidR="0082604B" w:rsidRDefault="0082604B" w:rsidP="0082604B">
            <w:pPr>
              <w:spacing w:line="360" w:lineRule="auto"/>
              <w:jc w:val="both"/>
              <w:rPr>
                <w:rFonts w:ascii="Times New Roman" w:hAnsi="Times New Roman"/>
                <w:bCs/>
                <w:sz w:val="20"/>
                <w:szCs w:val="20"/>
              </w:rPr>
            </w:pPr>
            <w:r w:rsidRPr="00F6381D">
              <w:rPr>
                <w:rFonts w:ascii="Times New Roman" w:eastAsia="Verdana" w:hAnsi="Times New Roman"/>
                <w:sz w:val="24"/>
                <w:szCs w:val="24"/>
              </w:rPr>
              <w:t>A project of such a vast coverage cannot be realized without help from numerous sources and people in the organization.</w:t>
            </w:r>
            <w:r>
              <w:rPr>
                <w:rFonts w:ascii="Times New Roman" w:eastAsia="Verdana" w:hAnsi="Times New Roman"/>
              </w:rPr>
              <w:t xml:space="preserve"> </w:t>
            </w:r>
            <w:r w:rsidRPr="00055D0B">
              <w:rPr>
                <w:rFonts w:ascii="Times New Roman" w:hAnsi="Times New Roman"/>
                <w:sz w:val="24"/>
                <w:szCs w:val="24"/>
              </w:rPr>
              <w:t>We take this opportunity to express our gratitude to all those who have been helping us in making this project successful.</w:t>
            </w:r>
          </w:p>
        </w:tc>
      </w:tr>
      <w:tr w:rsidR="0082604B" w:rsidTr="006F1BBA">
        <w:trPr>
          <w:gridAfter w:val="1"/>
          <w:wAfter w:w="87" w:type="dxa"/>
          <w:trHeight w:val="1936"/>
        </w:trPr>
        <w:tc>
          <w:tcPr>
            <w:tcW w:w="9901" w:type="dxa"/>
            <w:gridSpan w:val="14"/>
          </w:tcPr>
          <w:p w:rsidR="0082604B" w:rsidRDefault="0082604B" w:rsidP="0082604B">
            <w:pPr>
              <w:spacing w:line="360" w:lineRule="auto"/>
              <w:jc w:val="both"/>
              <w:rPr>
                <w:rFonts w:ascii="Times New Roman" w:hAnsi="Times New Roman"/>
                <w:bCs/>
                <w:sz w:val="20"/>
                <w:szCs w:val="20"/>
              </w:rPr>
            </w:pPr>
            <w:r>
              <w:rPr>
                <w:rFonts w:ascii="Times New Roman" w:hAnsi="Times New Roman"/>
                <w:sz w:val="24"/>
                <w:szCs w:val="24"/>
              </w:rPr>
              <w:t xml:space="preserve">We are highly indebted to our faculty mentor </w:t>
            </w:r>
            <w:r w:rsidR="00F6381D">
              <w:rPr>
                <w:rFonts w:ascii="Times New Roman" w:hAnsi="Times New Roman"/>
                <w:b/>
                <w:sz w:val="24"/>
                <w:szCs w:val="24"/>
              </w:rPr>
              <w:t xml:space="preserve">Mrs. </w:t>
            </w:r>
            <w:proofErr w:type="spellStart"/>
            <w:r w:rsidR="00F6381D">
              <w:rPr>
                <w:rFonts w:ascii="Times New Roman" w:hAnsi="Times New Roman"/>
                <w:b/>
                <w:sz w:val="24"/>
                <w:szCs w:val="24"/>
              </w:rPr>
              <w:t>Neha</w:t>
            </w:r>
            <w:proofErr w:type="spellEnd"/>
            <w:r w:rsidR="00F6381D">
              <w:rPr>
                <w:rFonts w:ascii="Times New Roman" w:hAnsi="Times New Roman"/>
                <w:b/>
                <w:sz w:val="24"/>
                <w:szCs w:val="24"/>
              </w:rPr>
              <w:t xml:space="preserve"> </w:t>
            </w:r>
            <w:proofErr w:type="spellStart"/>
            <w:r w:rsidR="00F6381D">
              <w:rPr>
                <w:rFonts w:ascii="Times New Roman" w:hAnsi="Times New Roman"/>
                <w:b/>
                <w:sz w:val="24"/>
                <w:szCs w:val="24"/>
              </w:rPr>
              <w:t>Janu</w:t>
            </w:r>
            <w:proofErr w:type="spellEnd"/>
            <w:r>
              <w:rPr>
                <w:rFonts w:ascii="Times New Roman" w:hAnsi="Times New Roman"/>
                <w:b/>
                <w:sz w:val="24"/>
                <w:szCs w:val="24"/>
              </w:rPr>
              <w:t xml:space="preserve">. </w:t>
            </w:r>
            <w:r w:rsidRPr="00F6381D">
              <w:rPr>
                <w:rFonts w:ascii="Times New Roman" w:eastAsia="Verdana" w:hAnsi="Times New Roman"/>
                <w:sz w:val="24"/>
                <w:szCs w:val="24"/>
              </w:rPr>
              <w:t>She has been a guide, motivator &amp; source of inspiration for us to carry out the necessary proceedings for the project to be completed successfully.</w:t>
            </w:r>
            <w:r>
              <w:rPr>
                <w:rFonts w:ascii="Times New Roman" w:eastAsia="Verdana" w:hAnsi="Times New Roman"/>
              </w:rPr>
              <w:t xml:space="preserve"> We also thank </w:t>
            </w:r>
            <w:r>
              <w:rPr>
                <w:rFonts w:ascii="Times New Roman" w:hAnsi="Times New Roman"/>
                <w:sz w:val="24"/>
                <w:szCs w:val="24"/>
              </w:rPr>
              <w:t>our project coordinator</w:t>
            </w:r>
            <w:r>
              <w:rPr>
                <w:rFonts w:ascii="Times New Roman" w:hAnsi="Times New Roman"/>
                <w:b/>
                <w:sz w:val="24"/>
                <w:szCs w:val="24"/>
              </w:rPr>
              <w:t xml:space="preserve"> Mr. </w:t>
            </w:r>
            <w:proofErr w:type="spellStart"/>
            <w:r>
              <w:rPr>
                <w:rFonts w:ascii="Times New Roman" w:hAnsi="Times New Roman"/>
                <w:b/>
                <w:sz w:val="24"/>
                <w:szCs w:val="24"/>
              </w:rPr>
              <w:t>Saurabh</w:t>
            </w:r>
            <w:proofErr w:type="spellEnd"/>
            <w:r>
              <w:rPr>
                <w:rFonts w:ascii="Times New Roman" w:hAnsi="Times New Roman"/>
                <w:b/>
                <w:sz w:val="24"/>
                <w:szCs w:val="24"/>
              </w:rPr>
              <w:t xml:space="preserve"> </w:t>
            </w:r>
            <w:proofErr w:type="spellStart"/>
            <w:r>
              <w:rPr>
                <w:rFonts w:ascii="Times New Roman" w:hAnsi="Times New Roman"/>
                <w:b/>
                <w:sz w:val="24"/>
                <w:szCs w:val="24"/>
              </w:rPr>
              <w:t>Ranjan</w:t>
            </w:r>
            <w:proofErr w:type="spellEnd"/>
            <w:r>
              <w:rPr>
                <w:rFonts w:ascii="Times New Roman" w:hAnsi="Times New Roman"/>
                <w:b/>
                <w:sz w:val="24"/>
                <w:szCs w:val="24"/>
              </w:rPr>
              <w:t xml:space="preserve"> </w:t>
            </w:r>
            <w:proofErr w:type="spellStart"/>
            <w:r>
              <w:rPr>
                <w:rFonts w:ascii="Times New Roman" w:hAnsi="Times New Roman"/>
                <w:b/>
                <w:sz w:val="24"/>
                <w:szCs w:val="24"/>
              </w:rPr>
              <w:t>Sr</w:t>
            </w:r>
            <w:r w:rsidRPr="00F2650B">
              <w:rPr>
                <w:rFonts w:ascii="Times New Roman" w:hAnsi="Times New Roman"/>
                <w:b/>
                <w:sz w:val="24"/>
                <w:szCs w:val="24"/>
              </w:rPr>
              <w:t>rivastava</w:t>
            </w:r>
            <w:proofErr w:type="spellEnd"/>
            <w:r>
              <w:rPr>
                <w:rFonts w:ascii="Times New Roman" w:hAnsi="Times New Roman"/>
                <w:sz w:val="24"/>
                <w:szCs w:val="24"/>
              </w:rPr>
              <w:t xml:space="preserve"> </w:t>
            </w:r>
            <w:r w:rsidRPr="00055D0B">
              <w:rPr>
                <w:rFonts w:ascii="Times New Roman" w:hAnsi="Times New Roman"/>
                <w:sz w:val="24"/>
                <w:szCs w:val="24"/>
              </w:rPr>
              <w:t xml:space="preserve">for </w:t>
            </w:r>
            <w:r>
              <w:rPr>
                <w:rFonts w:ascii="Times New Roman" w:hAnsi="Times New Roman"/>
                <w:sz w:val="24"/>
                <w:szCs w:val="24"/>
              </w:rPr>
              <w:t>his</w:t>
            </w:r>
            <w:r w:rsidR="00E50549">
              <w:rPr>
                <w:rFonts w:ascii="Times New Roman" w:hAnsi="Times New Roman"/>
                <w:sz w:val="24"/>
                <w:szCs w:val="24"/>
              </w:rPr>
              <w:t xml:space="preserve"> </w:t>
            </w:r>
            <w:r w:rsidRPr="00055D0B">
              <w:rPr>
                <w:rFonts w:ascii="Times New Roman" w:hAnsi="Times New Roman"/>
                <w:sz w:val="24"/>
                <w:szCs w:val="24"/>
              </w:rPr>
              <w:t>co-operation</w:t>
            </w:r>
            <w:r w:rsidR="00E50549" w:rsidRPr="00055D0B">
              <w:rPr>
                <w:rFonts w:ascii="Times New Roman" w:hAnsi="Times New Roman"/>
                <w:sz w:val="24"/>
                <w:szCs w:val="24"/>
              </w:rPr>
              <w:t>, encouragement</w:t>
            </w:r>
            <w:r w:rsidRPr="00055D0B">
              <w:rPr>
                <w:rFonts w:ascii="Times New Roman" w:hAnsi="Times New Roman"/>
                <w:sz w:val="24"/>
                <w:szCs w:val="24"/>
              </w:rPr>
              <w:t>, valuable suggestions and critical remarks that galvanized our efforts in the right direction.</w:t>
            </w:r>
            <w:r>
              <w:rPr>
                <w:rFonts w:ascii="Times New Roman" w:hAnsi="Times New Roman"/>
                <w:sz w:val="24"/>
                <w:szCs w:val="24"/>
              </w:rPr>
              <w:t xml:space="preserve"> </w:t>
            </w:r>
          </w:p>
        </w:tc>
      </w:tr>
      <w:tr w:rsidR="0082604B" w:rsidTr="006F1BBA">
        <w:trPr>
          <w:gridAfter w:val="1"/>
          <w:wAfter w:w="87" w:type="dxa"/>
          <w:trHeight w:val="160"/>
        </w:trPr>
        <w:tc>
          <w:tcPr>
            <w:tcW w:w="9901" w:type="dxa"/>
            <w:gridSpan w:val="14"/>
          </w:tcPr>
          <w:p w:rsidR="0082604B" w:rsidRPr="008A7005" w:rsidRDefault="0082604B" w:rsidP="00E50549">
            <w:pPr>
              <w:spacing w:line="360" w:lineRule="auto"/>
              <w:jc w:val="both"/>
              <w:rPr>
                <w:rFonts w:ascii="Times New Roman" w:eastAsia="Verdana" w:hAnsi="Times New Roman"/>
                <w:sz w:val="24"/>
              </w:rPr>
            </w:pPr>
            <w:r w:rsidRPr="00055D0B">
              <w:rPr>
                <w:rFonts w:ascii="Times New Roman" w:hAnsi="Times New Roman"/>
                <w:sz w:val="24"/>
                <w:szCs w:val="24"/>
              </w:rPr>
              <w:t xml:space="preserve">We would also like to convey our sincere thanks to </w:t>
            </w:r>
            <w:r w:rsidRPr="00F2650B">
              <w:rPr>
                <w:rFonts w:ascii="Times New Roman" w:hAnsi="Times New Roman"/>
                <w:b/>
                <w:sz w:val="24"/>
                <w:szCs w:val="24"/>
              </w:rPr>
              <w:t xml:space="preserve">Prof.  C.M. </w:t>
            </w:r>
            <w:proofErr w:type="spellStart"/>
            <w:r w:rsidRPr="00F2650B">
              <w:rPr>
                <w:rFonts w:ascii="Times New Roman" w:hAnsi="Times New Roman"/>
                <w:b/>
                <w:sz w:val="24"/>
                <w:szCs w:val="24"/>
              </w:rPr>
              <w:t>Choudhary</w:t>
            </w:r>
            <w:proofErr w:type="spellEnd"/>
            <w:r>
              <w:rPr>
                <w:rFonts w:ascii="Times New Roman" w:hAnsi="Times New Roman"/>
                <w:b/>
                <w:sz w:val="24"/>
                <w:szCs w:val="24"/>
              </w:rPr>
              <w:t xml:space="preserve">, </w:t>
            </w:r>
            <w:r w:rsidRPr="00055D0B">
              <w:rPr>
                <w:rFonts w:ascii="Times New Roman" w:hAnsi="Times New Roman"/>
                <w:sz w:val="24"/>
                <w:szCs w:val="24"/>
              </w:rPr>
              <w:t>HOD</w:t>
            </w:r>
            <w:r w:rsidR="00E50549">
              <w:rPr>
                <w:rFonts w:ascii="Times New Roman" w:hAnsi="Times New Roman"/>
                <w:sz w:val="24"/>
                <w:szCs w:val="24"/>
              </w:rPr>
              <w:t>, Department</w:t>
            </w:r>
            <w:r w:rsidRPr="00055D0B">
              <w:rPr>
                <w:rFonts w:ascii="Times New Roman" w:hAnsi="Times New Roman"/>
                <w:sz w:val="24"/>
                <w:szCs w:val="24"/>
              </w:rPr>
              <w:t xml:space="preserve"> of Computer Science &amp; Engineering</w:t>
            </w:r>
            <w:r>
              <w:rPr>
                <w:rFonts w:ascii="Times New Roman" w:hAnsi="Times New Roman"/>
                <w:sz w:val="24"/>
                <w:szCs w:val="24"/>
              </w:rPr>
              <w:t>,</w:t>
            </w:r>
            <w:r w:rsidRPr="00055D0B">
              <w:rPr>
                <w:rFonts w:ascii="Times New Roman" w:hAnsi="Times New Roman"/>
                <w:sz w:val="24"/>
                <w:szCs w:val="24"/>
              </w:rPr>
              <w:t xml:space="preserve"> for </w:t>
            </w:r>
            <w:r>
              <w:rPr>
                <w:rFonts w:ascii="Times New Roman" w:hAnsi="Times New Roman"/>
                <w:sz w:val="24"/>
                <w:szCs w:val="24"/>
              </w:rPr>
              <w:t>facilitating, motivating and</w:t>
            </w:r>
            <w:r w:rsidRPr="00055D0B">
              <w:rPr>
                <w:rFonts w:ascii="Times New Roman" w:hAnsi="Times New Roman"/>
                <w:b/>
                <w:sz w:val="24"/>
                <w:szCs w:val="24"/>
              </w:rPr>
              <w:t xml:space="preserve"> s</w:t>
            </w:r>
            <w:r w:rsidRPr="00055D0B">
              <w:rPr>
                <w:rFonts w:ascii="Times New Roman" w:hAnsi="Times New Roman"/>
                <w:sz w:val="24"/>
                <w:szCs w:val="24"/>
              </w:rPr>
              <w:t>upport</w:t>
            </w:r>
            <w:r>
              <w:rPr>
                <w:rFonts w:ascii="Times New Roman" w:hAnsi="Times New Roman"/>
                <w:sz w:val="24"/>
                <w:szCs w:val="24"/>
              </w:rPr>
              <w:t>ing us</w:t>
            </w:r>
            <w:r w:rsidRPr="00055D0B">
              <w:rPr>
                <w:rFonts w:ascii="Times New Roman" w:hAnsi="Times New Roman"/>
                <w:sz w:val="24"/>
                <w:szCs w:val="24"/>
              </w:rPr>
              <w:t xml:space="preserve"> during each phase of development of the project.</w:t>
            </w:r>
            <w:r>
              <w:rPr>
                <w:rFonts w:ascii="Times New Roman" w:hAnsi="Times New Roman"/>
                <w:sz w:val="24"/>
                <w:szCs w:val="24"/>
              </w:rPr>
              <w:t xml:space="preserve"> </w:t>
            </w:r>
            <w:r w:rsidRPr="00055D0B">
              <w:rPr>
                <w:rFonts w:ascii="Times New Roman" w:hAnsi="Times New Roman"/>
                <w:sz w:val="24"/>
                <w:szCs w:val="24"/>
              </w:rPr>
              <w:t xml:space="preserve">Also, we pay our sincere gratitude to all the </w:t>
            </w:r>
            <w:r w:rsidRPr="00F2650B">
              <w:rPr>
                <w:rFonts w:ascii="Times New Roman" w:hAnsi="Times New Roman"/>
                <w:b/>
                <w:sz w:val="24"/>
                <w:szCs w:val="24"/>
              </w:rPr>
              <w:t xml:space="preserve">Faculty Members </w:t>
            </w:r>
            <w:r w:rsidRPr="00055D0B">
              <w:rPr>
                <w:rFonts w:ascii="Times New Roman" w:hAnsi="Times New Roman"/>
                <w:sz w:val="24"/>
                <w:szCs w:val="24"/>
              </w:rPr>
              <w:t xml:space="preserve">of Swami </w:t>
            </w:r>
            <w:proofErr w:type="spellStart"/>
            <w:r w:rsidRPr="00055D0B">
              <w:rPr>
                <w:rFonts w:ascii="Times New Roman" w:hAnsi="Times New Roman"/>
                <w:sz w:val="24"/>
                <w:szCs w:val="24"/>
              </w:rPr>
              <w:t>Keshvanand</w:t>
            </w:r>
            <w:proofErr w:type="spellEnd"/>
            <w:r w:rsidRPr="00055D0B">
              <w:rPr>
                <w:rFonts w:ascii="Times New Roman" w:hAnsi="Times New Roman"/>
                <w:sz w:val="24"/>
                <w:szCs w:val="24"/>
              </w:rPr>
              <w:t xml:space="preserve"> Institute of Technology, Management &amp;</w:t>
            </w:r>
            <w:r>
              <w:rPr>
                <w:rFonts w:ascii="Times New Roman" w:hAnsi="Times New Roman"/>
                <w:sz w:val="24"/>
                <w:szCs w:val="24"/>
              </w:rPr>
              <w:t xml:space="preserve"> </w:t>
            </w:r>
            <w:proofErr w:type="spellStart"/>
            <w:r w:rsidRPr="00055D0B">
              <w:rPr>
                <w:rFonts w:ascii="Times New Roman" w:hAnsi="Times New Roman"/>
                <w:sz w:val="24"/>
                <w:szCs w:val="24"/>
              </w:rPr>
              <w:t>Gramothan</w:t>
            </w:r>
            <w:proofErr w:type="spellEnd"/>
            <w:r w:rsidRPr="00055D0B">
              <w:rPr>
                <w:rFonts w:ascii="Times New Roman" w:hAnsi="Times New Roman"/>
                <w:sz w:val="24"/>
                <w:szCs w:val="24"/>
              </w:rPr>
              <w:t>, Jaipur and all our Colleagues for their co-operation and support.</w:t>
            </w:r>
          </w:p>
        </w:tc>
      </w:tr>
      <w:tr w:rsidR="0082604B" w:rsidTr="006F1BBA">
        <w:trPr>
          <w:gridAfter w:val="1"/>
          <w:wAfter w:w="87" w:type="dxa"/>
          <w:trHeight w:val="160"/>
        </w:trPr>
        <w:tc>
          <w:tcPr>
            <w:tcW w:w="9901" w:type="dxa"/>
            <w:gridSpan w:val="14"/>
          </w:tcPr>
          <w:p w:rsidR="0082604B" w:rsidRPr="008A7005" w:rsidRDefault="0082604B" w:rsidP="0082604B">
            <w:pPr>
              <w:spacing w:line="360" w:lineRule="auto"/>
              <w:jc w:val="both"/>
              <w:rPr>
                <w:rFonts w:ascii="Times New Roman" w:eastAsia="Verdana" w:hAnsi="Times New Roman"/>
                <w:sz w:val="24"/>
              </w:rPr>
            </w:pPr>
            <w:r w:rsidRPr="00055D0B">
              <w:rPr>
                <w:rFonts w:ascii="Times New Roman" w:hAnsi="Times New Roman"/>
                <w:sz w:val="24"/>
                <w:szCs w:val="24"/>
              </w:rPr>
              <w:t>Last but not least we would like to thank all those who have directly or indirectly helped and cooperated in accomplishing this project.</w:t>
            </w:r>
          </w:p>
        </w:tc>
      </w:tr>
      <w:tr w:rsidR="0082604B" w:rsidTr="006F1BBA">
        <w:trPr>
          <w:gridAfter w:val="1"/>
          <w:wAfter w:w="87" w:type="dxa"/>
          <w:trHeight w:val="160"/>
        </w:trPr>
        <w:tc>
          <w:tcPr>
            <w:tcW w:w="5194" w:type="dxa"/>
            <w:gridSpan w:val="8"/>
          </w:tcPr>
          <w:p w:rsidR="0082604B" w:rsidRPr="008A7005" w:rsidRDefault="0082604B" w:rsidP="008C423C">
            <w:pPr>
              <w:spacing w:line="0" w:lineRule="atLeast"/>
              <w:rPr>
                <w:rFonts w:ascii="Times New Roman" w:eastAsia="Verdana" w:hAnsi="Times New Roman"/>
                <w:sz w:val="24"/>
              </w:rPr>
            </w:pPr>
          </w:p>
        </w:tc>
        <w:tc>
          <w:tcPr>
            <w:tcW w:w="4707" w:type="dxa"/>
            <w:gridSpan w:val="6"/>
          </w:tcPr>
          <w:p w:rsidR="0082604B" w:rsidRPr="008A7005" w:rsidRDefault="0082604B" w:rsidP="008C423C">
            <w:pPr>
              <w:spacing w:line="0" w:lineRule="atLeast"/>
              <w:rPr>
                <w:rFonts w:ascii="Times New Roman" w:eastAsia="Verdana" w:hAnsi="Times New Roman"/>
                <w:sz w:val="24"/>
              </w:rPr>
            </w:pPr>
          </w:p>
        </w:tc>
      </w:tr>
      <w:tr w:rsidR="0082604B" w:rsidTr="006F1BBA">
        <w:trPr>
          <w:gridAfter w:val="1"/>
          <w:wAfter w:w="87" w:type="dxa"/>
          <w:trHeight w:val="160"/>
        </w:trPr>
        <w:tc>
          <w:tcPr>
            <w:tcW w:w="5194" w:type="dxa"/>
            <w:gridSpan w:val="8"/>
          </w:tcPr>
          <w:p w:rsidR="0082604B" w:rsidRPr="001708EC" w:rsidRDefault="0082604B" w:rsidP="0082604B">
            <w:pPr>
              <w:spacing w:line="0" w:lineRule="atLeast"/>
              <w:rPr>
                <w:rFonts w:ascii="Times New Roman" w:eastAsia="Verdana" w:hAnsi="Times New Roman"/>
                <w:b/>
                <w:sz w:val="24"/>
              </w:rPr>
            </w:pPr>
            <w:r>
              <w:rPr>
                <w:rFonts w:ascii="Times New Roman" w:eastAsia="Verdana" w:hAnsi="Times New Roman"/>
                <w:b/>
                <w:sz w:val="24"/>
              </w:rPr>
              <w:t>Team Members</w:t>
            </w:r>
            <w:r w:rsidRPr="001708EC">
              <w:rPr>
                <w:rFonts w:ascii="Times New Roman" w:eastAsia="Verdana" w:hAnsi="Times New Roman"/>
                <w:b/>
                <w:sz w:val="24"/>
              </w:rPr>
              <w:t>:</w:t>
            </w:r>
          </w:p>
        </w:tc>
        <w:tc>
          <w:tcPr>
            <w:tcW w:w="4707" w:type="dxa"/>
            <w:gridSpan w:val="6"/>
          </w:tcPr>
          <w:p w:rsidR="0082604B" w:rsidRPr="008A7005" w:rsidRDefault="0082604B" w:rsidP="008C423C">
            <w:pPr>
              <w:spacing w:line="0" w:lineRule="atLeast"/>
              <w:rPr>
                <w:rFonts w:ascii="Times New Roman" w:eastAsia="Verdana" w:hAnsi="Times New Roman"/>
                <w:sz w:val="24"/>
              </w:rPr>
            </w:pPr>
          </w:p>
        </w:tc>
      </w:tr>
      <w:tr w:rsidR="00FA49A6" w:rsidTr="006F1BBA">
        <w:trPr>
          <w:gridAfter w:val="1"/>
          <w:wAfter w:w="87" w:type="dxa"/>
          <w:trHeight w:val="160"/>
        </w:trPr>
        <w:tc>
          <w:tcPr>
            <w:tcW w:w="1724" w:type="dxa"/>
            <w:gridSpan w:val="3"/>
          </w:tcPr>
          <w:p w:rsidR="00FA49A6" w:rsidRPr="008A7005" w:rsidRDefault="00FA49A6" w:rsidP="0082604B">
            <w:pPr>
              <w:spacing w:line="0" w:lineRule="atLeast"/>
              <w:rPr>
                <w:rFonts w:ascii="Times New Roman" w:eastAsia="Verdana" w:hAnsi="Times New Roman"/>
                <w:sz w:val="24"/>
              </w:rPr>
            </w:pPr>
            <w:r w:rsidRPr="00C05630">
              <w:rPr>
                <w:rFonts w:ascii="Times New Roman" w:eastAsia="Verdana" w:hAnsi="Times New Roman"/>
                <w:sz w:val="24"/>
              </w:rPr>
              <w:t>(12ESKCS0</w:t>
            </w:r>
            <w:r w:rsidR="00573253">
              <w:rPr>
                <w:rFonts w:ascii="Times New Roman" w:eastAsia="Verdana" w:hAnsi="Times New Roman"/>
                <w:sz w:val="24"/>
              </w:rPr>
              <w:t>80</w:t>
            </w:r>
            <w:r w:rsidRPr="00C05630">
              <w:rPr>
                <w:rFonts w:ascii="Times New Roman" w:eastAsia="Verdana" w:hAnsi="Times New Roman"/>
                <w:sz w:val="24"/>
              </w:rPr>
              <w:t>)</w:t>
            </w:r>
          </w:p>
        </w:tc>
        <w:tc>
          <w:tcPr>
            <w:tcW w:w="8177" w:type="dxa"/>
            <w:gridSpan w:val="11"/>
          </w:tcPr>
          <w:p w:rsidR="00FA49A6" w:rsidRDefault="00165C36" w:rsidP="008C423C">
            <w:pPr>
              <w:spacing w:line="344" w:lineRule="auto"/>
              <w:jc w:val="both"/>
              <w:rPr>
                <w:rFonts w:ascii="Times New Roman" w:hAnsi="Times New Roman"/>
                <w:bCs/>
                <w:sz w:val="20"/>
                <w:szCs w:val="20"/>
              </w:rPr>
            </w:pPr>
            <w:r>
              <w:rPr>
                <w:rFonts w:ascii="Times New Roman" w:eastAsia="Verdana" w:hAnsi="Times New Roman"/>
                <w:sz w:val="24"/>
              </w:rPr>
              <w:t>Prashant Kathuria</w:t>
            </w:r>
          </w:p>
        </w:tc>
      </w:tr>
      <w:tr w:rsidR="00FA49A6" w:rsidTr="006F1BBA">
        <w:trPr>
          <w:gridAfter w:val="1"/>
          <w:wAfter w:w="87" w:type="dxa"/>
          <w:trHeight w:val="160"/>
        </w:trPr>
        <w:tc>
          <w:tcPr>
            <w:tcW w:w="1724" w:type="dxa"/>
            <w:gridSpan w:val="3"/>
          </w:tcPr>
          <w:p w:rsidR="00FA49A6" w:rsidRPr="008A7005" w:rsidRDefault="00573253" w:rsidP="0082604B">
            <w:pPr>
              <w:spacing w:line="0" w:lineRule="atLeast"/>
              <w:rPr>
                <w:rFonts w:ascii="Times New Roman" w:eastAsia="Verdana" w:hAnsi="Times New Roman"/>
                <w:sz w:val="24"/>
              </w:rPr>
            </w:pPr>
            <w:r>
              <w:rPr>
                <w:rFonts w:ascii="Times New Roman" w:eastAsia="Verdana" w:hAnsi="Times New Roman"/>
                <w:sz w:val="24"/>
              </w:rPr>
              <w:t>(12ESKCS091</w:t>
            </w:r>
            <w:r w:rsidR="00FA49A6" w:rsidRPr="00C05630">
              <w:rPr>
                <w:rFonts w:ascii="Times New Roman" w:eastAsia="Verdana" w:hAnsi="Times New Roman"/>
                <w:sz w:val="24"/>
              </w:rPr>
              <w:t>)</w:t>
            </w:r>
          </w:p>
        </w:tc>
        <w:tc>
          <w:tcPr>
            <w:tcW w:w="8177" w:type="dxa"/>
            <w:gridSpan w:val="11"/>
          </w:tcPr>
          <w:p w:rsidR="00FA49A6" w:rsidRPr="00C05630" w:rsidRDefault="00165C36" w:rsidP="008C423C">
            <w:pPr>
              <w:spacing w:line="344" w:lineRule="auto"/>
              <w:jc w:val="both"/>
              <w:rPr>
                <w:rFonts w:ascii="Times New Roman" w:eastAsia="Verdana" w:hAnsi="Times New Roman"/>
                <w:sz w:val="24"/>
              </w:rPr>
            </w:pPr>
            <w:proofErr w:type="spellStart"/>
            <w:r>
              <w:rPr>
                <w:rFonts w:ascii="Times New Roman" w:eastAsia="Verdana" w:hAnsi="Times New Roman"/>
                <w:sz w:val="24"/>
              </w:rPr>
              <w:t>Rajat</w:t>
            </w:r>
            <w:proofErr w:type="spellEnd"/>
            <w:r>
              <w:rPr>
                <w:rFonts w:ascii="Times New Roman" w:eastAsia="Verdana" w:hAnsi="Times New Roman"/>
                <w:sz w:val="24"/>
              </w:rPr>
              <w:t xml:space="preserve"> Gupta</w:t>
            </w:r>
          </w:p>
        </w:tc>
      </w:tr>
      <w:tr w:rsidR="00FA49A6" w:rsidTr="006F1BBA">
        <w:trPr>
          <w:gridAfter w:val="1"/>
          <w:wAfter w:w="87" w:type="dxa"/>
          <w:trHeight w:val="160"/>
        </w:trPr>
        <w:tc>
          <w:tcPr>
            <w:tcW w:w="1724" w:type="dxa"/>
            <w:gridSpan w:val="3"/>
          </w:tcPr>
          <w:p w:rsidR="00FA49A6" w:rsidRPr="008A7005" w:rsidRDefault="00573253" w:rsidP="0082604B">
            <w:pPr>
              <w:spacing w:line="0" w:lineRule="atLeast"/>
              <w:rPr>
                <w:rFonts w:ascii="Times New Roman" w:eastAsia="Verdana" w:hAnsi="Times New Roman"/>
                <w:sz w:val="24"/>
              </w:rPr>
            </w:pPr>
            <w:r>
              <w:rPr>
                <w:rFonts w:ascii="Times New Roman" w:eastAsia="Verdana" w:hAnsi="Times New Roman"/>
                <w:sz w:val="24"/>
              </w:rPr>
              <w:t>(12ESKCS115</w:t>
            </w:r>
            <w:r w:rsidR="00FA49A6" w:rsidRPr="00C05630">
              <w:rPr>
                <w:rFonts w:ascii="Times New Roman" w:eastAsia="Verdana" w:hAnsi="Times New Roman"/>
                <w:sz w:val="24"/>
              </w:rPr>
              <w:t>)</w:t>
            </w:r>
          </w:p>
        </w:tc>
        <w:tc>
          <w:tcPr>
            <w:tcW w:w="8177" w:type="dxa"/>
            <w:gridSpan w:val="11"/>
          </w:tcPr>
          <w:p w:rsidR="00FA49A6" w:rsidRPr="00C05630" w:rsidRDefault="00F6381D" w:rsidP="008C423C">
            <w:pPr>
              <w:spacing w:line="344" w:lineRule="auto"/>
              <w:jc w:val="both"/>
              <w:rPr>
                <w:rFonts w:ascii="Times New Roman" w:eastAsia="Verdana" w:hAnsi="Times New Roman"/>
                <w:sz w:val="24"/>
              </w:rPr>
            </w:pPr>
            <w:proofErr w:type="spellStart"/>
            <w:r>
              <w:rPr>
                <w:rFonts w:ascii="Times New Roman" w:eastAsia="Verdana" w:hAnsi="Times New Roman"/>
                <w:sz w:val="24"/>
              </w:rPr>
              <w:t>Subroto</w:t>
            </w:r>
            <w:proofErr w:type="spellEnd"/>
            <w:r>
              <w:rPr>
                <w:rFonts w:ascii="Times New Roman" w:eastAsia="Verdana" w:hAnsi="Times New Roman"/>
                <w:sz w:val="24"/>
              </w:rPr>
              <w:t xml:space="preserve"> Biswas</w:t>
            </w:r>
          </w:p>
        </w:tc>
      </w:tr>
      <w:tr w:rsidR="00FA49A6" w:rsidTr="006F1BBA">
        <w:trPr>
          <w:gridAfter w:val="1"/>
          <w:wAfter w:w="87" w:type="dxa"/>
          <w:trHeight w:val="160"/>
        </w:trPr>
        <w:tc>
          <w:tcPr>
            <w:tcW w:w="1724" w:type="dxa"/>
            <w:gridSpan w:val="3"/>
          </w:tcPr>
          <w:p w:rsidR="00FA49A6" w:rsidRPr="008A7005" w:rsidRDefault="00F6381D" w:rsidP="008C423C">
            <w:pPr>
              <w:spacing w:line="0" w:lineRule="atLeast"/>
              <w:rPr>
                <w:rFonts w:ascii="Times New Roman" w:eastAsia="Verdana" w:hAnsi="Times New Roman"/>
                <w:sz w:val="24"/>
              </w:rPr>
            </w:pPr>
            <w:r>
              <w:rPr>
                <w:rFonts w:ascii="Times New Roman" w:eastAsia="Verdana" w:hAnsi="Times New Roman"/>
                <w:sz w:val="24"/>
              </w:rPr>
              <w:t>(12ESKCS120</w:t>
            </w:r>
            <w:r w:rsidR="00FA49A6" w:rsidRPr="00C05630">
              <w:rPr>
                <w:rFonts w:ascii="Times New Roman" w:eastAsia="Verdana" w:hAnsi="Times New Roman"/>
                <w:sz w:val="24"/>
              </w:rPr>
              <w:t>)</w:t>
            </w:r>
          </w:p>
        </w:tc>
        <w:tc>
          <w:tcPr>
            <w:tcW w:w="8177" w:type="dxa"/>
            <w:gridSpan w:val="11"/>
          </w:tcPr>
          <w:p w:rsidR="00FA49A6" w:rsidRPr="00C05630" w:rsidRDefault="00F6381D" w:rsidP="008C423C">
            <w:pPr>
              <w:spacing w:line="344" w:lineRule="auto"/>
              <w:jc w:val="both"/>
              <w:rPr>
                <w:rFonts w:ascii="Times New Roman" w:eastAsia="Verdana" w:hAnsi="Times New Roman"/>
                <w:sz w:val="24"/>
              </w:rPr>
            </w:pPr>
            <w:proofErr w:type="spellStart"/>
            <w:r>
              <w:rPr>
                <w:rFonts w:ascii="Times New Roman" w:eastAsia="Verdana" w:hAnsi="Times New Roman"/>
                <w:sz w:val="24"/>
              </w:rPr>
              <w:t>Tushar</w:t>
            </w:r>
            <w:proofErr w:type="spellEnd"/>
            <w:r>
              <w:rPr>
                <w:rFonts w:ascii="Times New Roman" w:eastAsia="Verdana" w:hAnsi="Times New Roman"/>
                <w:sz w:val="24"/>
              </w:rPr>
              <w:t xml:space="preserve"> Mittal</w:t>
            </w:r>
          </w:p>
        </w:tc>
      </w:tr>
      <w:tr w:rsidR="00357230" w:rsidTr="006F1BBA">
        <w:trPr>
          <w:gridAfter w:val="1"/>
          <w:wAfter w:w="87" w:type="dxa"/>
          <w:trHeight w:val="160"/>
        </w:trPr>
        <w:tc>
          <w:tcPr>
            <w:tcW w:w="5194" w:type="dxa"/>
            <w:gridSpan w:val="8"/>
          </w:tcPr>
          <w:p w:rsidR="00357230" w:rsidRPr="001708EC" w:rsidRDefault="00357230" w:rsidP="00807B1A">
            <w:pPr>
              <w:spacing w:line="0" w:lineRule="atLeast"/>
              <w:rPr>
                <w:rFonts w:ascii="Times New Roman" w:eastAsia="Verdana" w:hAnsi="Times New Roman"/>
                <w:b/>
                <w:sz w:val="24"/>
              </w:rPr>
            </w:pPr>
          </w:p>
        </w:tc>
        <w:tc>
          <w:tcPr>
            <w:tcW w:w="4707" w:type="dxa"/>
            <w:gridSpan w:val="6"/>
          </w:tcPr>
          <w:p w:rsidR="00357230" w:rsidRPr="008A7005" w:rsidRDefault="00357230" w:rsidP="00807B1A">
            <w:pPr>
              <w:spacing w:line="0" w:lineRule="atLeast"/>
              <w:rPr>
                <w:rFonts w:ascii="Times New Roman" w:eastAsia="Verdana" w:hAnsi="Times New Roman"/>
                <w:sz w:val="24"/>
              </w:rPr>
            </w:pPr>
          </w:p>
        </w:tc>
      </w:tr>
      <w:tr w:rsidR="00357230" w:rsidTr="006F1BBA">
        <w:trPr>
          <w:gridAfter w:val="1"/>
          <w:wAfter w:w="87" w:type="dxa"/>
          <w:trHeight w:val="1002"/>
        </w:trPr>
        <w:tc>
          <w:tcPr>
            <w:tcW w:w="9901" w:type="dxa"/>
            <w:gridSpan w:val="14"/>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
              <w:gridCol w:w="516"/>
              <w:gridCol w:w="696"/>
              <w:gridCol w:w="876"/>
              <w:gridCol w:w="619"/>
              <w:gridCol w:w="3049"/>
              <w:gridCol w:w="1164"/>
              <w:gridCol w:w="1865"/>
            </w:tblGrid>
            <w:tr w:rsidR="00357230" w:rsidRPr="007F06FD" w:rsidTr="00D91AEA">
              <w:tc>
                <w:tcPr>
                  <w:tcW w:w="890" w:type="dxa"/>
                </w:tcPr>
                <w:p w:rsidR="00357230" w:rsidRPr="007F06FD" w:rsidRDefault="00357230" w:rsidP="00807B1A">
                  <w:pPr>
                    <w:spacing w:line="0" w:lineRule="atLeast"/>
                    <w:rPr>
                      <w:rFonts w:ascii="Times New Roman" w:eastAsia="Verdana" w:hAnsi="Times New Roman"/>
                      <w:sz w:val="24"/>
                      <w:szCs w:val="24"/>
                    </w:rPr>
                  </w:pPr>
                </w:p>
              </w:tc>
              <w:tc>
                <w:tcPr>
                  <w:tcW w:w="2707" w:type="dxa"/>
                  <w:gridSpan w:val="4"/>
                </w:tcPr>
                <w:p w:rsidR="00357230" w:rsidRPr="007F06FD" w:rsidRDefault="00357230" w:rsidP="00807B1A">
                  <w:pPr>
                    <w:spacing w:line="0" w:lineRule="atLeast"/>
                    <w:rPr>
                      <w:rFonts w:ascii="Times New Roman" w:eastAsia="Verdana" w:hAnsi="Times New Roman"/>
                      <w:sz w:val="24"/>
                      <w:szCs w:val="24"/>
                    </w:rPr>
                  </w:pPr>
                </w:p>
              </w:tc>
              <w:tc>
                <w:tcPr>
                  <w:tcW w:w="3049" w:type="dxa"/>
                </w:tcPr>
                <w:p w:rsidR="00357230" w:rsidRPr="007F06FD" w:rsidRDefault="00357230" w:rsidP="00807B1A">
                  <w:pPr>
                    <w:spacing w:line="0" w:lineRule="atLeast"/>
                    <w:jc w:val="center"/>
                    <w:rPr>
                      <w:rFonts w:ascii="Times New Roman" w:eastAsia="Verdana" w:hAnsi="Times New Roman"/>
                      <w:sz w:val="24"/>
                      <w:szCs w:val="24"/>
                    </w:rPr>
                  </w:pPr>
                  <w:r w:rsidRPr="007F06FD">
                    <w:rPr>
                      <w:rFonts w:ascii="Times New Roman" w:eastAsia="Arial Unicode MS" w:hAnsi="Times New Roman"/>
                      <w:b/>
                      <w:sz w:val="24"/>
                      <w:szCs w:val="24"/>
                      <w:u w:val="single"/>
                    </w:rPr>
                    <w:t>INDEX</w:t>
                  </w:r>
                </w:p>
              </w:tc>
              <w:tc>
                <w:tcPr>
                  <w:tcW w:w="1164" w:type="dxa"/>
                </w:tcPr>
                <w:p w:rsidR="00357230" w:rsidRPr="007F06FD" w:rsidRDefault="00357230" w:rsidP="00807B1A">
                  <w:pPr>
                    <w:spacing w:line="0" w:lineRule="atLeast"/>
                    <w:rPr>
                      <w:rFonts w:ascii="Times New Roman" w:eastAsia="Verdana" w:hAnsi="Times New Roman"/>
                      <w:sz w:val="24"/>
                      <w:szCs w:val="24"/>
                    </w:rPr>
                  </w:pPr>
                </w:p>
              </w:tc>
              <w:tc>
                <w:tcPr>
                  <w:tcW w:w="1865" w:type="dxa"/>
                </w:tcPr>
                <w:p w:rsidR="00357230" w:rsidRPr="007F06FD" w:rsidRDefault="00357230" w:rsidP="00807B1A">
                  <w:pPr>
                    <w:spacing w:line="0" w:lineRule="atLeast"/>
                    <w:rPr>
                      <w:rFonts w:ascii="Times New Roman" w:eastAsia="Verdana" w:hAnsi="Times New Roman"/>
                      <w:sz w:val="24"/>
                      <w:szCs w:val="24"/>
                    </w:rPr>
                  </w:pPr>
                </w:p>
              </w:tc>
            </w:tr>
            <w:tr w:rsidR="00357230" w:rsidRPr="007F06FD" w:rsidTr="00D91AEA">
              <w:tc>
                <w:tcPr>
                  <w:tcW w:w="890" w:type="dxa"/>
                </w:tcPr>
                <w:p w:rsidR="00357230" w:rsidRPr="007F06FD" w:rsidRDefault="00357230" w:rsidP="00807B1A">
                  <w:pPr>
                    <w:spacing w:line="0" w:lineRule="atLeast"/>
                    <w:rPr>
                      <w:rFonts w:ascii="Times New Roman" w:eastAsia="Verdana" w:hAnsi="Times New Roman"/>
                      <w:b/>
                      <w:sz w:val="24"/>
                      <w:szCs w:val="24"/>
                    </w:rPr>
                  </w:pPr>
                  <w:r w:rsidRPr="007F06FD">
                    <w:rPr>
                      <w:rFonts w:ascii="Times New Roman" w:eastAsia="Verdana" w:hAnsi="Times New Roman"/>
                      <w:b/>
                      <w:sz w:val="24"/>
                      <w:szCs w:val="24"/>
                    </w:rPr>
                    <w:t>UNIT</w:t>
                  </w:r>
                </w:p>
              </w:tc>
              <w:tc>
                <w:tcPr>
                  <w:tcW w:w="2707" w:type="dxa"/>
                  <w:gridSpan w:val="4"/>
                </w:tcPr>
                <w:p w:rsidR="00357230" w:rsidRPr="007F06FD" w:rsidRDefault="00357230" w:rsidP="00807B1A">
                  <w:pPr>
                    <w:spacing w:line="0" w:lineRule="atLeast"/>
                    <w:rPr>
                      <w:rFonts w:ascii="Times New Roman" w:eastAsia="Verdana" w:hAnsi="Times New Roman"/>
                      <w:b/>
                      <w:sz w:val="24"/>
                      <w:szCs w:val="24"/>
                    </w:rPr>
                  </w:pPr>
                  <w:r w:rsidRPr="007F06FD">
                    <w:rPr>
                      <w:rFonts w:ascii="Times New Roman" w:eastAsia="Verdana" w:hAnsi="Times New Roman"/>
                      <w:b/>
                      <w:sz w:val="24"/>
                      <w:szCs w:val="24"/>
                    </w:rPr>
                    <w:t>DESCRIPTION</w:t>
                  </w:r>
                </w:p>
              </w:tc>
              <w:tc>
                <w:tcPr>
                  <w:tcW w:w="4213" w:type="dxa"/>
                  <w:gridSpan w:val="2"/>
                </w:tcPr>
                <w:p w:rsidR="00357230" w:rsidRPr="007F06FD" w:rsidRDefault="00357230" w:rsidP="00807B1A">
                  <w:pPr>
                    <w:spacing w:line="0" w:lineRule="atLeast"/>
                    <w:rPr>
                      <w:rFonts w:ascii="Times New Roman" w:eastAsia="Verdana" w:hAnsi="Times New Roman"/>
                      <w:b/>
                      <w:sz w:val="24"/>
                      <w:szCs w:val="24"/>
                    </w:rPr>
                  </w:pPr>
                </w:p>
              </w:tc>
              <w:tc>
                <w:tcPr>
                  <w:tcW w:w="1865" w:type="dxa"/>
                </w:tcPr>
                <w:p w:rsidR="00357230" w:rsidRPr="007F06FD" w:rsidRDefault="00357230" w:rsidP="00807B1A">
                  <w:pPr>
                    <w:spacing w:line="0" w:lineRule="atLeast"/>
                    <w:jc w:val="center"/>
                    <w:rPr>
                      <w:rFonts w:ascii="Times New Roman" w:eastAsia="Verdana" w:hAnsi="Times New Roman"/>
                      <w:b/>
                      <w:sz w:val="24"/>
                      <w:szCs w:val="24"/>
                    </w:rPr>
                  </w:pPr>
                  <w:r w:rsidRPr="007F06FD">
                    <w:rPr>
                      <w:rFonts w:ascii="Times New Roman" w:eastAsia="Verdana" w:hAnsi="Times New Roman"/>
                      <w:b/>
                      <w:sz w:val="24"/>
                      <w:szCs w:val="24"/>
                    </w:rPr>
                    <w:t>PAGE No.</w:t>
                  </w:r>
                </w:p>
              </w:tc>
            </w:tr>
            <w:tr w:rsidR="00357230" w:rsidRPr="007F06FD" w:rsidTr="00D91AEA">
              <w:tc>
                <w:tcPr>
                  <w:tcW w:w="890" w:type="dxa"/>
                </w:tcPr>
                <w:p w:rsidR="00357230" w:rsidRPr="007F06FD" w:rsidRDefault="00357230" w:rsidP="00807B1A">
                  <w:pPr>
                    <w:spacing w:line="0" w:lineRule="atLeast"/>
                    <w:ind w:left="360"/>
                    <w:rPr>
                      <w:rFonts w:ascii="Times New Roman" w:eastAsia="Verdana" w:hAnsi="Times New Roman"/>
                      <w:sz w:val="24"/>
                      <w:szCs w:val="24"/>
                    </w:rPr>
                  </w:pPr>
                  <w:r w:rsidRPr="007F06FD">
                    <w:rPr>
                      <w:rFonts w:ascii="Times New Roman" w:eastAsia="Verdana" w:hAnsi="Times New Roman"/>
                      <w:sz w:val="24"/>
                      <w:szCs w:val="24"/>
                    </w:rPr>
                    <w:t>I.</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TITLE PAGE</w:t>
                  </w:r>
                </w:p>
              </w:tc>
              <w:tc>
                <w:tcPr>
                  <w:tcW w:w="1865" w:type="dxa"/>
                </w:tcPr>
                <w:p w:rsidR="00357230" w:rsidRPr="007F06FD" w:rsidRDefault="00357230" w:rsidP="00807B1A">
                  <w:pPr>
                    <w:spacing w:line="0" w:lineRule="atLeast"/>
                    <w:jc w:val="center"/>
                    <w:rPr>
                      <w:rFonts w:ascii="Times New Roman" w:eastAsia="Verdana" w:hAnsi="Times New Roman"/>
                      <w:sz w:val="24"/>
                      <w:szCs w:val="24"/>
                    </w:rPr>
                  </w:pPr>
                </w:p>
              </w:tc>
            </w:tr>
            <w:tr w:rsidR="00357230" w:rsidRPr="007F06FD" w:rsidTr="00D91AEA">
              <w:tc>
                <w:tcPr>
                  <w:tcW w:w="890" w:type="dxa"/>
                </w:tcPr>
                <w:p w:rsidR="00357230" w:rsidRPr="007F06FD" w:rsidRDefault="00357230" w:rsidP="00807B1A">
                  <w:pPr>
                    <w:spacing w:line="0" w:lineRule="atLeast"/>
                    <w:ind w:left="360"/>
                    <w:rPr>
                      <w:rFonts w:ascii="Times New Roman" w:eastAsia="Verdana" w:hAnsi="Times New Roman"/>
                      <w:sz w:val="24"/>
                      <w:szCs w:val="24"/>
                    </w:rPr>
                  </w:pPr>
                  <w:r w:rsidRPr="007F06FD">
                    <w:rPr>
                      <w:rFonts w:ascii="Times New Roman" w:eastAsia="Verdana" w:hAnsi="Times New Roman"/>
                      <w:sz w:val="24"/>
                      <w:szCs w:val="24"/>
                    </w:rPr>
                    <w:t>II.</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CERTIFICATE</w:t>
                  </w:r>
                </w:p>
              </w:tc>
              <w:tc>
                <w:tcPr>
                  <w:tcW w:w="1865" w:type="dxa"/>
                </w:tcPr>
                <w:p w:rsidR="00357230" w:rsidRPr="007F06FD" w:rsidRDefault="00741791"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w:t>
                  </w:r>
                </w:p>
              </w:tc>
            </w:tr>
            <w:tr w:rsidR="00357230" w:rsidRPr="007F06FD" w:rsidTr="00D91AEA">
              <w:tc>
                <w:tcPr>
                  <w:tcW w:w="890" w:type="dxa"/>
                </w:tcPr>
                <w:p w:rsidR="00357230" w:rsidRPr="007F06FD" w:rsidRDefault="00357230" w:rsidP="00807B1A">
                  <w:pPr>
                    <w:spacing w:line="0" w:lineRule="atLeast"/>
                    <w:ind w:left="360"/>
                    <w:rPr>
                      <w:rFonts w:ascii="Times New Roman" w:eastAsia="Verdana" w:hAnsi="Times New Roman"/>
                      <w:sz w:val="24"/>
                      <w:szCs w:val="24"/>
                    </w:rPr>
                  </w:pPr>
                  <w:r w:rsidRPr="007F06FD">
                    <w:rPr>
                      <w:rFonts w:ascii="Times New Roman" w:eastAsia="Verdana" w:hAnsi="Times New Roman"/>
                      <w:sz w:val="24"/>
                      <w:szCs w:val="24"/>
                    </w:rPr>
                    <w:t>III.</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ABSTRACT</w:t>
                  </w:r>
                </w:p>
              </w:tc>
              <w:tc>
                <w:tcPr>
                  <w:tcW w:w="1865" w:type="dxa"/>
                </w:tcPr>
                <w:p w:rsidR="00357230" w:rsidRPr="007F06FD" w:rsidRDefault="00741791"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w:t>
                  </w:r>
                </w:p>
              </w:tc>
            </w:tr>
            <w:tr w:rsidR="00357230" w:rsidRPr="007F06FD" w:rsidTr="00D91AEA">
              <w:tc>
                <w:tcPr>
                  <w:tcW w:w="890" w:type="dxa"/>
                </w:tcPr>
                <w:p w:rsidR="00357230" w:rsidRPr="007F06FD" w:rsidRDefault="00357230" w:rsidP="00807B1A">
                  <w:pPr>
                    <w:spacing w:line="0" w:lineRule="atLeast"/>
                    <w:ind w:left="360"/>
                    <w:rPr>
                      <w:rFonts w:ascii="Times New Roman" w:eastAsia="Verdana" w:hAnsi="Times New Roman"/>
                      <w:sz w:val="24"/>
                      <w:szCs w:val="24"/>
                    </w:rPr>
                  </w:pPr>
                  <w:r w:rsidRPr="007F06FD">
                    <w:rPr>
                      <w:rFonts w:ascii="Times New Roman" w:eastAsia="Verdana" w:hAnsi="Times New Roman"/>
                      <w:sz w:val="24"/>
                      <w:szCs w:val="24"/>
                    </w:rPr>
                    <w:t>IV.</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DECLARATION</w:t>
                  </w:r>
                </w:p>
              </w:tc>
              <w:tc>
                <w:tcPr>
                  <w:tcW w:w="1865" w:type="dxa"/>
                </w:tcPr>
                <w:p w:rsidR="00357230" w:rsidRPr="007F06FD" w:rsidRDefault="00741791"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w:t>
                  </w:r>
                </w:p>
              </w:tc>
            </w:tr>
            <w:tr w:rsidR="00357230" w:rsidRPr="007F06FD" w:rsidTr="00D91AEA">
              <w:tc>
                <w:tcPr>
                  <w:tcW w:w="890" w:type="dxa"/>
                </w:tcPr>
                <w:p w:rsidR="00357230" w:rsidRPr="007F06FD" w:rsidRDefault="00357230" w:rsidP="00807B1A">
                  <w:pPr>
                    <w:spacing w:line="0" w:lineRule="atLeast"/>
                    <w:ind w:left="360"/>
                    <w:rPr>
                      <w:rFonts w:ascii="Times New Roman" w:eastAsia="Verdana" w:hAnsi="Times New Roman"/>
                      <w:sz w:val="24"/>
                      <w:szCs w:val="24"/>
                    </w:rPr>
                  </w:pPr>
                  <w:r w:rsidRPr="007F06FD">
                    <w:rPr>
                      <w:rFonts w:ascii="Times New Roman" w:eastAsia="Verdana" w:hAnsi="Times New Roman"/>
                      <w:sz w:val="24"/>
                      <w:szCs w:val="24"/>
                    </w:rPr>
                    <w:t>V.</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ACKNOWLEDGEMENT</w:t>
                  </w:r>
                </w:p>
              </w:tc>
              <w:tc>
                <w:tcPr>
                  <w:tcW w:w="1865" w:type="dxa"/>
                </w:tcPr>
                <w:p w:rsidR="00357230" w:rsidRPr="007F06FD" w:rsidRDefault="00741791"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4</w:t>
                  </w:r>
                </w:p>
              </w:tc>
            </w:tr>
            <w:tr w:rsidR="00357230" w:rsidRPr="007F06FD" w:rsidTr="00D91AEA">
              <w:tc>
                <w:tcPr>
                  <w:tcW w:w="890" w:type="dxa"/>
                </w:tcPr>
                <w:p w:rsidR="00357230" w:rsidRPr="007F06FD" w:rsidRDefault="00357230" w:rsidP="00807B1A">
                  <w:pPr>
                    <w:spacing w:line="0" w:lineRule="atLeast"/>
                    <w:ind w:left="360"/>
                    <w:rPr>
                      <w:rFonts w:ascii="Times New Roman" w:eastAsia="Verdana" w:hAnsi="Times New Roman"/>
                      <w:sz w:val="24"/>
                      <w:szCs w:val="24"/>
                    </w:rPr>
                  </w:pPr>
                  <w:r w:rsidRPr="007F06FD">
                    <w:rPr>
                      <w:rFonts w:ascii="Times New Roman" w:eastAsia="Verdana" w:hAnsi="Times New Roman"/>
                      <w:sz w:val="24"/>
                      <w:szCs w:val="24"/>
                    </w:rPr>
                    <w:t>1.</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PROJECT CHARTER</w:t>
                  </w:r>
                </w:p>
              </w:tc>
              <w:tc>
                <w:tcPr>
                  <w:tcW w:w="1865" w:type="dxa"/>
                </w:tcPr>
                <w:p w:rsidR="00357230" w:rsidRPr="007F06FD" w:rsidRDefault="00741791"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9-14</w:t>
                  </w:r>
                </w:p>
              </w:tc>
            </w:tr>
            <w:tr w:rsidR="00357230" w:rsidRPr="007F06FD" w:rsidTr="00D91AEA">
              <w:tc>
                <w:tcPr>
                  <w:tcW w:w="890" w:type="dxa"/>
                </w:tcPr>
                <w:p w:rsidR="00357230" w:rsidRPr="007F06FD" w:rsidRDefault="00357230" w:rsidP="00807B1A">
                  <w:pPr>
                    <w:spacing w:line="0" w:lineRule="atLeas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 xml:space="preserve">1.1 </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Problem Statement &amp; Objective</w:t>
                  </w:r>
                </w:p>
              </w:tc>
              <w:tc>
                <w:tcPr>
                  <w:tcW w:w="1865" w:type="dxa"/>
                </w:tcPr>
                <w:p w:rsidR="00357230" w:rsidRPr="007F06FD" w:rsidRDefault="00B97A4B"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9</w:t>
                  </w:r>
                </w:p>
              </w:tc>
            </w:tr>
            <w:tr w:rsidR="00357230" w:rsidRPr="007F06FD" w:rsidTr="00D91AEA">
              <w:tc>
                <w:tcPr>
                  <w:tcW w:w="890" w:type="dxa"/>
                </w:tcPr>
                <w:p w:rsidR="00357230" w:rsidRPr="007F06FD" w:rsidRDefault="00357230" w:rsidP="00807B1A">
                  <w:pPr>
                    <w:spacing w:line="0" w:lineRule="atLeas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1.2</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sidRPr="00784FE7">
                    <w:rPr>
                      <w:rFonts w:ascii="Times New Roman" w:eastAsia="Verdana" w:hAnsi="Times New Roman"/>
                      <w:color w:val="000000" w:themeColor="text1"/>
                      <w:sz w:val="24"/>
                      <w:szCs w:val="24"/>
                    </w:rPr>
                    <w:t xml:space="preserve">Literature Survey </w:t>
                  </w:r>
                </w:p>
              </w:tc>
              <w:tc>
                <w:tcPr>
                  <w:tcW w:w="1865" w:type="dxa"/>
                </w:tcPr>
                <w:p w:rsidR="00357230" w:rsidRPr="007F06FD" w:rsidRDefault="00B97A4B"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9-11</w:t>
                  </w:r>
                </w:p>
              </w:tc>
            </w:tr>
            <w:tr w:rsidR="00357230" w:rsidRPr="007F06FD" w:rsidTr="00D91AEA">
              <w:tc>
                <w:tcPr>
                  <w:tcW w:w="890" w:type="dxa"/>
                </w:tcPr>
                <w:p w:rsidR="00357230" w:rsidRPr="007F06FD" w:rsidRDefault="00357230" w:rsidP="00807B1A">
                  <w:pPr>
                    <w:spacing w:line="0" w:lineRule="atLeas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1.3</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Introduction to Project</w:t>
                  </w:r>
                </w:p>
              </w:tc>
              <w:tc>
                <w:tcPr>
                  <w:tcW w:w="1865" w:type="dxa"/>
                </w:tcPr>
                <w:p w:rsidR="00357230" w:rsidRPr="007F06FD" w:rsidRDefault="00B97A4B"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11</w:t>
                  </w:r>
                </w:p>
              </w:tc>
            </w:tr>
            <w:tr w:rsidR="00357230" w:rsidRPr="007F06FD" w:rsidTr="00D91AEA">
              <w:tc>
                <w:tcPr>
                  <w:tcW w:w="890" w:type="dxa"/>
                </w:tcPr>
                <w:p w:rsidR="00357230" w:rsidRPr="007F06FD" w:rsidRDefault="00357230" w:rsidP="00807B1A">
                  <w:pPr>
                    <w:spacing w:line="0" w:lineRule="atLeas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1.4</w:t>
                  </w:r>
                </w:p>
              </w:tc>
              <w:tc>
                <w:tcPr>
                  <w:tcW w:w="6404" w:type="dxa"/>
                  <w:gridSpan w:val="5"/>
                </w:tcPr>
                <w:p w:rsidR="00357230" w:rsidRPr="007F06FD" w:rsidRDefault="00784FE7" w:rsidP="00807B1A">
                  <w:pPr>
                    <w:spacing w:line="0" w:lineRule="atLeast"/>
                    <w:rPr>
                      <w:rFonts w:ascii="Times New Roman" w:eastAsia="Verdana" w:hAnsi="Times New Roman"/>
                      <w:sz w:val="24"/>
                      <w:szCs w:val="24"/>
                    </w:rPr>
                  </w:pPr>
                  <w:r>
                    <w:rPr>
                      <w:rFonts w:ascii="Times New Roman" w:eastAsia="Verdana" w:hAnsi="Times New Roman"/>
                      <w:sz w:val="24"/>
                      <w:szCs w:val="24"/>
                    </w:rPr>
                    <w:t xml:space="preserve">Proposed  </w:t>
                  </w:r>
                  <w:r w:rsidR="00357230" w:rsidRPr="00784FE7">
                    <w:rPr>
                      <w:rFonts w:ascii="Times New Roman" w:eastAsia="Verdana" w:hAnsi="Times New Roman"/>
                      <w:color w:val="000000" w:themeColor="text1"/>
                      <w:sz w:val="24"/>
                      <w:szCs w:val="24"/>
                    </w:rPr>
                    <w:t xml:space="preserve">Algorithm </w:t>
                  </w:r>
                </w:p>
              </w:tc>
              <w:tc>
                <w:tcPr>
                  <w:tcW w:w="1865" w:type="dxa"/>
                </w:tcPr>
                <w:p w:rsidR="00357230" w:rsidRPr="007F06FD" w:rsidRDefault="00B97A4B"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12-13</w:t>
                  </w:r>
                </w:p>
              </w:tc>
            </w:tr>
            <w:tr w:rsidR="00357230" w:rsidRPr="007F06FD" w:rsidTr="00D91AEA">
              <w:tc>
                <w:tcPr>
                  <w:tcW w:w="890" w:type="dxa"/>
                </w:tcPr>
                <w:p w:rsidR="00357230" w:rsidRPr="007F06FD" w:rsidRDefault="00357230" w:rsidP="00807B1A">
                  <w:pPr>
                    <w:spacing w:line="0" w:lineRule="atLeas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1.5</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Scope of the Project</w:t>
                  </w:r>
                </w:p>
              </w:tc>
              <w:tc>
                <w:tcPr>
                  <w:tcW w:w="1865" w:type="dxa"/>
                </w:tcPr>
                <w:p w:rsidR="00357230" w:rsidRPr="007F06FD" w:rsidRDefault="00B97A4B"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14</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r w:rsidRPr="007F06FD">
                    <w:rPr>
                      <w:rFonts w:ascii="Times New Roman" w:eastAsia="Verdana" w:hAnsi="Times New Roman"/>
                      <w:sz w:val="24"/>
                      <w:szCs w:val="24"/>
                    </w:rPr>
                    <w:t xml:space="preserve">2. </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SYSTEM REQUIREMENT SPECIFICATION</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15-20</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Overall Description</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15</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2.1.1</w:t>
                  </w:r>
                </w:p>
              </w:tc>
              <w:tc>
                <w:tcPr>
                  <w:tcW w:w="5708" w:type="dxa"/>
                  <w:gridSpan w:val="4"/>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Product Perspective</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15</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p>
              </w:tc>
              <w:tc>
                <w:tcPr>
                  <w:tcW w:w="87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2.1.1.1</w:t>
                  </w:r>
                </w:p>
              </w:tc>
              <w:tc>
                <w:tcPr>
                  <w:tcW w:w="4832" w:type="dxa"/>
                  <w:gridSpan w:val="3"/>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System Interfaces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15</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p>
              </w:tc>
              <w:tc>
                <w:tcPr>
                  <w:tcW w:w="87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2.1.1.2</w:t>
                  </w:r>
                </w:p>
              </w:tc>
              <w:tc>
                <w:tcPr>
                  <w:tcW w:w="4832" w:type="dxa"/>
                  <w:gridSpan w:val="3"/>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User Interfaces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15</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p>
              </w:tc>
              <w:tc>
                <w:tcPr>
                  <w:tcW w:w="87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2.1.1.3</w:t>
                  </w:r>
                </w:p>
              </w:tc>
              <w:tc>
                <w:tcPr>
                  <w:tcW w:w="4832" w:type="dxa"/>
                  <w:gridSpan w:val="3"/>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Hardware Interfaces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15-17</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p>
              </w:tc>
              <w:tc>
                <w:tcPr>
                  <w:tcW w:w="87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2.1.1.4</w:t>
                  </w:r>
                </w:p>
              </w:tc>
              <w:tc>
                <w:tcPr>
                  <w:tcW w:w="4832" w:type="dxa"/>
                  <w:gridSpan w:val="3"/>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Software Interfaces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17</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p>
              </w:tc>
              <w:tc>
                <w:tcPr>
                  <w:tcW w:w="87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2.1.1.5</w:t>
                  </w:r>
                </w:p>
              </w:tc>
              <w:tc>
                <w:tcPr>
                  <w:tcW w:w="4832" w:type="dxa"/>
                  <w:gridSpan w:val="3"/>
                </w:tcPr>
                <w:p w:rsidR="00357230" w:rsidRPr="007F06FD" w:rsidRDefault="00357230" w:rsidP="00807B1A">
                  <w:pPr>
                    <w:spacing w:line="0" w:lineRule="atLeast"/>
                    <w:rPr>
                      <w:rFonts w:ascii="Times New Roman" w:eastAsia="Verdana" w:hAnsi="Times New Roman"/>
                      <w:sz w:val="24"/>
                      <w:szCs w:val="24"/>
                    </w:rPr>
                  </w:pPr>
                  <w:proofErr w:type="spellStart"/>
                  <w:r w:rsidRPr="007F06FD">
                    <w:rPr>
                      <w:rFonts w:ascii="Times New Roman" w:eastAsia="Verdana" w:hAnsi="Times New Roman"/>
                      <w:sz w:val="24"/>
                      <w:szCs w:val="24"/>
                    </w:rPr>
                    <w:t>Communiations</w:t>
                  </w:r>
                  <w:proofErr w:type="spellEnd"/>
                  <w:r w:rsidRPr="007F06FD">
                    <w:rPr>
                      <w:rFonts w:ascii="Times New Roman" w:eastAsia="Verdana" w:hAnsi="Times New Roman"/>
                      <w:sz w:val="24"/>
                      <w:szCs w:val="24"/>
                    </w:rPr>
                    <w:t xml:space="preserve"> Interfaces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17</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p>
              </w:tc>
              <w:tc>
                <w:tcPr>
                  <w:tcW w:w="87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2.1.1.6</w:t>
                  </w:r>
                </w:p>
              </w:tc>
              <w:tc>
                <w:tcPr>
                  <w:tcW w:w="4832" w:type="dxa"/>
                  <w:gridSpan w:val="3"/>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Memory Constraints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18</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p>
              </w:tc>
              <w:tc>
                <w:tcPr>
                  <w:tcW w:w="87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2.1.1.7</w:t>
                  </w:r>
                </w:p>
              </w:tc>
              <w:tc>
                <w:tcPr>
                  <w:tcW w:w="4832" w:type="dxa"/>
                  <w:gridSpan w:val="3"/>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Operations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18</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p>
              </w:tc>
              <w:tc>
                <w:tcPr>
                  <w:tcW w:w="87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2.1.1.8</w:t>
                  </w:r>
                </w:p>
              </w:tc>
              <w:tc>
                <w:tcPr>
                  <w:tcW w:w="4832" w:type="dxa"/>
                  <w:gridSpan w:val="3"/>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Site Adaptations Requirements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18</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2.1.2</w:t>
                  </w:r>
                </w:p>
              </w:tc>
              <w:tc>
                <w:tcPr>
                  <w:tcW w:w="5708" w:type="dxa"/>
                  <w:gridSpan w:val="4"/>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Project Functions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18-19</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2.1.3</w:t>
                  </w:r>
                </w:p>
              </w:tc>
              <w:tc>
                <w:tcPr>
                  <w:tcW w:w="5708" w:type="dxa"/>
                  <w:gridSpan w:val="4"/>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User Characteristics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19</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2.1.4</w:t>
                  </w:r>
                </w:p>
              </w:tc>
              <w:tc>
                <w:tcPr>
                  <w:tcW w:w="5708" w:type="dxa"/>
                  <w:gridSpan w:val="4"/>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Constraints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19</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2.1.5</w:t>
                  </w:r>
                </w:p>
              </w:tc>
              <w:tc>
                <w:tcPr>
                  <w:tcW w:w="5708" w:type="dxa"/>
                  <w:gridSpan w:val="4"/>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Assumptions &amp; Dependencies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19</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2.2</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Specific Requirements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19</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2.2.1</w:t>
                  </w:r>
                </w:p>
              </w:tc>
              <w:tc>
                <w:tcPr>
                  <w:tcW w:w="5708" w:type="dxa"/>
                  <w:gridSpan w:val="4"/>
                </w:tcPr>
                <w:p w:rsidR="00357230" w:rsidRPr="007F06FD" w:rsidRDefault="00357230" w:rsidP="00807B1A">
                  <w:pPr>
                    <w:spacing w:line="0" w:lineRule="atLeast"/>
                    <w:rPr>
                      <w:rFonts w:ascii="Times New Roman" w:eastAsia="Verdana" w:hAnsi="Times New Roman"/>
                      <w:sz w:val="24"/>
                      <w:szCs w:val="24"/>
                    </w:rPr>
                  </w:pPr>
                  <w:r>
                    <w:rPr>
                      <w:rFonts w:ascii="Times New Roman" w:eastAsia="Verdana" w:hAnsi="Times New Roman"/>
                      <w:sz w:val="24"/>
                      <w:szCs w:val="24"/>
                    </w:rPr>
                    <w:t>User Interface Requ</w:t>
                  </w:r>
                  <w:r w:rsidRPr="007F06FD">
                    <w:rPr>
                      <w:rFonts w:ascii="Times New Roman" w:eastAsia="Verdana" w:hAnsi="Times New Roman"/>
                      <w:sz w:val="24"/>
                      <w:szCs w:val="24"/>
                    </w:rPr>
                    <w:t>irements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20</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2.2.2</w:t>
                  </w:r>
                </w:p>
              </w:tc>
              <w:tc>
                <w:tcPr>
                  <w:tcW w:w="5708" w:type="dxa"/>
                  <w:gridSpan w:val="4"/>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System Product Features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20</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p>
              </w:tc>
              <w:tc>
                <w:tcPr>
                  <w:tcW w:w="87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2.2.</w:t>
                  </w:r>
                  <w:r>
                    <w:rPr>
                      <w:rFonts w:ascii="Times New Roman" w:eastAsia="Verdana" w:hAnsi="Times New Roman"/>
                      <w:sz w:val="24"/>
                      <w:szCs w:val="24"/>
                    </w:rPr>
                    <w:t>2</w:t>
                  </w:r>
                  <w:r w:rsidRPr="007F06FD">
                    <w:rPr>
                      <w:rFonts w:ascii="Times New Roman" w:eastAsia="Verdana" w:hAnsi="Times New Roman"/>
                      <w:sz w:val="24"/>
                      <w:szCs w:val="24"/>
                    </w:rPr>
                    <w:t>.1</w:t>
                  </w:r>
                </w:p>
              </w:tc>
              <w:tc>
                <w:tcPr>
                  <w:tcW w:w="4832" w:type="dxa"/>
                  <w:gridSpan w:val="3"/>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Security</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20</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p>
              </w:tc>
              <w:tc>
                <w:tcPr>
                  <w:tcW w:w="87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2.2.</w:t>
                  </w:r>
                  <w:r>
                    <w:rPr>
                      <w:rFonts w:ascii="Times New Roman" w:eastAsia="Verdana" w:hAnsi="Times New Roman"/>
                      <w:sz w:val="24"/>
                      <w:szCs w:val="24"/>
                    </w:rPr>
                    <w:t>2</w:t>
                  </w:r>
                  <w:r w:rsidRPr="007F06FD">
                    <w:rPr>
                      <w:rFonts w:ascii="Times New Roman" w:eastAsia="Verdana" w:hAnsi="Times New Roman"/>
                      <w:sz w:val="24"/>
                      <w:szCs w:val="24"/>
                    </w:rPr>
                    <w:t>.2</w:t>
                  </w:r>
                </w:p>
              </w:tc>
              <w:tc>
                <w:tcPr>
                  <w:tcW w:w="4832" w:type="dxa"/>
                  <w:gridSpan w:val="3"/>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Maintainability</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20</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p>
              </w:tc>
              <w:tc>
                <w:tcPr>
                  <w:tcW w:w="87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2.2.</w:t>
                  </w:r>
                  <w:r>
                    <w:rPr>
                      <w:rFonts w:ascii="Times New Roman" w:eastAsia="Verdana" w:hAnsi="Times New Roman"/>
                      <w:sz w:val="24"/>
                      <w:szCs w:val="24"/>
                    </w:rPr>
                    <w:t>2</w:t>
                  </w:r>
                  <w:r w:rsidRPr="007F06FD">
                    <w:rPr>
                      <w:rFonts w:ascii="Times New Roman" w:eastAsia="Verdana" w:hAnsi="Times New Roman"/>
                      <w:sz w:val="24"/>
                      <w:szCs w:val="24"/>
                    </w:rPr>
                    <w:t>.3</w:t>
                  </w:r>
                </w:p>
              </w:tc>
              <w:tc>
                <w:tcPr>
                  <w:tcW w:w="4832" w:type="dxa"/>
                  <w:gridSpan w:val="3"/>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Portability</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20</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r w:rsidRPr="007F06FD">
                    <w:rPr>
                      <w:rFonts w:ascii="Times New Roman" w:eastAsia="Verdana" w:hAnsi="Times New Roman"/>
                      <w:sz w:val="24"/>
                      <w:szCs w:val="24"/>
                    </w:rPr>
                    <w:t>3</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 xml:space="preserve">SYSTEM DESIGN </w:t>
                  </w:r>
                  <w:r>
                    <w:rPr>
                      <w:rFonts w:ascii="Times New Roman" w:eastAsia="Verdana" w:hAnsi="Times New Roman"/>
                      <w:sz w:val="24"/>
                      <w:szCs w:val="24"/>
                    </w:rPr>
                    <w:t>SPECIFICA</w:t>
                  </w:r>
                  <w:r w:rsidRPr="007F06FD">
                    <w:rPr>
                      <w:rFonts w:ascii="Times New Roman" w:eastAsia="Verdana" w:hAnsi="Times New Roman"/>
                      <w:sz w:val="24"/>
                      <w:szCs w:val="24"/>
                    </w:rPr>
                    <w:t>TION</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21-31</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3.1</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System Architecture</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21</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3.2</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Module Decomposition Description</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21-27</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3.3</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High Level Design Diagrams</w:t>
                  </w:r>
                  <w:r>
                    <w:rPr>
                      <w:rFonts w:ascii="Times New Roman" w:eastAsia="Verdana" w:hAnsi="Times New Roman"/>
                      <w:sz w:val="24"/>
                      <w:szCs w:val="24"/>
                    </w:rPr>
                    <w:t xml:space="preserve"> </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28</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3.3.1</w:t>
                  </w:r>
                </w:p>
              </w:tc>
              <w:tc>
                <w:tcPr>
                  <w:tcW w:w="5708" w:type="dxa"/>
                  <w:gridSpan w:val="4"/>
                </w:tcPr>
                <w:p w:rsidR="00357230" w:rsidRPr="007F06FD" w:rsidRDefault="00357230" w:rsidP="00807B1A">
                  <w:pPr>
                    <w:spacing w:line="0" w:lineRule="atLeast"/>
                    <w:rPr>
                      <w:rFonts w:ascii="Times New Roman" w:eastAsia="Verdana" w:hAnsi="Times New Roman"/>
                      <w:sz w:val="24"/>
                      <w:szCs w:val="24"/>
                    </w:rPr>
                  </w:pPr>
                  <w:proofErr w:type="spellStart"/>
                  <w:r w:rsidRPr="007F06FD">
                    <w:rPr>
                      <w:rFonts w:ascii="Times New Roman" w:eastAsia="Verdana" w:hAnsi="Times New Roman"/>
                      <w:sz w:val="24"/>
                      <w:szCs w:val="24"/>
                    </w:rPr>
                    <w:t>Usecase</w:t>
                  </w:r>
                  <w:proofErr w:type="spellEnd"/>
                  <w:r w:rsidRPr="007F06FD">
                    <w:rPr>
                      <w:rFonts w:ascii="Times New Roman" w:eastAsia="Verdana" w:hAnsi="Times New Roman"/>
                      <w:sz w:val="24"/>
                      <w:szCs w:val="24"/>
                    </w:rPr>
                    <w:t xml:space="preserve"> Diagram</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28</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1D3074" w:rsidP="00807B1A">
                  <w:pPr>
                    <w:spacing w:line="0" w:lineRule="atLeast"/>
                    <w:rPr>
                      <w:rFonts w:ascii="Times New Roman" w:eastAsia="Verdana" w:hAnsi="Times New Roman"/>
                      <w:sz w:val="24"/>
                      <w:szCs w:val="24"/>
                    </w:rPr>
                  </w:pPr>
                  <w:r>
                    <w:rPr>
                      <w:rFonts w:ascii="Times New Roman" w:eastAsia="Verdana" w:hAnsi="Times New Roman"/>
                      <w:sz w:val="24"/>
                      <w:szCs w:val="24"/>
                    </w:rPr>
                    <w:t>3.3.2</w:t>
                  </w:r>
                </w:p>
              </w:tc>
              <w:tc>
                <w:tcPr>
                  <w:tcW w:w="5708" w:type="dxa"/>
                  <w:gridSpan w:val="4"/>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Sequence Diagram</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29</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1D3074" w:rsidP="00807B1A">
                  <w:pPr>
                    <w:spacing w:line="0" w:lineRule="atLeast"/>
                    <w:rPr>
                      <w:rFonts w:ascii="Times New Roman" w:eastAsia="Verdana" w:hAnsi="Times New Roman"/>
                      <w:sz w:val="24"/>
                      <w:szCs w:val="24"/>
                    </w:rPr>
                  </w:pPr>
                  <w:r>
                    <w:rPr>
                      <w:rFonts w:ascii="Times New Roman" w:eastAsia="Verdana" w:hAnsi="Times New Roman"/>
                      <w:sz w:val="24"/>
                      <w:szCs w:val="24"/>
                    </w:rPr>
                    <w:t>3.3.3</w:t>
                  </w:r>
                </w:p>
              </w:tc>
              <w:tc>
                <w:tcPr>
                  <w:tcW w:w="5708" w:type="dxa"/>
                  <w:gridSpan w:val="4"/>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Data-Flow Diagram</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30</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p>
              </w:tc>
              <w:tc>
                <w:tcPr>
                  <w:tcW w:w="696" w:type="dxa"/>
                </w:tcPr>
                <w:p w:rsidR="00357230" w:rsidRPr="007F06FD" w:rsidRDefault="001D3074" w:rsidP="00807B1A">
                  <w:pPr>
                    <w:spacing w:line="0" w:lineRule="atLeast"/>
                    <w:rPr>
                      <w:rFonts w:ascii="Times New Roman" w:eastAsia="Verdana" w:hAnsi="Times New Roman"/>
                      <w:sz w:val="24"/>
                      <w:szCs w:val="24"/>
                    </w:rPr>
                  </w:pPr>
                  <w:r>
                    <w:rPr>
                      <w:rFonts w:ascii="Times New Roman" w:eastAsia="Verdana" w:hAnsi="Times New Roman"/>
                      <w:sz w:val="24"/>
                      <w:szCs w:val="24"/>
                    </w:rPr>
                    <w:t>3.3.4</w:t>
                  </w:r>
                </w:p>
              </w:tc>
              <w:tc>
                <w:tcPr>
                  <w:tcW w:w="5708" w:type="dxa"/>
                  <w:gridSpan w:val="4"/>
                </w:tcPr>
                <w:p w:rsidR="00357230" w:rsidRPr="007F06FD" w:rsidRDefault="00357230" w:rsidP="00807B1A">
                  <w:pPr>
                    <w:spacing w:line="0" w:lineRule="atLeast"/>
                    <w:rPr>
                      <w:rFonts w:ascii="Times New Roman" w:eastAsia="Verdana" w:hAnsi="Times New Roman"/>
                      <w:sz w:val="24"/>
                      <w:szCs w:val="24"/>
                    </w:rPr>
                  </w:pPr>
                  <w:r>
                    <w:rPr>
                      <w:rFonts w:ascii="Times New Roman" w:eastAsia="Verdana" w:hAnsi="Times New Roman"/>
                      <w:sz w:val="24"/>
                      <w:szCs w:val="24"/>
                    </w:rPr>
                    <w:t xml:space="preserve">PERT Chart </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31</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r w:rsidRPr="007F06FD">
                    <w:rPr>
                      <w:rFonts w:ascii="Times New Roman" w:eastAsia="Verdana" w:hAnsi="Times New Roman"/>
                      <w:sz w:val="24"/>
                      <w:szCs w:val="24"/>
                    </w:rPr>
                    <w:t>4.</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 xml:space="preserve">METHODOLOGY </w:t>
                  </w:r>
                  <w:r>
                    <w:rPr>
                      <w:rFonts w:ascii="Times New Roman" w:eastAsia="Verdana" w:hAnsi="Times New Roman"/>
                      <w:sz w:val="24"/>
                      <w:szCs w:val="24"/>
                    </w:rPr>
                    <w:t>&amp; TEAM</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32-34</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4.1</w:t>
                  </w:r>
                </w:p>
              </w:tc>
              <w:tc>
                <w:tcPr>
                  <w:tcW w:w="6404" w:type="dxa"/>
                  <w:gridSpan w:val="5"/>
                </w:tcPr>
                <w:p w:rsidR="00357230" w:rsidRPr="00E80E48" w:rsidRDefault="00357230" w:rsidP="00807B1A">
                  <w:pPr>
                    <w:spacing w:line="0" w:lineRule="atLeast"/>
                    <w:rPr>
                      <w:rFonts w:ascii="Times New Roman" w:eastAsia="Verdana" w:hAnsi="Times New Roman"/>
                      <w:sz w:val="24"/>
                      <w:szCs w:val="24"/>
                    </w:rPr>
                  </w:pPr>
                  <w:r>
                    <w:rPr>
                      <w:rFonts w:ascii="Times New Roman" w:eastAsia="Verdana" w:hAnsi="Times New Roman"/>
                      <w:sz w:val="24"/>
                      <w:szCs w:val="24"/>
                    </w:rPr>
                    <w:t xml:space="preserve">Introduction to </w:t>
                  </w:r>
                  <w:r w:rsidRPr="00E80E48">
                    <w:rPr>
                      <w:rFonts w:ascii="Times New Roman" w:eastAsia="Verdana" w:hAnsi="Times New Roman"/>
                      <w:sz w:val="24"/>
                      <w:szCs w:val="24"/>
                    </w:rPr>
                    <w:t xml:space="preserve">Waterfall Framework </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32-34</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4.2</w:t>
                  </w:r>
                </w:p>
              </w:tc>
              <w:tc>
                <w:tcPr>
                  <w:tcW w:w="6404" w:type="dxa"/>
                  <w:gridSpan w:val="5"/>
                </w:tcPr>
                <w:p w:rsidR="00357230" w:rsidRPr="00E80E48" w:rsidRDefault="00357230" w:rsidP="00807B1A">
                  <w:pPr>
                    <w:spacing w:line="0" w:lineRule="atLeast"/>
                    <w:rPr>
                      <w:rFonts w:ascii="Times New Roman" w:eastAsia="Verdana" w:hAnsi="Times New Roman"/>
                      <w:sz w:val="24"/>
                      <w:szCs w:val="24"/>
                    </w:rPr>
                  </w:pPr>
                  <w:r w:rsidRPr="00E80E48">
                    <w:rPr>
                      <w:rFonts w:ascii="Times New Roman" w:eastAsia="Verdana" w:hAnsi="Times New Roman"/>
                      <w:sz w:val="24"/>
                      <w:szCs w:val="24"/>
                    </w:rPr>
                    <w:t>Team Members, Roles &amp; Responsibilities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34</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r w:rsidRPr="007F06FD">
                    <w:rPr>
                      <w:rFonts w:ascii="Times New Roman" w:eastAsia="Verdana" w:hAnsi="Times New Roman"/>
                      <w:sz w:val="24"/>
                      <w:szCs w:val="24"/>
                    </w:rPr>
                    <w:t>5.</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SYSTEM TESTING</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35-36</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5.1</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Functional</w:t>
                  </w:r>
                  <w:r>
                    <w:rPr>
                      <w:rFonts w:ascii="Times New Roman" w:eastAsia="Verdana" w:hAnsi="Times New Roman"/>
                      <w:sz w:val="24"/>
                      <w:szCs w:val="24"/>
                    </w:rPr>
                    <w:t>ity</w:t>
                  </w:r>
                  <w:r w:rsidRPr="007F06FD">
                    <w:rPr>
                      <w:rFonts w:ascii="Times New Roman" w:eastAsia="Verdana" w:hAnsi="Times New Roman"/>
                      <w:sz w:val="24"/>
                      <w:szCs w:val="24"/>
                    </w:rPr>
                    <w:t xml:space="preserve"> Testing</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35</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5.2</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Pr>
                      <w:rFonts w:ascii="Times New Roman" w:eastAsia="Verdana" w:hAnsi="Times New Roman"/>
                      <w:sz w:val="24"/>
                      <w:szCs w:val="24"/>
                    </w:rPr>
                    <w:t>Performance Testing</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35</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5.3</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Pr>
                      <w:rFonts w:ascii="Times New Roman" w:eastAsia="Verdana" w:hAnsi="Times New Roman"/>
                      <w:sz w:val="24"/>
                      <w:szCs w:val="24"/>
                    </w:rPr>
                    <w:t>Us</w:t>
                  </w:r>
                  <w:r w:rsidRPr="007F06FD">
                    <w:rPr>
                      <w:rFonts w:ascii="Times New Roman" w:eastAsia="Verdana" w:hAnsi="Times New Roman"/>
                      <w:sz w:val="24"/>
                      <w:szCs w:val="24"/>
                    </w:rPr>
                    <w:t>ability Testing</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36</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5.4</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Pr>
                      <w:rFonts w:ascii="Times New Roman" w:eastAsia="Verdana" w:hAnsi="Times New Roman"/>
                      <w:sz w:val="24"/>
                      <w:szCs w:val="24"/>
                    </w:rPr>
                    <w:t>Server Side Interfac</w:t>
                  </w:r>
                  <w:r w:rsidRPr="007F06FD">
                    <w:rPr>
                      <w:rFonts w:ascii="Times New Roman" w:eastAsia="Verdana" w:hAnsi="Times New Roman"/>
                      <w:sz w:val="24"/>
                      <w:szCs w:val="24"/>
                    </w:rPr>
                    <w:t>ing</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36</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p>
              </w:tc>
              <w:tc>
                <w:tcPr>
                  <w:tcW w:w="516" w:type="dxa"/>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5.</w:t>
                  </w:r>
                  <w:r>
                    <w:rPr>
                      <w:rFonts w:ascii="Times New Roman" w:eastAsia="Verdana" w:hAnsi="Times New Roman"/>
                      <w:sz w:val="24"/>
                      <w:szCs w:val="24"/>
                    </w:rPr>
                    <w:t>5</w:t>
                  </w:r>
                </w:p>
              </w:tc>
              <w:tc>
                <w:tcPr>
                  <w:tcW w:w="6404" w:type="dxa"/>
                  <w:gridSpan w:val="5"/>
                </w:tcPr>
                <w:p w:rsidR="00357230" w:rsidRPr="007F06FD" w:rsidRDefault="00357230" w:rsidP="00807B1A">
                  <w:pPr>
                    <w:spacing w:line="0" w:lineRule="atLeast"/>
                    <w:rPr>
                      <w:rFonts w:ascii="Times New Roman" w:eastAsia="Verdana" w:hAnsi="Times New Roman"/>
                      <w:sz w:val="24"/>
                      <w:szCs w:val="24"/>
                    </w:rPr>
                  </w:pPr>
                  <w:r>
                    <w:rPr>
                      <w:rFonts w:ascii="Times New Roman" w:eastAsia="Verdana" w:hAnsi="Times New Roman"/>
                      <w:sz w:val="24"/>
                      <w:szCs w:val="24"/>
                    </w:rPr>
                    <w:t>Client Side Compatibility</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36</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r w:rsidRPr="007F06FD">
                    <w:rPr>
                      <w:rFonts w:ascii="Times New Roman" w:eastAsia="Verdana" w:hAnsi="Times New Roman"/>
                      <w:sz w:val="24"/>
                      <w:szCs w:val="24"/>
                    </w:rPr>
                    <w:t>6.</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Pr>
                      <w:rFonts w:ascii="Times New Roman" w:eastAsia="Verdana" w:hAnsi="Times New Roman"/>
                      <w:sz w:val="24"/>
                      <w:szCs w:val="24"/>
                    </w:rPr>
                    <w:t xml:space="preserve">TEST </w:t>
                  </w:r>
                  <w:r w:rsidRPr="007F06FD">
                    <w:rPr>
                      <w:rFonts w:ascii="Times New Roman" w:eastAsia="Verdana" w:hAnsi="Times New Roman"/>
                      <w:sz w:val="24"/>
                      <w:szCs w:val="24"/>
                    </w:rPr>
                    <w:t xml:space="preserve">EXECUTION </w:t>
                  </w:r>
                  <w:r>
                    <w:rPr>
                      <w:rFonts w:ascii="Times New Roman" w:eastAsia="Verdana" w:hAnsi="Times New Roman"/>
                      <w:sz w:val="24"/>
                      <w:szCs w:val="24"/>
                    </w:rPr>
                    <w:t>SUMMARY</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37</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r w:rsidRPr="007F06FD">
                    <w:rPr>
                      <w:rFonts w:ascii="Times New Roman" w:eastAsia="Verdana" w:hAnsi="Times New Roman"/>
                      <w:sz w:val="24"/>
                      <w:szCs w:val="24"/>
                    </w:rPr>
                    <w:t>7.</w:t>
                  </w:r>
                </w:p>
              </w:tc>
              <w:tc>
                <w:tcPr>
                  <w:tcW w:w="6920" w:type="dxa"/>
                  <w:gridSpan w:val="6"/>
                </w:tcPr>
                <w:p w:rsidR="00357230" w:rsidRPr="007F06FD" w:rsidRDefault="00DC3DAB" w:rsidP="00DC3DAB">
                  <w:pPr>
                    <w:spacing w:line="0" w:lineRule="atLeast"/>
                    <w:rPr>
                      <w:rFonts w:ascii="Times New Roman" w:eastAsia="Verdana" w:hAnsi="Times New Roman"/>
                      <w:sz w:val="24"/>
                      <w:szCs w:val="24"/>
                    </w:rPr>
                  </w:pPr>
                  <w:r>
                    <w:rPr>
                      <w:rFonts w:ascii="Times New Roman" w:eastAsia="Verdana" w:hAnsi="Times New Roman"/>
                      <w:sz w:val="24"/>
                      <w:szCs w:val="24"/>
                    </w:rPr>
                    <w:t>PROJECT SCREENSHOTS</w:t>
                  </w:r>
                  <w:r w:rsidRPr="007F06FD">
                    <w:rPr>
                      <w:rFonts w:ascii="Times New Roman" w:eastAsia="Verdana" w:hAnsi="Times New Roman"/>
                      <w:sz w:val="24"/>
                      <w:szCs w:val="24"/>
                    </w:rPr>
                    <w:t xml:space="preserve"> </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38-41</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r w:rsidRPr="007F06FD">
                    <w:rPr>
                      <w:rFonts w:ascii="Times New Roman" w:eastAsia="Verdana" w:hAnsi="Times New Roman"/>
                      <w:sz w:val="24"/>
                      <w:szCs w:val="24"/>
                    </w:rPr>
                    <w:t>8.</w:t>
                  </w:r>
                </w:p>
              </w:tc>
              <w:tc>
                <w:tcPr>
                  <w:tcW w:w="6920" w:type="dxa"/>
                  <w:gridSpan w:val="6"/>
                </w:tcPr>
                <w:p w:rsidR="00357230" w:rsidRPr="007F06FD" w:rsidRDefault="00DC3DAB"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PROJECT SUMMARY AND CONCLUSIONS</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42</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r>
                    <w:rPr>
                      <w:rFonts w:ascii="Times New Roman" w:eastAsia="Verdana" w:hAnsi="Times New Roman"/>
                      <w:sz w:val="24"/>
                      <w:szCs w:val="24"/>
                    </w:rPr>
                    <w:t>9</w:t>
                  </w:r>
                  <w:r w:rsidRPr="007F06FD">
                    <w:rPr>
                      <w:rFonts w:ascii="Times New Roman" w:eastAsia="Verdana" w:hAnsi="Times New Roman"/>
                      <w:sz w:val="24"/>
                      <w:szCs w:val="24"/>
                    </w:rPr>
                    <w:t>.</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 xml:space="preserve">FUTURE SCOPE </w:t>
                  </w:r>
                </w:p>
              </w:tc>
              <w:tc>
                <w:tcPr>
                  <w:tcW w:w="1865" w:type="dxa"/>
                </w:tcPr>
                <w:p w:rsidR="00357230" w:rsidRPr="007F06FD" w:rsidRDefault="00315DF9" w:rsidP="00807B1A">
                  <w:pPr>
                    <w:spacing w:line="0" w:lineRule="atLeast"/>
                    <w:jc w:val="center"/>
                    <w:rPr>
                      <w:rFonts w:ascii="Times New Roman" w:eastAsia="Verdana" w:hAnsi="Times New Roman"/>
                      <w:sz w:val="24"/>
                      <w:szCs w:val="24"/>
                    </w:rPr>
                  </w:pPr>
                  <w:r>
                    <w:rPr>
                      <w:rFonts w:ascii="Times New Roman" w:eastAsia="Verdana" w:hAnsi="Times New Roman"/>
                      <w:sz w:val="24"/>
                      <w:szCs w:val="24"/>
                    </w:rPr>
                    <w:t>43</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r>
                    <w:rPr>
                      <w:rFonts w:ascii="Times New Roman" w:eastAsia="Verdana" w:hAnsi="Times New Roman"/>
                      <w:sz w:val="24"/>
                      <w:szCs w:val="24"/>
                    </w:rPr>
                    <w:t>10</w:t>
                  </w:r>
                  <w:r w:rsidRPr="007F06FD">
                    <w:rPr>
                      <w:rFonts w:ascii="Times New Roman" w:eastAsia="Verdana" w:hAnsi="Times New Roman"/>
                      <w:sz w:val="24"/>
                      <w:szCs w:val="24"/>
                    </w:rPr>
                    <w:t xml:space="preserve">. </w:t>
                  </w:r>
                </w:p>
              </w:tc>
              <w:tc>
                <w:tcPr>
                  <w:tcW w:w="6920" w:type="dxa"/>
                  <w:gridSpan w:val="6"/>
                </w:tcPr>
                <w:p w:rsidR="00357230" w:rsidRPr="007F06FD" w:rsidRDefault="00357230" w:rsidP="00807B1A">
                  <w:pPr>
                    <w:spacing w:line="0" w:lineRule="atLeast"/>
                    <w:rPr>
                      <w:rFonts w:ascii="Times New Roman" w:eastAsia="Verdana" w:hAnsi="Times New Roman"/>
                      <w:sz w:val="24"/>
                      <w:szCs w:val="24"/>
                    </w:rPr>
                  </w:pPr>
                  <w:r w:rsidRPr="007F06FD">
                    <w:rPr>
                      <w:rFonts w:ascii="Times New Roman" w:eastAsia="Verdana" w:hAnsi="Times New Roman"/>
                      <w:sz w:val="24"/>
                      <w:szCs w:val="24"/>
                    </w:rPr>
                    <w:t>REFERENCES</w:t>
                  </w:r>
                </w:p>
              </w:tc>
              <w:tc>
                <w:tcPr>
                  <w:tcW w:w="1865" w:type="dxa"/>
                </w:tcPr>
                <w:p w:rsidR="00357230" w:rsidRPr="007F06FD" w:rsidRDefault="00315DF9" w:rsidP="00315DF9">
                  <w:pPr>
                    <w:spacing w:line="0" w:lineRule="atLeast"/>
                    <w:jc w:val="center"/>
                    <w:rPr>
                      <w:rFonts w:ascii="Times New Roman" w:eastAsia="Verdana" w:hAnsi="Times New Roman"/>
                      <w:sz w:val="24"/>
                      <w:szCs w:val="24"/>
                    </w:rPr>
                  </w:pPr>
                  <w:r>
                    <w:rPr>
                      <w:rFonts w:ascii="Times New Roman" w:eastAsia="Verdana" w:hAnsi="Times New Roman"/>
                      <w:sz w:val="24"/>
                      <w:szCs w:val="24"/>
                    </w:rPr>
                    <w:t>44</w:t>
                  </w:r>
                </w:p>
              </w:tc>
            </w:tr>
            <w:tr w:rsidR="00357230" w:rsidRPr="007F06FD" w:rsidTr="00D91AEA">
              <w:tc>
                <w:tcPr>
                  <w:tcW w:w="890" w:type="dxa"/>
                </w:tcPr>
                <w:p w:rsidR="00357230" w:rsidRPr="007F06FD" w:rsidRDefault="00357230" w:rsidP="00807B1A">
                  <w:pPr>
                    <w:spacing w:line="0" w:lineRule="atLeast"/>
                    <w:jc w:val="right"/>
                    <w:rPr>
                      <w:rFonts w:ascii="Times New Roman" w:eastAsia="Verdana" w:hAnsi="Times New Roman"/>
                      <w:sz w:val="24"/>
                      <w:szCs w:val="24"/>
                    </w:rPr>
                  </w:pPr>
                  <w:r w:rsidRPr="007F06FD">
                    <w:rPr>
                      <w:rFonts w:ascii="Times New Roman" w:eastAsia="Verdana" w:hAnsi="Times New Roman"/>
                      <w:sz w:val="24"/>
                      <w:szCs w:val="24"/>
                    </w:rPr>
                    <w:t>1</w:t>
                  </w:r>
                  <w:r>
                    <w:rPr>
                      <w:rFonts w:ascii="Times New Roman" w:eastAsia="Verdana" w:hAnsi="Times New Roman"/>
                      <w:sz w:val="24"/>
                      <w:szCs w:val="24"/>
                    </w:rPr>
                    <w:t>1</w:t>
                  </w:r>
                  <w:r w:rsidRPr="007F06FD">
                    <w:rPr>
                      <w:rFonts w:ascii="Times New Roman" w:eastAsia="Verdana" w:hAnsi="Times New Roman"/>
                      <w:sz w:val="24"/>
                      <w:szCs w:val="24"/>
                    </w:rPr>
                    <w:t>.</w:t>
                  </w:r>
                </w:p>
              </w:tc>
              <w:tc>
                <w:tcPr>
                  <w:tcW w:w="6920" w:type="dxa"/>
                  <w:gridSpan w:val="6"/>
                </w:tcPr>
                <w:p w:rsidR="00357230" w:rsidRPr="007F06FD" w:rsidRDefault="00357230" w:rsidP="00357230">
                  <w:pPr>
                    <w:spacing w:line="0" w:lineRule="atLeast"/>
                    <w:rPr>
                      <w:rFonts w:ascii="Times New Roman" w:eastAsia="Verdana" w:hAnsi="Times New Roman"/>
                      <w:sz w:val="24"/>
                      <w:szCs w:val="24"/>
                    </w:rPr>
                  </w:pPr>
                  <w:r w:rsidRPr="007F06FD">
                    <w:rPr>
                      <w:rFonts w:ascii="Times New Roman" w:eastAsia="Verdana" w:hAnsi="Times New Roman"/>
                      <w:sz w:val="24"/>
                      <w:szCs w:val="24"/>
                    </w:rPr>
                    <w:t>P</w:t>
                  </w:r>
                  <w:r>
                    <w:rPr>
                      <w:rFonts w:ascii="Times New Roman" w:eastAsia="Verdana" w:hAnsi="Times New Roman"/>
                      <w:sz w:val="24"/>
                      <w:szCs w:val="24"/>
                    </w:rPr>
                    <w:t>ROJECT PAPER</w:t>
                  </w:r>
                </w:p>
              </w:tc>
              <w:tc>
                <w:tcPr>
                  <w:tcW w:w="1865" w:type="dxa"/>
                </w:tcPr>
                <w:p w:rsidR="00357230" w:rsidRPr="007F06FD" w:rsidRDefault="00315DF9" w:rsidP="00315DF9">
                  <w:pPr>
                    <w:spacing w:line="0" w:lineRule="atLeast"/>
                    <w:jc w:val="center"/>
                    <w:rPr>
                      <w:rFonts w:ascii="Times New Roman" w:eastAsia="Verdana" w:hAnsi="Times New Roman"/>
                      <w:sz w:val="24"/>
                      <w:szCs w:val="24"/>
                    </w:rPr>
                  </w:pPr>
                  <w:r>
                    <w:rPr>
                      <w:rFonts w:ascii="Times New Roman" w:eastAsia="Verdana" w:hAnsi="Times New Roman"/>
                      <w:sz w:val="24"/>
                      <w:szCs w:val="24"/>
                    </w:rPr>
                    <w:t>45</w:t>
                  </w:r>
                </w:p>
              </w:tc>
            </w:tr>
          </w:tbl>
          <w:p w:rsidR="00357230" w:rsidRDefault="00357230" w:rsidP="00807B1A">
            <w:pPr>
              <w:spacing w:line="0" w:lineRule="atLeast"/>
              <w:rPr>
                <w:rFonts w:ascii="Times New Roman" w:eastAsia="Verdana" w:hAnsi="Times New Roman"/>
                <w:sz w:val="24"/>
              </w:rPr>
            </w:pPr>
          </w:p>
          <w:p w:rsidR="00357230" w:rsidRPr="008A7005" w:rsidRDefault="00357230" w:rsidP="00807B1A">
            <w:pPr>
              <w:spacing w:line="0" w:lineRule="atLeast"/>
              <w:rPr>
                <w:rFonts w:ascii="Times New Roman" w:eastAsia="Verdana" w:hAnsi="Times New Roman"/>
                <w:sz w:val="24"/>
              </w:rPr>
            </w:pPr>
          </w:p>
        </w:tc>
      </w:tr>
      <w:tr w:rsidR="001A4A83" w:rsidTr="00D344AB">
        <w:trPr>
          <w:gridBefore w:val="1"/>
          <w:wBefore w:w="90" w:type="dxa"/>
        </w:trPr>
        <w:tc>
          <w:tcPr>
            <w:tcW w:w="767" w:type="dxa"/>
          </w:tcPr>
          <w:p w:rsidR="001A4A83" w:rsidRDefault="001A4A83" w:rsidP="00E50549">
            <w:pPr>
              <w:spacing w:line="0" w:lineRule="atLeast"/>
              <w:rPr>
                <w:rFonts w:ascii="Times New Roman" w:eastAsia="Verdana" w:hAnsi="Times New Roman"/>
                <w:sz w:val="24"/>
              </w:rPr>
            </w:pPr>
          </w:p>
        </w:tc>
        <w:tc>
          <w:tcPr>
            <w:tcW w:w="7283" w:type="dxa"/>
            <w:gridSpan w:val="10"/>
          </w:tcPr>
          <w:p w:rsidR="001A4A83" w:rsidRDefault="001A4A83" w:rsidP="001A4A83">
            <w:pPr>
              <w:spacing w:line="0" w:lineRule="atLeast"/>
              <w:jc w:val="center"/>
              <w:rPr>
                <w:rFonts w:ascii="Times New Roman" w:eastAsia="Verdana" w:hAnsi="Times New Roman"/>
                <w:sz w:val="24"/>
              </w:rPr>
            </w:pPr>
            <w:r w:rsidRPr="001A4A83">
              <w:rPr>
                <w:rFonts w:ascii="Times New Roman" w:eastAsia="Arial Unicode MS" w:hAnsi="Times New Roman"/>
                <w:b/>
                <w:sz w:val="32"/>
                <w:szCs w:val="32"/>
              </w:rPr>
              <w:t xml:space="preserve">     </w:t>
            </w:r>
            <w:r>
              <w:rPr>
                <w:rFonts w:ascii="Times New Roman" w:eastAsia="Arial Unicode MS" w:hAnsi="Times New Roman"/>
                <w:b/>
                <w:sz w:val="32"/>
                <w:szCs w:val="32"/>
                <w:u w:val="single"/>
              </w:rPr>
              <w:t>I</w:t>
            </w:r>
            <w:r w:rsidRPr="00287513">
              <w:rPr>
                <w:rFonts w:ascii="Times New Roman" w:eastAsia="Arial Unicode MS" w:hAnsi="Times New Roman"/>
                <w:b/>
                <w:sz w:val="32"/>
                <w:szCs w:val="32"/>
                <w:u w:val="single"/>
              </w:rPr>
              <w:t>N</w:t>
            </w:r>
            <w:r>
              <w:rPr>
                <w:rFonts w:ascii="Times New Roman" w:eastAsia="Arial Unicode MS" w:hAnsi="Times New Roman"/>
                <w:b/>
                <w:sz w:val="32"/>
                <w:szCs w:val="32"/>
                <w:u w:val="single"/>
              </w:rPr>
              <w:t>DEX OF FIGURES</w:t>
            </w:r>
          </w:p>
        </w:tc>
        <w:tc>
          <w:tcPr>
            <w:tcW w:w="1848" w:type="dxa"/>
            <w:gridSpan w:val="3"/>
          </w:tcPr>
          <w:p w:rsidR="001A4A83" w:rsidRDefault="001A4A83" w:rsidP="001A4A83">
            <w:pPr>
              <w:spacing w:line="0" w:lineRule="atLeast"/>
              <w:jc w:val="center"/>
              <w:rPr>
                <w:rFonts w:ascii="Times New Roman" w:eastAsia="Verdana" w:hAnsi="Times New Roman"/>
                <w:sz w:val="24"/>
              </w:rPr>
            </w:pPr>
          </w:p>
        </w:tc>
      </w:tr>
      <w:tr w:rsidR="001A4A83" w:rsidTr="00D344AB">
        <w:trPr>
          <w:gridBefore w:val="1"/>
          <w:wBefore w:w="90" w:type="dxa"/>
        </w:trPr>
        <w:tc>
          <w:tcPr>
            <w:tcW w:w="767" w:type="dxa"/>
          </w:tcPr>
          <w:p w:rsidR="001A4A83" w:rsidRPr="00F31872" w:rsidRDefault="001A4A83" w:rsidP="00E50549">
            <w:pPr>
              <w:spacing w:line="0" w:lineRule="atLeast"/>
              <w:rPr>
                <w:rFonts w:ascii="Times New Roman" w:eastAsia="Verdana" w:hAnsi="Times New Roman"/>
                <w:b/>
              </w:rPr>
            </w:pPr>
            <w:proofErr w:type="spellStart"/>
            <w:r>
              <w:rPr>
                <w:rFonts w:ascii="Times New Roman" w:eastAsia="Verdana" w:hAnsi="Times New Roman"/>
                <w:b/>
              </w:rPr>
              <w:t>S.No</w:t>
            </w:r>
            <w:proofErr w:type="spellEnd"/>
          </w:p>
        </w:tc>
        <w:tc>
          <w:tcPr>
            <w:tcW w:w="2479" w:type="dxa"/>
            <w:gridSpan w:val="4"/>
          </w:tcPr>
          <w:p w:rsidR="001A4A83" w:rsidRPr="00F31872" w:rsidRDefault="001A4A83" w:rsidP="00E50549">
            <w:pPr>
              <w:spacing w:line="0" w:lineRule="atLeast"/>
              <w:rPr>
                <w:rFonts w:ascii="Times New Roman" w:eastAsia="Verdana" w:hAnsi="Times New Roman"/>
                <w:b/>
              </w:rPr>
            </w:pPr>
            <w:r w:rsidRPr="00F31872">
              <w:rPr>
                <w:rFonts w:ascii="Times New Roman" w:eastAsia="Verdana" w:hAnsi="Times New Roman"/>
                <w:b/>
              </w:rPr>
              <w:t>DESCRIPTION</w:t>
            </w:r>
          </w:p>
        </w:tc>
        <w:tc>
          <w:tcPr>
            <w:tcW w:w="4804" w:type="dxa"/>
            <w:gridSpan w:val="6"/>
          </w:tcPr>
          <w:p w:rsidR="001A4A83" w:rsidRPr="00F31872" w:rsidRDefault="001A4A83" w:rsidP="00E50549">
            <w:pPr>
              <w:spacing w:line="0" w:lineRule="atLeast"/>
              <w:rPr>
                <w:rFonts w:ascii="Times New Roman" w:eastAsia="Verdana" w:hAnsi="Times New Roman"/>
                <w:b/>
              </w:rPr>
            </w:pPr>
          </w:p>
        </w:tc>
        <w:tc>
          <w:tcPr>
            <w:tcW w:w="1848" w:type="dxa"/>
            <w:gridSpan w:val="3"/>
          </w:tcPr>
          <w:p w:rsidR="001A4A83" w:rsidRPr="00F31872" w:rsidRDefault="001A4A83" w:rsidP="003B138C">
            <w:pPr>
              <w:spacing w:line="0" w:lineRule="atLeast"/>
              <w:jc w:val="center"/>
              <w:rPr>
                <w:rFonts w:ascii="Times New Roman" w:eastAsia="Verdana" w:hAnsi="Times New Roman"/>
                <w:b/>
              </w:rPr>
            </w:pPr>
            <w:r w:rsidRPr="00F31872">
              <w:rPr>
                <w:rFonts w:ascii="Times New Roman" w:eastAsia="Verdana" w:hAnsi="Times New Roman"/>
                <w:b/>
              </w:rPr>
              <w:t>PAGE No.</w:t>
            </w:r>
          </w:p>
        </w:tc>
      </w:tr>
      <w:tr w:rsidR="001A4A83" w:rsidTr="00D344AB">
        <w:trPr>
          <w:gridBefore w:val="1"/>
          <w:wBefore w:w="90" w:type="dxa"/>
        </w:trPr>
        <w:tc>
          <w:tcPr>
            <w:tcW w:w="767" w:type="dxa"/>
          </w:tcPr>
          <w:p w:rsidR="001A4A83" w:rsidRPr="00F31872" w:rsidRDefault="001A4A83" w:rsidP="00752F00">
            <w:pPr>
              <w:pStyle w:val="ListParagraph"/>
              <w:numPr>
                <w:ilvl w:val="0"/>
                <w:numId w:val="25"/>
              </w:numPr>
              <w:spacing w:line="0" w:lineRule="atLeast"/>
              <w:rPr>
                <w:rFonts w:ascii="Times New Roman" w:eastAsia="Verdana" w:hAnsi="Times New Roman"/>
              </w:rPr>
            </w:pPr>
          </w:p>
        </w:tc>
        <w:tc>
          <w:tcPr>
            <w:tcW w:w="7283" w:type="dxa"/>
            <w:gridSpan w:val="10"/>
          </w:tcPr>
          <w:p w:rsidR="001A4A83" w:rsidRPr="00F31872" w:rsidRDefault="00B80A90" w:rsidP="00E50549">
            <w:pPr>
              <w:spacing w:line="0" w:lineRule="atLeast"/>
              <w:rPr>
                <w:rFonts w:ascii="Times New Roman" w:eastAsia="Verdana" w:hAnsi="Times New Roman"/>
              </w:rPr>
            </w:pPr>
            <w:r>
              <w:rPr>
                <w:rFonts w:ascii="Times New Roman" w:eastAsia="Verdana" w:hAnsi="Times New Roman"/>
              </w:rPr>
              <w:t>PROCEDRAL FLOW CHART</w:t>
            </w:r>
          </w:p>
        </w:tc>
        <w:tc>
          <w:tcPr>
            <w:tcW w:w="1848" w:type="dxa"/>
            <w:gridSpan w:val="3"/>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13</w:t>
            </w:r>
          </w:p>
        </w:tc>
      </w:tr>
      <w:tr w:rsidR="001A4A83" w:rsidTr="00D344AB">
        <w:trPr>
          <w:gridBefore w:val="1"/>
          <w:wBefore w:w="90" w:type="dxa"/>
        </w:trPr>
        <w:tc>
          <w:tcPr>
            <w:tcW w:w="767" w:type="dxa"/>
          </w:tcPr>
          <w:p w:rsidR="001A4A83" w:rsidRPr="00F31872" w:rsidRDefault="001A4A83" w:rsidP="00752F00">
            <w:pPr>
              <w:pStyle w:val="ListParagraph"/>
              <w:numPr>
                <w:ilvl w:val="0"/>
                <w:numId w:val="25"/>
              </w:numPr>
              <w:spacing w:line="0" w:lineRule="atLeast"/>
              <w:rPr>
                <w:rFonts w:ascii="Times New Roman" w:eastAsia="Verdana" w:hAnsi="Times New Roman"/>
              </w:rPr>
            </w:pPr>
          </w:p>
        </w:tc>
        <w:tc>
          <w:tcPr>
            <w:tcW w:w="7283" w:type="dxa"/>
            <w:gridSpan w:val="10"/>
          </w:tcPr>
          <w:p w:rsidR="001A4A83" w:rsidRPr="00F31872" w:rsidRDefault="00B80A90" w:rsidP="00E50549">
            <w:pPr>
              <w:spacing w:line="0" w:lineRule="atLeast"/>
              <w:rPr>
                <w:rFonts w:ascii="Times New Roman" w:eastAsia="Verdana" w:hAnsi="Times New Roman"/>
              </w:rPr>
            </w:pPr>
            <w:r>
              <w:rPr>
                <w:rFonts w:ascii="Times New Roman" w:eastAsia="Verdana" w:hAnsi="Times New Roman"/>
              </w:rPr>
              <w:t>PIE-CHART SHOWING THE DISTRIBUTION OF SENTIMENTS ANALYSED</w:t>
            </w:r>
          </w:p>
        </w:tc>
        <w:tc>
          <w:tcPr>
            <w:tcW w:w="1848" w:type="dxa"/>
            <w:gridSpan w:val="3"/>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25</w:t>
            </w:r>
          </w:p>
        </w:tc>
      </w:tr>
      <w:tr w:rsidR="001A4A83" w:rsidTr="00D344AB">
        <w:trPr>
          <w:gridBefore w:val="1"/>
          <w:wBefore w:w="90" w:type="dxa"/>
        </w:trPr>
        <w:tc>
          <w:tcPr>
            <w:tcW w:w="767" w:type="dxa"/>
          </w:tcPr>
          <w:p w:rsidR="001A4A83" w:rsidRPr="00F31872" w:rsidRDefault="001A4A83" w:rsidP="00752F00">
            <w:pPr>
              <w:pStyle w:val="ListParagraph"/>
              <w:numPr>
                <w:ilvl w:val="0"/>
                <w:numId w:val="25"/>
              </w:numPr>
              <w:spacing w:line="0" w:lineRule="atLeast"/>
              <w:rPr>
                <w:rFonts w:ascii="Times New Roman" w:eastAsia="Verdana" w:hAnsi="Times New Roman"/>
              </w:rPr>
            </w:pPr>
          </w:p>
        </w:tc>
        <w:tc>
          <w:tcPr>
            <w:tcW w:w="7283" w:type="dxa"/>
            <w:gridSpan w:val="10"/>
          </w:tcPr>
          <w:p w:rsidR="001A4A83" w:rsidRDefault="00B80A90" w:rsidP="00E50549">
            <w:pPr>
              <w:spacing w:line="0" w:lineRule="atLeast"/>
              <w:rPr>
                <w:rFonts w:ascii="Times New Roman" w:eastAsia="Verdana" w:hAnsi="Times New Roman"/>
              </w:rPr>
            </w:pPr>
            <w:r>
              <w:rPr>
                <w:rFonts w:ascii="Times New Roman" w:eastAsia="Verdana" w:hAnsi="Times New Roman"/>
              </w:rPr>
              <w:t>GRAPH SHOWING MAXIMUM NUMBER OF TWEETS COLLECTED AT A PARTICULAR INSTANT</w:t>
            </w:r>
          </w:p>
        </w:tc>
        <w:tc>
          <w:tcPr>
            <w:tcW w:w="1848" w:type="dxa"/>
            <w:gridSpan w:val="3"/>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26</w:t>
            </w:r>
          </w:p>
        </w:tc>
      </w:tr>
      <w:tr w:rsidR="001A4A83" w:rsidTr="00D344AB">
        <w:trPr>
          <w:gridBefore w:val="1"/>
          <w:wBefore w:w="90" w:type="dxa"/>
        </w:trPr>
        <w:tc>
          <w:tcPr>
            <w:tcW w:w="767" w:type="dxa"/>
          </w:tcPr>
          <w:p w:rsidR="001A4A83" w:rsidRPr="00F31872" w:rsidRDefault="001A4A83" w:rsidP="00752F00">
            <w:pPr>
              <w:pStyle w:val="ListParagraph"/>
              <w:numPr>
                <w:ilvl w:val="0"/>
                <w:numId w:val="25"/>
              </w:numPr>
              <w:spacing w:line="0" w:lineRule="atLeast"/>
              <w:rPr>
                <w:rFonts w:ascii="Times New Roman" w:eastAsia="Verdana" w:hAnsi="Times New Roman"/>
              </w:rPr>
            </w:pPr>
          </w:p>
        </w:tc>
        <w:tc>
          <w:tcPr>
            <w:tcW w:w="7283" w:type="dxa"/>
            <w:gridSpan w:val="10"/>
          </w:tcPr>
          <w:p w:rsidR="001A4A83" w:rsidRDefault="00B80A90" w:rsidP="00E50549">
            <w:pPr>
              <w:spacing w:line="0" w:lineRule="atLeast"/>
              <w:rPr>
                <w:rFonts w:ascii="Times New Roman" w:eastAsia="Verdana" w:hAnsi="Times New Roman"/>
              </w:rPr>
            </w:pPr>
            <w:r>
              <w:rPr>
                <w:rFonts w:ascii="Times New Roman" w:eastAsia="Verdana" w:hAnsi="Times New Roman"/>
              </w:rPr>
              <w:t>GRAPH SHOWING THE USER SUPPORT ANALYSED FOR A PARTICULAR TEAM</w:t>
            </w:r>
          </w:p>
        </w:tc>
        <w:tc>
          <w:tcPr>
            <w:tcW w:w="1848" w:type="dxa"/>
            <w:gridSpan w:val="3"/>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26</w:t>
            </w:r>
          </w:p>
        </w:tc>
      </w:tr>
      <w:tr w:rsidR="001A4A83" w:rsidTr="00D344AB">
        <w:trPr>
          <w:gridBefore w:val="1"/>
          <w:wBefore w:w="90" w:type="dxa"/>
        </w:trPr>
        <w:tc>
          <w:tcPr>
            <w:tcW w:w="767" w:type="dxa"/>
          </w:tcPr>
          <w:p w:rsidR="001A4A83" w:rsidRPr="00F31872" w:rsidRDefault="001A4A83"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GRAPH SHOWING THE RANGE OF FOLOWERS OF THE USER WHO TWEETED (HENCE POPULARITY)</w:t>
            </w:r>
          </w:p>
        </w:tc>
        <w:tc>
          <w:tcPr>
            <w:tcW w:w="1848" w:type="dxa"/>
            <w:gridSpan w:val="3"/>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27</w:t>
            </w:r>
          </w:p>
        </w:tc>
      </w:tr>
      <w:tr w:rsidR="001A4A83" w:rsidTr="00D344AB">
        <w:trPr>
          <w:gridBefore w:val="1"/>
          <w:wBefore w:w="90" w:type="dxa"/>
        </w:trPr>
        <w:tc>
          <w:tcPr>
            <w:tcW w:w="767" w:type="dxa"/>
          </w:tcPr>
          <w:p w:rsidR="001A4A83" w:rsidRPr="00F31872" w:rsidRDefault="001A4A83" w:rsidP="00752F00">
            <w:pPr>
              <w:pStyle w:val="ListParagraph"/>
              <w:numPr>
                <w:ilvl w:val="0"/>
                <w:numId w:val="25"/>
              </w:numPr>
              <w:spacing w:line="0" w:lineRule="atLeast"/>
              <w:rPr>
                <w:rFonts w:ascii="Times New Roman" w:eastAsia="Verdana" w:hAnsi="Times New Roman"/>
              </w:rPr>
            </w:pPr>
          </w:p>
        </w:tc>
        <w:tc>
          <w:tcPr>
            <w:tcW w:w="7283" w:type="dxa"/>
            <w:gridSpan w:val="10"/>
          </w:tcPr>
          <w:p w:rsidR="001A4A83" w:rsidRDefault="00B80A90" w:rsidP="00E50549">
            <w:pPr>
              <w:spacing w:line="0" w:lineRule="atLeast"/>
              <w:rPr>
                <w:rFonts w:ascii="Times New Roman" w:eastAsia="Verdana" w:hAnsi="Times New Roman"/>
              </w:rPr>
            </w:pPr>
            <w:r>
              <w:rPr>
                <w:rFonts w:ascii="Times New Roman" w:eastAsia="Verdana" w:hAnsi="Times New Roman"/>
              </w:rPr>
              <w:t>GRAPH SHOWING THE LOCATION OF TWEETS ORIGINATION</w:t>
            </w:r>
          </w:p>
        </w:tc>
        <w:tc>
          <w:tcPr>
            <w:tcW w:w="1848" w:type="dxa"/>
            <w:gridSpan w:val="3"/>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27</w:t>
            </w:r>
          </w:p>
        </w:tc>
      </w:tr>
      <w:tr w:rsidR="006B6D18" w:rsidTr="00D344AB">
        <w:trPr>
          <w:gridBefore w:val="1"/>
          <w:wBefore w:w="90" w:type="dxa"/>
        </w:trPr>
        <w:tc>
          <w:tcPr>
            <w:tcW w:w="767" w:type="dxa"/>
          </w:tcPr>
          <w:p w:rsidR="006B6D18" w:rsidRPr="00F31872" w:rsidRDefault="006B6D18"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USECASE DIAGRAM</w:t>
            </w:r>
          </w:p>
        </w:tc>
        <w:tc>
          <w:tcPr>
            <w:tcW w:w="1848" w:type="dxa"/>
            <w:gridSpan w:val="3"/>
          </w:tcPr>
          <w:p w:rsidR="006B6D18" w:rsidRPr="00F31872" w:rsidRDefault="003B138C" w:rsidP="003B138C">
            <w:pPr>
              <w:spacing w:line="0" w:lineRule="atLeast"/>
              <w:jc w:val="center"/>
              <w:rPr>
                <w:rFonts w:ascii="Times New Roman" w:eastAsia="Verdana" w:hAnsi="Times New Roman"/>
              </w:rPr>
            </w:pPr>
            <w:r>
              <w:rPr>
                <w:rFonts w:ascii="Times New Roman" w:eastAsia="Verdana" w:hAnsi="Times New Roman"/>
              </w:rPr>
              <w:t>28</w:t>
            </w:r>
          </w:p>
        </w:tc>
      </w:tr>
      <w:tr w:rsidR="00B80A90" w:rsidTr="00D344AB">
        <w:trPr>
          <w:gridBefore w:val="1"/>
          <w:wBefore w:w="90" w:type="dxa"/>
        </w:trPr>
        <w:tc>
          <w:tcPr>
            <w:tcW w:w="767" w:type="dxa"/>
          </w:tcPr>
          <w:p w:rsidR="00B80A90" w:rsidRPr="00F31872" w:rsidRDefault="00B80A90"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SEQUENCE DIAGRAM</w:t>
            </w:r>
          </w:p>
        </w:tc>
        <w:tc>
          <w:tcPr>
            <w:tcW w:w="1848" w:type="dxa"/>
            <w:gridSpan w:val="3"/>
          </w:tcPr>
          <w:p w:rsidR="00B80A90" w:rsidRPr="00F31872" w:rsidRDefault="003B138C" w:rsidP="003B138C">
            <w:pPr>
              <w:spacing w:line="0" w:lineRule="atLeast"/>
              <w:jc w:val="center"/>
              <w:rPr>
                <w:rFonts w:ascii="Times New Roman" w:eastAsia="Verdana" w:hAnsi="Times New Roman"/>
              </w:rPr>
            </w:pPr>
            <w:r>
              <w:rPr>
                <w:rFonts w:ascii="Times New Roman" w:eastAsia="Verdana" w:hAnsi="Times New Roman"/>
              </w:rPr>
              <w:t>29</w:t>
            </w:r>
          </w:p>
        </w:tc>
      </w:tr>
      <w:tr w:rsidR="00B80A90" w:rsidTr="00D344AB">
        <w:trPr>
          <w:gridBefore w:val="1"/>
          <w:wBefore w:w="90" w:type="dxa"/>
        </w:trPr>
        <w:tc>
          <w:tcPr>
            <w:tcW w:w="767" w:type="dxa"/>
          </w:tcPr>
          <w:p w:rsidR="00B80A90" w:rsidRPr="00F31872" w:rsidRDefault="00B80A90"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LEVEL 0 DATAFLOW DIAGRAM</w:t>
            </w:r>
          </w:p>
        </w:tc>
        <w:tc>
          <w:tcPr>
            <w:tcW w:w="1848" w:type="dxa"/>
            <w:gridSpan w:val="3"/>
          </w:tcPr>
          <w:p w:rsidR="00B80A90" w:rsidRPr="00F31872" w:rsidRDefault="003B138C" w:rsidP="003B138C">
            <w:pPr>
              <w:spacing w:line="0" w:lineRule="atLeast"/>
              <w:jc w:val="center"/>
              <w:rPr>
                <w:rFonts w:ascii="Times New Roman" w:eastAsia="Verdana" w:hAnsi="Times New Roman"/>
              </w:rPr>
            </w:pPr>
            <w:r>
              <w:rPr>
                <w:rFonts w:ascii="Times New Roman" w:eastAsia="Verdana" w:hAnsi="Times New Roman"/>
              </w:rPr>
              <w:t>30</w:t>
            </w:r>
          </w:p>
        </w:tc>
      </w:tr>
      <w:tr w:rsidR="00B80A90" w:rsidTr="00D344AB">
        <w:trPr>
          <w:gridBefore w:val="1"/>
          <w:wBefore w:w="90" w:type="dxa"/>
        </w:trPr>
        <w:tc>
          <w:tcPr>
            <w:tcW w:w="767" w:type="dxa"/>
          </w:tcPr>
          <w:p w:rsidR="00B80A90" w:rsidRPr="00F31872" w:rsidRDefault="00B80A90"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P.E.R.T CHART</w:t>
            </w:r>
          </w:p>
        </w:tc>
        <w:tc>
          <w:tcPr>
            <w:tcW w:w="1848" w:type="dxa"/>
            <w:gridSpan w:val="3"/>
          </w:tcPr>
          <w:p w:rsidR="00B80A90" w:rsidRPr="00F31872" w:rsidRDefault="003B138C" w:rsidP="003B138C">
            <w:pPr>
              <w:spacing w:line="0" w:lineRule="atLeast"/>
              <w:jc w:val="center"/>
              <w:rPr>
                <w:rFonts w:ascii="Times New Roman" w:eastAsia="Verdana" w:hAnsi="Times New Roman"/>
              </w:rPr>
            </w:pPr>
            <w:r>
              <w:rPr>
                <w:rFonts w:ascii="Times New Roman" w:eastAsia="Verdana" w:hAnsi="Times New Roman"/>
              </w:rPr>
              <w:t>31</w:t>
            </w:r>
          </w:p>
        </w:tc>
      </w:tr>
      <w:tr w:rsidR="00B80A90" w:rsidTr="00D344AB">
        <w:trPr>
          <w:gridBefore w:val="1"/>
          <w:wBefore w:w="90" w:type="dxa"/>
        </w:trPr>
        <w:tc>
          <w:tcPr>
            <w:tcW w:w="767" w:type="dxa"/>
          </w:tcPr>
          <w:p w:rsidR="00B80A90" w:rsidRPr="00F31872" w:rsidRDefault="00B80A90"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BASIC WATERFALL MODEL</w:t>
            </w:r>
          </w:p>
        </w:tc>
        <w:tc>
          <w:tcPr>
            <w:tcW w:w="1848" w:type="dxa"/>
            <w:gridSpan w:val="3"/>
          </w:tcPr>
          <w:p w:rsidR="00B80A90" w:rsidRPr="00F31872" w:rsidRDefault="003B138C" w:rsidP="003B138C">
            <w:pPr>
              <w:spacing w:line="0" w:lineRule="atLeast"/>
              <w:jc w:val="center"/>
              <w:rPr>
                <w:rFonts w:ascii="Times New Roman" w:eastAsia="Verdana" w:hAnsi="Times New Roman"/>
              </w:rPr>
            </w:pPr>
            <w:r>
              <w:rPr>
                <w:rFonts w:ascii="Times New Roman" w:eastAsia="Verdana" w:hAnsi="Times New Roman"/>
              </w:rPr>
              <w:t>32</w:t>
            </w:r>
          </w:p>
        </w:tc>
      </w:tr>
      <w:tr w:rsidR="00B80A90" w:rsidTr="00D344AB">
        <w:trPr>
          <w:gridBefore w:val="1"/>
          <w:wBefore w:w="90" w:type="dxa"/>
        </w:trPr>
        <w:tc>
          <w:tcPr>
            <w:tcW w:w="767" w:type="dxa"/>
          </w:tcPr>
          <w:p w:rsidR="00B80A90" w:rsidRPr="00F31872" w:rsidRDefault="00B80A90"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APACHE SPARK CLUSTER RUNNING INTERFACE</w:t>
            </w:r>
          </w:p>
        </w:tc>
        <w:tc>
          <w:tcPr>
            <w:tcW w:w="1848" w:type="dxa"/>
            <w:gridSpan w:val="3"/>
          </w:tcPr>
          <w:p w:rsidR="00B80A90" w:rsidRPr="00F31872" w:rsidRDefault="003B138C" w:rsidP="003B138C">
            <w:pPr>
              <w:spacing w:line="0" w:lineRule="atLeast"/>
              <w:jc w:val="center"/>
              <w:rPr>
                <w:rFonts w:ascii="Times New Roman" w:eastAsia="Verdana" w:hAnsi="Times New Roman"/>
              </w:rPr>
            </w:pPr>
            <w:r>
              <w:rPr>
                <w:rFonts w:ascii="Times New Roman" w:eastAsia="Verdana" w:hAnsi="Times New Roman"/>
              </w:rPr>
              <w:t>38</w:t>
            </w:r>
          </w:p>
        </w:tc>
      </w:tr>
      <w:tr w:rsidR="00B80A90" w:rsidTr="00D344AB">
        <w:trPr>
          <w:gridBefore w:val="1"/>
          <w:wBefore w:w="90" w:type="dxa"/>
        </w:trPr>
        <w:tc>
          <w:tcPr>
            <w:tcW w:w="767" w:type="dxa"/>
          </w:tcPr>
          <w:p w:rsidR="00B80A90" w:rsidRPr="00F31872" w:rsidRDefault="00B80A90"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ELASTIC SEARCH PLUGIN SHOWING ALL DATA</w:t>
            </w:r>
          </w:p>
        </w:tc>
        <w:tc>
          <w:tcPr>
            <w:tcW w:w="1848" w:type="dxa"/>
            <w:gridSpan w:val="3"/>
          </w:tcPr>
          <w:p w:rsidR="00B80A90" w:rsidRPr="00F31872" w:rsidRDefault="003B138C" w:rsidP="003B138C">
            <w:pPr>
              <w:spacing w:line="0" w:lineRule="atLeast"/>
              <w:jc w:val="center"/>
              <w:rPr>
                <w:rFonts w:ascii="Times New Roman" w:eastAsia="Verdana" w:hAnsi="Times New Roman"/>
              </w:rPr>
            </w:pPr>
            <w:r>
              <w:rPr>
                <w:rFonts w:ascii="Times New Roman" w:eastAsia="Verdana" w:hAnsi="Times New Roman"/>
              </w:rPr>
              <w:t>39</w:t>
            </w:r>
          </w:p>
        </w:tc>
      </w:tr>
      <w:tr w:rsidR="00B80A90" w:rsidTr="00D344AB">
        <w:trPr>
          <w:gridBefore w:val="1"/>
          <w:wBefore w:w="90" w:type="dxa"/>
        </w:trPr>
        <w:tc>
          <w:tcPr>
            <w:tcW w:w="767" w:type="dxa"/>
          </w:tcPr>
          <w:p w:rsidR="00B80A90" w:rsidRPr="00F31872" w:rsidRDefault="00B80A90"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ELASTIC SEARCH PLUGIN SHOWING DATA OF A PARTICULAR TABLE</w:t>
            </w:r>
          </w:p>
        </w:tc>
        <w:tc>
          <w:tcPr>
            <w:tcW w:w="1848" w:type="dxa"/>
            <w:gridSpan w:val="3"/>
          </w:tcPr>
          <w:p w:rsidR="00B80A90" w:rsidRPr="00F31872" w:rsidRDefault="003B138C" w:rsidP="003B138C">
            <w:pPr>
              <w:spacing w:line="0" w:lineRule="atLeast"/>
              <w:jc w:val="center"/>
              <w:rPr>
                <w:rFonts w:ascii="Times New Roman" w:eastAsia="Verdana" w:hAnsi="Times New Roman"/>
              </w:rPr>
            </w:pPr>
            <w:r>
              <w:rPr>
                <w:rFonts w:ascii="Times New Roman" w:eastAsia="Verdana" w:hAnsi="Times New Roman"/>
              </w:rPr>
              <w:t>39</w:t>
            </w:r>
          </w:p>
        </w:tc>
      </w:tr>
      <w:tr w:rsidR="00B80A90" w:rsidTr="00D344AB">
        <w:trPr>
          <w:gridBefore w:val="1"/>
          <w:wBefore w:w="90" w:type="dxa"/>
        </w:trPr>
        <w:tc>
          <w:tcPr>
            <w:tcW w:w="767" w:type="dxa"/>
          </w:tcPr>
          <w:p w:rsidR="00B80A90" w:rsidRPr="00F31872" w:rsidRDefault="00B80A90"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KIBANA SHOWING THE DATA IMPORTED</w:t>
            </w:r>
          </w:p>
        </w:tc>
        <w:tc>
          <w:tcPr>
            <w:tcW w:w="1848" w:type="dxa"/>
            <w:gridSpan w:val="3"/>
          </w:tcPr>
          <w:p w:rsidR="00B80A90" w:rsidRPr="00F31872" w:rsidRDefault="003B138C" w:rsidP="003B138C">
            <w:pPr>
              <w:spacing w:line="0" w:lineRule="atLeast"/>
              <w:jc w:val="center"/>
              <w:rPr>
                <w:rFonts w:ascii="Times New Roman" w:eastAsia="Verdana" w:hAnsi="Times New Roman"/>
              </w:rPr>
            </w:pPr>
            <w:r>
              <w:rPr>
                <w:rFonts w:ascii="Times New Roman" w:eastAsia="Verdana" w:hAnsi="Times New Roman"/>
              </w:rPr>
              <w:t>40</w:t>
            </w:r>
          </w:p>
        </w:tc>
      </w:tr>
      <w:tr w:rsidR="00B80A90" w:rsidTr="00D344AB">
        <w:trPr>
          <w:gridBefore w:val="1"/>
          <w:wBefore w:w="90" w:type="dxa"/>
        </w:trPr>
        <w:tc>
          <w:tcPr>
            <w:tcW w:w="767" w:type="dxa"/>
          </w:tcPr>
          <w:p w:rsidR="00B80A90" w:rsidRPr="00F31872" w:rsidRDefault="00B80A90"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KIBANA’S INTERFACE TO IMPORT NEW DATA</w:t>
            </w:r>
          </w:p>
        </w:tc>
        <w:tc>
          <w:tcPr>
            <w:tcW w:w="1848" w:type="dxa"/>
            <w:gridSpan w:val="3"/>
          </w:tcPr>
          <w:p w:rsidR="00B80A90" w:rsidRPr="00F31872" w:rsidRDefault="003B138C" w:rsidP="003B138C">
            <w:pPr>
              <w:spacing w:line="0" w:lineRule="atLeast"/>
              <w:jc w:val="center"/>
              <w:rPr>
                <w:rFonts w:ascii="Times New Roman" w:eastAsia="Verdana" w:hAnsi="Times New Roman"/>
              </w:rPr>
            </w:pPr>
            <w:r>
              <w:rPr>
                <w:rFonts w:ascii="Times New Roman" w:eastAsia="Verdana" w:hAnsi="Times New Roman"/>
              </w:rPr>
              <w:t>40</w:t>
            </w:r>
          </w:p>
        </w:tc>
      </w:tr>
      <w:tr w:rsidR="00B80A90" w:rsidTr="00D344AB">
        <w:trPr>
          <w:gridBefore w:val="1"/>
          <w:wBefore w:w="90" w:type="dxa"/>
        </w:trPr>
        <w:tc>
          <w:tcPr>
            <w:tcW w:w="767" w:type="dxa"/>
          </w:tcPr>
          <w:p w:rsidR="00B80A90" w:rsidRPr="00F31872" w:rsidRDefault="00B80A90" w:rsidP="00752F00">
            <w:pPr>
              <w:pStyle w:val="ListParagraph"/>
              <w:numPr>
                <w:ilvl w:val="0"/>
                <w:numId w:val="25"/>
              </w:numPr>
              <w:spacing w:line="0" w:lineRule="atLeast"/>
              <w:rPr>
                <w:rFonts w:ascii="Times New Roman" w:eastAsia="Verdana" w:hAnsi="Times New Roman"/>
              </w:rPr>
            </w:pPr>
          </w:p>
        </w:tc>
        <w:tc>
          <w:tcPr>
            <w:tcW w:w="7283" w:type="dxa"/>
            <w:gridSpan w:val="10"/>
          </w:tcPr>
          <w:p w:rsidR="00B80A90" w:rsidRDefault="00B80A90" w:rsidP="00E50549">
            <w:pPr>
              <w:spacing w:line="0" w:lineRule="atLeast"/>
              <w:rPr>
                <w:rFonts w:ascii="Times New Roman" w:eastAsia="Verdana" w:hAnsi="Times New Roman"/>
              </w:rPr>
            </w:pPr>
            <w:r>
              <w:rPr>
                <w:rFonts w:ascii="Times New Roman" w:eastAsia="Verdana" w:hAnsi="Times New Roman"/>
              </w:rPr>
              <w:t>KIBANA’S INTERFACE TO CREATE A NEW VISUALISATION</w:t>
            </w:r>
          </w:p>
        </w:tc>
        <w:tc>
          <w:tcPr>
            <w:tcW w:w="1848" w:type="dxa"/>
            <w:gridSpan w:val="3"/>
          </w:tcPr>
          <w:p w:rsidR="00B80A90" w:rsidRPr="00F31872" w:rsidRDefault="003B138C" w:rsidP="003B138C">
            <w:pPr>
              <w:spacing w:line="0" w:lineRule="atLeast"/>
              <w:jc w:val="center"/>
              <w:rPr>
                <w:rFonts w:ascii="Times New Roman" w:eastAsia="Verdana" w:hAnsi="Times New Roman"/>
              </w:rPr>
            </w:pPr>
            <w:r>
              <w:rPr>
                <w:rFonts w:ascii="Times New Roman" w:eastAsia="Verdana" w:hAnsi="Times New Roman"/>
              </w:rPr>
              <w:t>41</w:t>
            </w:r>
          </w:p>
        </w:tc>
      </w:tr>
    </w:tbl>
    <w:p w:rsidR="001A4A83" w:rsidRDefault="001A4A83" w:rsidP="00F2650B">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1A4A83" w:rsidRDefault="001A4A83" w:rsidP="00F2650B">
      <w:pPr>
        <w:tabs>
          <w:tab w:val="left" w:pos="3330"/>
        </w:tabs>
        <w:autoSpaceDE w:val="0"/>
        <w:autoSpaceDN w:val="0"/>
        <w:adjustRightInd w:val="0"/>
        <w:spacing w:after="0" w:line="360" w:lineRule="auto"/>
        <w:jc w:val="both"/>
        <w:rPr>
          <w:rFonts w:ascii="Times New Roman" w:eastAsia="Arial Unicode MS" w:hAnsi="Times New Roman"/>
          <w:sz w:val="24"/>
          <w:szCs w:val="24"/>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2479"/>
        <w:gridCol w:w="4804"/>
        <w:gridCol w:w="1848"/>
      </w:tblGrid>
      <w:tr w:rsidR="001A4A83" w:rsidTr="00D344AB">
        <w:tc>
          <w:tcPr>
            <w:tcW w:w="767" w:type="dxa"/>
          </w:tcPr>
          <w:p w:rsidR="001A4A83" w:rsidRDefault="001A4A83" w:rsidP="00E50549">
            <w:pPr>
              <w:spacing w:line="0" w:lineRule="atLeast"/>
              <w:rPr>
                <w:rFonts w:ascii="Times New Roman" w:eastAsia="Verdana" w:hAnsi="Times New Roman"/>
                <w:sz w:val="24"/>
              </w:rPr>
            </w:pPr>
          </w:p>
        </w:tc>
        <w:tc>
          <w:tcPr>
            <w:tcW w:w="7283" w:type="dxa"/>
            <w:gridSpan w:val="2"/>
          </w:tcPr>
          <w:p w:rsidR="00D344AB" w:rsidRDefault="00D344AB" w:rsidP="00E50549">
            <w:pPr>
              <w:spacing w:line="0" w:lineRule="atLeast"/>
              <w:jc w:val="center"/>
              <w:rPr>
                <w:rFonts w:ascii="Times New Roman" w:eastAsia="Arial Unicode MS" w:hAnsi="Times New Roman"/>
                <w:b/>
                <w:sz w:val="32"/>
                <w:szCs w:val="32"/>
              </w:rPr>
            </w:pPr>
          </w:p>
          <w:p w:rsidR="00D344AB" w:rsidRDefault="00D344AB" w:rsidP="00E50549">
            <w:pPr>
              <w:spacing w:line="0" w:lineRule="atLeast"/>
              <w:jc w:val="center"/>
              <w:rPr>
                <w:rFonts w:ascii="Times New Roman" w:eastAsia="Arial Unicode MS" w:hAnsi="Times New Roman"/>
                <w:b/>
                <w:sz w:val="32"/>
                <w:szCs w:val="32"/>
              </w:rPr>
            </w:pPr>
          </w:p>
          <w:p w:rsidR="00D344AB" w:rsidRDefault="00D344AB" w:rsidP="00E50549">
            <w:pPr>
              <w:spacing w:line="0" w:lineRule="atLeast"/>
              <w:jc w:val="center"/>
              <w:rPr>
                <w:rFonts w:ascii="Times New Roman" w:eastAsia="Arial Unicode MS" w:hAnsi="Times New Roman"/>
                <w:b/>
                <w:sz w:val="32"/>
                <w:szCs w:val="32"/>
              </w:rPr>
            </w:pPr>
          </w:p>
          <w:p w:rsidR="001A4A83" w:rsidRDefault="001A4A83" w:rsidP="00E50549">
            <w:pPr>
              <w:spacing w:line="0" w:lineRule="atLeast"/>
              <w:jc w:val="center"/>
              <w:rPr>
                <w:rFonts w:ascii="Times New Roman" w:eastAsia="Verdana" w:hAnsi="Times New Roman"/>
                <w:sz w:val="24"/>
              </w:rPr>
            </w:pPr>
            <w:r w:rsidRPr="001A4A83">
              <w:rPr>
                <w:rFonts w:ascii="Times New Roman" w:eastAsia="Arial Unicode MS" w:hAnsi="Times New Roman"/>
                <w:b/>
                <w:sz w:val="32"/>
                <w:szCs w:val="32"/>
              </w:rPr>
              <w:lastRenderedPageBreak/>
              <w:t xml:space="preserve">     </w:t>
            </w:r>
            <w:r>
              <w:rPr>
                <w:rFonts w:ascii="Times New Roman" w:eastAsia="Arial Unicode MS" w:hAnsi="Times New Roman"/>
                <w:b/>
                <w:sz w:val="32"/>
                <w:szCs w:val="32"/>
                <w:u w:val="single"/>
              </w:rPr>
              <w:t>I</w:t>
            </w:r>
            <w:r w:rsidRPr="00287513">
              <w:rPr>
                <w:rFonts w:ascii="Times New Roman" w:eastAsia="Arial Unicode MS" w:hAnsi="Times New Roman"/>
                <w:b/>
                <w:sz w:val="32"/>
                <w:szCs w:val="32"/>
                <w:u w:val="single"/>
              </w:rPr>
              <w:t>N</w:t>
            </w:r>
            <w:r>
              <w:rPr>
                <w:rFonts w:ascii="Times New Roman" w:eastAsia="Arial Unicode MS" w:hAnsi="Times New Roman"/>
                <w:b/>
                <w:sz w:val="32"/>
                <w:szCs w:val="32"/>
                <w:u w:val="single"/>
              </w:rPr>
              <w:t>DEX OF TABLES</w:t>
            </w:r>
          </w:p>
        </w:tc>
        <w:tc>
          <w:tcPr>
            <w:tcW w:w="1848" w:type="dxa"/>
          </w:tcPr>
          <w:p w:rsidR="001A4A83" w:rsidRDefault="001A4A83" w:rsidP="00E50549">
            <w:pPr>
              <w:spacing w:line="0" w:lineRule="atLeast"/>
              <w:jc w:val="center"/>
              <w:rPr>
                <w:rFonts w:ascii="Times New Roman" w:eastAsia="Verdana" w:hAnsi="Times New Roman"/>
                <w:sz w:val="24"/>
              </w:rPr>
            </w:pPr>
          </w:p>
        </w:tc>
      </w:tr>
      <w:tr w:rsidR="001A4A83" w:rsidTr="00D344AB">
        <w:tc>
          <w:tcPr>
            <w:tcW w:w="767" w:type="dxa"/>
          </w:tcPr>
          <w:p w:rsidR="001A4A83" w:rsidRPr="00F31872" w:rsidRDefault="001A4A83" w:rsidP="00E50549">
            <w:pPr>
              <w:spacing w:line="0" w:lineRule="atLeast"/>
              <w:rPr>
                <w:rFonts w:ascii="Times New Roman" w:eastAsia="Verdana" w:hAnsi="Times New Roman"/>
                <w:b/>
              </w:rPr>
            </w:pPr>
            <w:proofErr w:type="spellStart"/>
            <w:r>
              <w:rPr>
                <w:rFonts w:ascii="Times New Roman" w:eastAsia="Verdana" w:hAnsi="Times New Roman"/>
                <w:b/>
              </w:rPr>
              <w:lastRenderedPageBreak/>
              <w:t>S.No</w:t>
            </w:r>
            <w:proofErr w:type="spellEnd"/>
          </w:p>
        </w:tc>
        <w:tc>
          <w:tcPr>
            <w:tcW w:w="2479" w:type="dxa"/>
          </w:tcPr>
          <w:p w:rsidR="001A4A83" w:rsidRPr="00F31872" w:rsidRDefault="001A4A83" w:rsidP="00E50549">
            <w:pPr>
              <w:spacing w:line="0" w:lineRule="atLeast"/>
              <w:rPr>
                <w:rFonts w:ascii="Times New Roman" w:eastAsia="Verdana" w:hAnsi="Times New Roman"/>
                <w:b/>
              </w:rPr>
            </w:pPr>
            <w:r w:rsidRPr="00F31872">
              <w:rPr>
                <w:rFonts w:ascii="Times New Roman" w:eastAsia="Verdana" w:hAnsi="Times New Roman"/>
                <w:b/>
              </w:rPr>
              <w:t>DESCRIPTION</w:t>
            </w:r>
          </w:p>
        </w:tc>
        <w:tc>
          <w:tcPr>
            <w:tcW w:w="4804" w:type="dxa"/>
          </w:tcPr>
          <w:p w:rsidR="001A4A83" w:rsidRPr="00F31872" w:rsidRDefault="001A4A83" w:rsidP="00E50549">
            <w:pPr>
              <w:spacing w:line="0" w:lineRule="atLeast"/>
              <w:rPr>
                <w:rFonts w:ascii="Times New Roman" w:eastAsia="Verdana" w:hAnsi="Times New Roman"/>
                <w:b/>
              </w:rPr>
            </w:pPr>
          </w:p>
        </w:tc>
        <w:tc>
          <w:tcPr>
            <w:tcW w:w="1848" w:type="dxa"/>
          </w:tcPr>
          <w:p w:rsidR="001A4A83" w:rsidRPr="00F31872" w:rsidRDefault="001A4A83" w:rsidP="003B138C">
            <w:pPr>
              <w:spacing w:line="0" w:lineRule="atLeast"/>
              <w:jc w:val="center"/>
              <w:rPr>
                <w:rFonts w:ascii="Times New Roman" w:eastAsia="Verdana" w:hAnsi="Times New Roman"/>
                <w:b/>
              </w:rPr>
            </w:pPr>
            <w:r w:rsidRPr="00F31872">
              <w:rPr>
                <w:rFonts w:ascii="Times New Roman" w:eastAsia="Verdana" w:hAnsi="Times New Roman"/>
                <w:b/>
              </w:rPr>
              <w:t>PAGE No.</w:t>
            </w:r>
          </w:p>
        </w:tc>
      </w:tr>
      <w:tr w:rsidR="001A4A83" w:rsidTr="00D344AB">
        <w:tc>
          <w:tcPr>
            <w:tcW w:w="767" w:type="dxa"/>
          </w:tcPr>
          <w:p w:rsidR="001A4A83" w:rsidRPr="00F31872" w:rsidRDefault="001A4A83" w:rsidP="00752F00">
            <w:pPr>
              <w:pStyle w:val="ListParagraph"/>
              <w:numPr>
                <w:ilvl w:val="0"/>
                <w:numId w:val="26"/>
              </w:numPr>
              <w:spacing w:line="0" w:lineRule="atLeast"/>
              <w:rPr>
                <w:rFonts w:ascii="Times New Roman" w:eastAsia="Verdana" w:hAnsi="Times New Roman"/>
              </w:rPr>
            </w:pPr>
          </w:p>
        </w:tc>
        <w:tc>
          <w:tcPr>
            <w:tcW w:w="7283" w:type="dxa"/>
            <w:gridSpan w:val="2"/>
          </w:tcPr>
          <w:p w:rsidR="001A4A83" w:rsidRPr="00F31872" w:rsidRDefault="00F27257" w:rsidP="00E50549">
            <w:pPr>
              <w:spacing w:line="0" w:lineRule="atLeast"/>
              <w:rPr>
                <w:rFonts w:ascii="Times New Roman" w:eastAsia="Verdana" w:hAnsi="Times New Roman"/>
              </w:rPr>
            </w:pPr>
            <w:r>
              <w:rPr>
                <w:rFonts w:ascii="Times New Roman" w:eastAsia="Verdana" w:hAnsi="Times New Roman"/>
              </w:rPr>
              <w:t>MINIMUM CLIENT SIDE HARDWARE INTERFACES</w:t>
            </w:r>
          </w:p>
        </w:tc>
        <w:tc>
          <w:tcPr>
            <w:tcW w:w="1848" w:type="dxa"/>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16</w:t>
            </w:r>
          </w:p>
        </w:tc>
      </w:tr>
      <w:tr w:rsidR="001A4A83" w:rsidTr="00D344AB">
        <w:tc>
          <w:tcPr>
            <w:tcW w:w="767" w:type="dxa"/>
          </w:tcPr>
          <w:p w:rsidR="001A4A83" w:rsidRPr="00F31872" w:rsidRDefault="001A4A83" w:rsidP="00752F00">
            <w:pPr>
              <w:pStyle w:val="ListParagraph"/>
              <w:numPr>
                <w:ilvl w:val="0"/>
                <w:numId w:val="26"/>
              </w:numPr>
              <w:spacing w:line="0" w:lineRule="atLeast"/>
              <w:rPr>
                <w:rFonts w:ascii="Times New Roman" w:eastAsia="Verdana" w:hAnsi="Times New Roman"/>
              </w:rPr>
            </w:pPr>
          </w:p>
        </w:tc>
        <w:tc>
          <w:tcPr>
            <w:tcW w:w="7283" w:type="dxa"/>
            <w:gridSpan w:val="2"/>
          </w:tcPr>
          <w:p w:rsidR="001A4A83" w:rsidRPr="00F31872" w:rsidRDefault="00F27257" w:rsidP="00E50549">
            <w:pPr>
              <w:spacing w:line="0" w:lineRule="atLeast"/>
              <w:rPr>
                <w:rFonts w:ascii="Times New Roman" w:eastAsia="Verdana" w:hAnsi="Times New Roman"/>
              </w:rPr>
            </w:pPr>
            <w:r>
              <w:rPr>
                <w:rFonts w:ascii="Times New Roman" w:eastAsia="Verdana" w:hAnsi="Times New Roman"/>
              </w:rPr>
              <w:t>MINIMUM SERVER SIDE HARDWARE INTERFACES</w:t>
            </w:r>
          </w:p>
        </w:tc>
        <w:tc>
          <w:tcPr>
            <w:tcW w:w="1848" w:type="dxa"/>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16</w:t>
            </w:r>
          </w:p>
        </w:tc>
      </w:tr>
      <w:tr w:rsidR="001A4A83" w:rsidTr="00D344AB">
        <w:tc>
          <w:tcPr>
            <w:tcW w:w="767" w:type="dxa"/>
          </w:tcPr>
          <w:p w:rsidR="001A4A83" w:rsidRPr="00F31872" w:rsidRDefault="001A4A83" w:rsidP="00752F00">
            <w:pPr>
              <w:pStyle w:val="ListParagraph"/>
              <w:numPr>
                <w:ilvl w:val="0"/>
                <w:numId w:val="26"/>
              </w:numPr>
              <w:spacing w:line="0" w:lineRule="atLeast"/>
              <w:rPr>
                <w:rFonts w:ascii="Times New Roman" w:eastAsia="Verdana" w:hAnsi="Times New Roman"/>
              </w:rPr>
            </w:pPr>
          </w:p>
        </w:tc>
        <w:tc>
          <w:tcPr>
            <w:tcW w:w="7283" w:type="dxa"/>
            <w:gridSpan w:val="2"/>
          </w:tcPr>
          <w:p w:rsidR="001A4A83" w:rsidRDefault="00F27257" w:rsidP="00E50549">
            <w:pPr>
              <w:spacing w:line="0" w:lineRule="atLeast"/>
              <w:rPr>
                <w:rFonts w:ascii="Times New Roman" w:eastAsia="Verdana" w:hAnsi="Times New Roman"/>
              </w:rPr>
            </w:pPr>
            <w:r>
              <w:rPr>
                <w:rFonts w:ascii="Times New Roman" w:eastAsia="Verdana" w:hAnsi="Times New Roman"/>
              </w:rPr>
              <w:t>RECOMMENDED CLIENT SIDE HARDWARE INTERFACES</w:t>
            </w:r>
          </w:p>
        </w:tc>
        <w:tc>
          <w:tcPr>
            <w:tcW w:w="1848" w:type="dxa"/>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16</w:t>
            </w:r>
          </w:p>
        </w:tc>
      </w:tr>
      <w:tr w:rsidR="001A4A83" w:rsidTr="00D344AB">
        <w:tc>
          <w:tcPr>
            <w:tcW w:w="767" w:type="dxa"/>
          </w:tcPr>
          <w:p w:rsidR="001A4A83" w:rsidRPr="00F31872" w:rsidRDefault="001A4A83" w:rsidP="00752F00">
            <w:pPr>
              <w:pStyle w:val="ListParagraph"/>
              <w:numPr>
                <w:ilvl w:val="0"/>
                <w:numId w:val="26"/>
              </w:numPr>
              <w:spacing w:line="0" w:lineRule="atLeast"/>
              <w:rPr>
                <w:rFonts w:ascii="Times New Roman" w:eastAsia="Verdana" w:hAnsi="Times New Roman"/>
              </w:rPr>
            </w:pPr>
          </w:p>
        </w:tc>
        <w:tc>
          <w:tcPr>
            <w:tcW w:w="7283" w:type="dxa"/>
            <w:gridSpan w:val="2"/>
          </w:tcPr>
          <w:p w:rsidR="001A4A83" w:rsidRDefault="00F27257" w:rsidP="00E50549">
            <w:pPr>
              <w:spacing w:line="0" w:lineRule="atLeast"/>
              <w:rPr>
                <w:rFonts w:ascii="Times New Roman" w:eastAsia="Verdana" w:hAnsi="Times New Roman"/>
              </w:rPr>
            </w:pPr>
            <w:r>
              <w:rPr>
                <w:rFonts w:ascii="Times New Roman" w:eastAsia="Verdana" w:hAnsi="Times New Roman"/>
              </w:rPr>
              <w:t>RECOMMENDED SERVER SIDE HARDWARE INTERFACES</w:t>
            </w:r>
          </w:p>
        </w:tc>
        <w:tc>
          <w:tcPr>
            <w:tcW w:w="1848" w:type="dxa"/>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17</w:t>
            </w:r>
          </w:p>
        </w:tc>
      </w:tr>
      <w:tr w:rsidR="001A4A83" w:rsidTr="00D344AB">
        <w:tc>
          <w:tcPr>
            <w:tcW w:w="767" w:type="dxa"/>
          </w:tcPr>
          <w:p w:rsidR="001A4A83" w:rsidRPr="00F31872" w:rsidRDefault="001A4A83" w:rsidP="00752F00">
            <w:pPr>
              <w:pStyle w:val="ListParagraph"/>
              <w:numPr>
                <w:ilvl w:val="0"/>
                <w:numId w:val="26"/>
              </w:numPr>
              <w:spacing w:line="0" w:lineRule="atLeast"/>
              <w:rPr>
                <w:rFonts w:ascii="Times New Roman" w:eastAsia="Verdana" w:hAnsi="Times New Roman"/>
              </w:rPr>
            </w:pPr>
          </w:p>
        </w:tc>
        <w:tc>
          <w:tcPr>
            <w:tcW w:w="7283" w:type="dxa"/>
            <w:gridSpan w:val="2"/>
          </w:tcPr>
          <w:p w:rsidR="001A4A83" w:rsidRDefault="00F27257" w:rsidP="00E50549">
            <w:pPr>
              <w:spacing w:line="0" w:lineRule="atLeast"/>
              <w:rPr>
                <w:rFonts w:ascii="Times New Roman" w:eastAsia="Verdana" w:hAnsi="Times New Roman"/>
              </w:rPr>
            </w:pPr>
            <w:r>
              <w:rPr>
                <w:rFonts w:ascii="Times New Roman" w:eastAsia="Verdana" w:hAnsi="Times New Roman"/>
              </w:rPr>
              <w:t>MINIMUM SOFTWARE INTERFACES</w:t>
            </w:r>
          </w:p>
        </w:tc>
        <w:tc>
          <w:tcPr>
            <w:tcW w:w="1848" w:type="dxa"/>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17</w:t>
            </w:r>
          </w:p>
        </w:tc>
      </w:tr>
      <w:tr w:rsidR="001A4A83" w:rsidTr="00D344AB">
        <w:tc>
          <w:tcPr>
            <w:tcW w:w="767" w:type="dxa"/>
          </w:tcPr>
          <w:p w:rsidR="001A4A83" w:rsidRPr="00F31872" w:rsidRDefault="001A4A83" w:rsidP="00752F00">
            <w:pPr>
              <w:pStyle w:val="ListParagraph"/>
              <w:numPr>
                <w:ilvl w:val="0"/>
                <w:numId w:val="26"/>
              </w:numPr>
              <w:spacing w:line="0" w:lineRule="atLeast"/>
              <w:rPr>
                <w:rFonts w:ascii="Times New Roman" w:eastAsia="Verdana" w:hAnsi="Times New Roman"/>
              </w:rPr>
            </w:pPr>
          </w:p>
        </w:tc>
        <w:tc>
          <w:tcPr>
            <w:tcW w:w="7283" w:type="dxa"/>
            <w:gridSpan w:val="2"/>
          </w:tcPr>
          <w:p w:rsidR="001A4A83" w:rsidRDefault="00F27257" w:rsidP="00E50549">
            <w:pPr>
              <w:spacing w:line="0" w:lineRule="atLeast"/>
              <w:rPr>
                <w:rFonts w:ascii="Times New Roman" w:eastAsia="Verdana" w:hAnsi="Times New Roman"/>
              </w:rPr>
            </w:pPr>
            <w:r>
              <w:rPr>
                <w:rFonts w:ascii="Times New Roman" w:eastAsia="Verdana" w:hAnsi="Times New Roman"/>
              </w:rPr>
              <w:t>AWS RESOURCE SPECIFICATION</w:t>
            </w:r>
          </w:p>
        </w:tc>
        <w:tc>
          <w:tcPr>
            <w:tcW w:w="1848" w:type="dxa"/>
          </w:tcPr>
          <w:p w:rsidR="001A4A83" w:rsidRPr="00F31872" w:rsidRDefault="003B138C" w:rsidP="003B138C">
            <w:pPr>
              <w:spacing w:line="0" w:lineRule="atLeast"/>
              <w:jc w:val="center"/>
              <w:rPr>
                <w:rFonts w:ascii="Times New Roman" w:eastAsia="Verdana" w:hAnsi="Times New Roman"/>
              </w:rPr>
            </w:pPr>
            <w:r>
              <w:rPr>
                <w:rFonts w:ascii="Times New Roman" w:eastAsia="Verdana" w:hAnsi="Times New Roman"/>
              </w:rPr>
              <w:t>24</w:t>
            </w:r>
          </w:p>
        </w:tc>
      </w:tr>
      <w:tr w:rsidR="006B6D18" w:rsidTr="00D344AB">
        <w:tc>
          <w:tcPr>
            <w:tcW w:w="767" w:type="dxa"/>
          </w:tcPr>
          <w:p w:rsidR="006B6D18" w:rsidRPr="00F31872" w:rsidRDefault="006B6D18" w:rsidP="00752F00">
            <w:pPr>
              <w:pStyle w:val="ListParagraph"/>
              <w:numPr>
                <w:ilvl w:val="0"/>
                <w:numId w:val="26"/>
              </w:numPr>
              <w:spacing w:line="0" w:lineRule="atLeast"/>
              <w:rPr>
                <w:rFonts w:ascii="Times New Roman" w:eastAsia="Verdana" w:hAnsi="Times New Roman"/>
              </w:rPr>
            </w:pPr>
          </w:p>
        </w:tc>
        <w:tc>
          <w:tcPr>
            <w:tcW w:w="7283" w:type="dxa"/>
            <w:gridSpan w:val="2"/>
          </w:tcPr>
          <w:p w:rsidR="006B6D18" w:rsidRDefault="00F27257" w:rsidP="00E50549">
            <w:pPr>
              <w:spacing w:line="0" w:lineRule="atLeast"/>
              <w:rPr>
                <w:rFonts w:ascii="Times New Roman" w:eastAsia="Verdana" w:hAnsi="Times New Roman"/>
              </w:rPr>
            </w:pPr>
            <w:r>
              <w:rPr>
                <w:rFonts w:ascii="Times New Roman" w:eastAsia="Verdana" w:hAnsi="Times New Roman"/>
              </w:rPr>
              <w:t>ROLES AND RESPONSIBILITIES</w:t>
            </w:r>
          </w:p>
        </w:tc>
        <w:tc>
          <w:tcPr>
            <w:tcW w:w="1848" w:type="dxa"/>
          </w:tcPr>
          <w:p w:rsidR="006B6D18" w:rsidRPr="00F31872" w:rsidRDefault="003B138C" w:rsidP="003B138C">
            <w:pPr>
              <w:spacing w:line="0" w:lineRule="atLeast"/>
              <w:jc w:val="center"/>
              <w:rPr>
                <w:rFonts w:ascii="Times New Roman" w:eastAsia="Verdana" w:hAnsi="Times New Roman"/>
              </w:rPr>
            </w:pPr>
            <w:r>
              <w:rPr>
                <w:rFonts w:ascii="Times New Roman" w:eastAsia="Verdana" w:hAnsi="Times New Roman"/>
              </w:rPr>
              <w:t>34</w:t>
            </w:r>
          </w:p>
        </w:tc>
      </w:tr>
    </w:tbl>
    <w:p w:rsidR="001A4A83" w:rsidRDefault="001A4A83" w:rsidP="00F2650B">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1A4A83" w:rsidRDefault="001A4A83" w:rsidP="00F2650B">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6B6D18" w:rsidRDefault="006B6D18" w:rsidP="00F2650B">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4B5C27" w:rsidRDefault="004B5C27" w:rsidP="00F2650B">
      <w:pPr>
        <w:tabs>
          <w:tab w:val="left" w:pos="3330"/>
        </w:tabs>
        <w:autoSpaceDE w:val="0"/>
        <w:autoSpaceDN w:val="0"/>
        <w:adjustRightInd w:val="0"/>
        <w:spacing w:after="0" w:line="360" w:lineRule="auto"/>
        <w:jc w:val="both"/>
        <w:rPr>
          <w:rFonts w:ascii="Times New Roman" w:eastAsia="Arial Unicode MS" w:hAnsi="Times New Roman"/>
          <w:sz w:val="24"/>
          <w:szCs w:val="24"/>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2743"/>
        <w:gridCol w:w="6388"/>
      </w:tblGrid>
      <w:tr w:rsidR="006F1BBA" w:rsidTr="00D344AB">
        <w:tc>
          <w:tcPr>
            <w:tcW w:w="9898" w:type="dxa"/>
            <w:gridSpan w:val="3"/>
          </w:tcPr>
          <w:p w:rsidR="006F1BBA" w:rsidRDefault="006F1BBA" w:rsidP="00F33DCA">
            <w:pPr>
              <w:spacing w:line="0" w:lineRule="atLeast"/>
              <w:jc w:val="center"/>
              <w:rPr>
                <w:rFonts w:ascii="Times New Roman" w:eastAsia="Verdana" w:hAnsi="Times New Roman"/>
                <w:sz w:val="24"/>
              </w:rPr>
            </w:pPr>
            <w:r w:rsidRPr="001A4A83">
              <w:rPr>
                <w:rFonts w:ascii="Times New Roman" w:eastAsia="Arial Unicode MS" w:hAnsi="Times New Roman"/>
                <w:b/>
                <w:sz w:val="32"/>
                <w:szCs w:val="32"/>
              </w:rPr>
              <w:t xml:space="preserve">     </w:t>
            </w:r>
            <w:r>
              <w:rPr>
                <w:rFonts w:ascii="Times New Roman" w:eastAsia="Arial Unicode MS" w:hAnsi="Times New Roman"/>
                <w:b/>
                <w:sz w:val="32"/>
                <w:szCs w:val="32"/>
                <w:u w:val="single"/>
              </w:rPr>
              <w:t xml:space="preserve">ABBREVIATIONS USED  </w:t>
            </w:r>
          </w:p>
        </w:tc>
      </w:tr>
      <w:tr w:rsidR="006F1BBA" w:rsidTr="00D344AB">
        <w:tc>
          <w:tcPr>
            <w:tcW w:w="767" w:type="dxa"/>
          </w:tcPr>
          <w:p w:rsidR="006F1BBA" w:rsidRPr="00FE6D15" w:rsidRDefault="006F1BBA" w:rsidP="00F33DCA">
            <w:pPr>
              <w:spacing w:line="0" w:lineRule="atLeast"/>
              <w:ind w:left="360"/>
              <w:rPr>
                <w:rFonts w:ascii="Times New Roman" w:eastAsia="Verdana" w:hAnsi="Times New Roman"/>
              </w:rPr>
            </w:pPr>
          </w:p>
        </w:tc>
        <w:tc>
          <w:tcPr>
            <w:tcW w:w="2743" w:type="dxa"/>
          </w:tcPr>
          <w:p w:rsidR="006F1BBA" w:rsidRPr="00F31872" w:rsidRDefault="00B80A90" w:rsidP="00F33DCA">
            <w:pPr>
              <w:spacing w:line="0" w:lineRule="atLeast"/>
              <w:rPr>
                <w:rFonts w:ascii="Times New Roman" w:eastAsia="Verdana" w:hAnsi="Times New Roman"/>
              </w:rPr>
            </w:pPr>
            <w:proofErr w:type="spellStart"/>
            <w:r>
              <w:rPr>
                <w:rFonts w:ascii="Times New Roman" w:eastAsia="Verdana" w:hAnsi="Times New Roman"/>
              </w:rPr>
              <w:t>MLLib</w:t>
            </w:r>
            <w:proofErr w:type="spellEnd"/>
          </w:p>
        </w:tc>
        <w:tc>
          <w:tcPr>
            <w:tcW w:w="6388" w:type="dxa"/>
          </w:tcPr>
          <w:p w:rsidR="006F1BBA" w:rsidRPr="00F31872" w:rsidRDefault="00B80A90" w:rsidP="00F33DCA">
            <w:pPr>
              <w:spacing w:line="0" w:lineRule="atLeast"/>
              <w:rPr>
                <w:rFonts w:ascii="Times New Roman" w:eastAsia="Verdana" w:hAnsi="Times New Roman"/>
              </w:rPr>
            </w:pPr>
            <w:r>
              <w:rPr>
                <w:rFonts w:ascii="Times New Roman" w:eastAsia="Verdana" w:hAnsi="Times New Roman"/>
              </w:rPr>
              <w:t>Machine Learning library</w:t>
            </w:r>
          </w:p>
        </w:tc>
      </w:tr>
      <w:tr w:rsidR="006F1BBA" w:rsidTr="00D344AB">
        <w:tc>
          <w:tcPr>
            <w:tcW w:w="767" w:type="dxa"/>
          </w:tcPr>
          <w:p w:rsidR="006F1BBA" w:rsidRPr="00FE6D15" w:rsidRDefault="006F1BBA" w:rsidP="00F33DCA">
            <w:pPr>
              <w:spacing w:line="0" w:lineRule="atLeast"/>
              <w:ind w:left="360"/>
              <w:rPr>
                <w:rFonts w:ascii="Times New Roman" w:eastAsia="Verdana" w:hAnsi="Times New Roman"/>
              </w:rPr>
            </w:pPr>
          </w:p>
        </w:tc>
        <w:tc>
          <w:tcPr>
            <w:tcW w:w="2743" w:type="dxa"/>
          </w:tcPr>
          <w:p w:rsidR="006F1BBA" w:rsidRDefault="006F1BBA" w:rsidP="00F33DCA">
            <w:pPr>
              <w:spacing w:line="0" w:lineRule="atLeast"/>
              <w:rPr>
                <w:rFonts w:ascii="Times New Roman" w:eastAsia="Verdana" w:hAnsi="Times New Roman"/>
              </w:rPr>
            </w:pPr>
            <w:r>
              <w:rPr>
                <w:rFonts w:ascii="Times New Roman" w:eastAsia="Verdana" w:hAnsi="Times New Roman"/>
              </w:rPr>
              <w:t>DBMS</w:t>
            </w:r>
          </w:p>
        </w:tc>
        <w:tc>
          <w:tcPr>
            <w:tcW w:w="6388" w:type="dxa"/>
          </w:tcPr>
          <w:p w:rsidR="006F1BBA" w:rsidRPr="00F31872" w:rsidRDefault="006F1BBA" w:rsidP="00F33DCA">
            <w:pPr>
              <w:spacing w:line="0" w:lineRule="atLeast"/>
              <w:rPr>
                <w:rFonts w:ascii="Times New Roman" w:eastAsia="Verdana" w:hAnsi="Times New Roman"/>
              </w:rPr>
            </w:pPr>
            <w:r>
              <w:rPr>
                <w:rFonts w:ascii="Times New Roman" w:eastAsia="Verdana" w:hAnsi="Times New Roman"/>
              </w:rPr>
              <w:t>Database Management System</w:t>
            </w:r>
          </w:p>
        </w:tc>
      </w:tr>
      <w:tr w:rsidR="006F1BBA" w:rsidTr="00D344AB">
        <w:tc>
          <w:tcPr>
            <w:tcW w:w="767" w:type="dxa"/>
          </w:tcPr>
          <w:p w:rsidR="006F1BBA" w:rsidRPr="00FE6D15" w:rsidRDefault="006F1BBA" w:rsidP="00F33DCA">
            <w:pPr>
              <w:spacing w:line="0" w:lineRule="atLeast"/>
              <w:ind w:left="360"/>
              <w:rPr>
                <w:rFonts w:ascii="Times New Roman" w:eastAsia="Verdana" w:hAnsi="Times New Roman"/>
              </w:rPr>
            </w:pPr>
          </w:p>
        </w:tc>
        <w:tc>
          <w:tcPr>
            <w:tcW w:w="2743" w:type="dxa"/>
          </w:tcPr>
          <w:p w:rsidR="006F1BBA" w:rsidRDefault="006F1BBA" w:rsidP="00F33DCA">
            <w:pPr>
              <w:spacing w:line="0" w:lineRule="atLeast"/>
              <w:rPr>
                <w:rFonts w:ascii="Times New Roman" w:eastAsia="Verdana" w:hAnsi="Times New Roman"/>
              </w:rPr>
            </w:pPr>
            <w:r>
              <w:rPr>
                <w:rFonts w:ascii="Times New Roman" w:eastAsia="Verdana" w:hAnsi="Times New Roman"/>
              </w:rPr>
              <w:t>OS</w:t>
            </w:r>
          </w:p>
        </w:tc>
        <w:tc>
          <w:tcPr>
            <w:tcW w:w="6388" w:type="dxa"/>
          </w:tcPr>
          <w:p w:rsidR="006F1BBA" w:rsidRPr="00F31872" w:rsidRDefault="006F1BBA" w:rsidP="00F33DCA">
            <w:pPr>
              <w:spacing w:line="0" w:lineRule="atLeast"/>
              <w:rPr>
                <w:rFonts w:ascii="Times New Roman" w:eastAsia="Verdana" w:hAnsi="Times New Roman"/>
              </w:rPr>
            </w:pPr>
            <w:proofErr w:type="spellStart"/>
            <w:r>
              <w:rPr>
                <w:rFonts w:ascii="Times New Roman" w:eastAsia="Verdana" w:hAnsi="Times New Roman"/>
              </w:rPr>
              <w:t>Operaiting</w:t>
            </w:r>
            <w:proofErr w:type="spellEnd"/>
            <w:r>
              <w:rPr>
                <w:rFonts w:ascii="Times New Roman" w:eastAsia="Verdana" w:hAnsi="Times New Roman"/>
              </w:rPr>
              <w:t xml:space="preserve"> System</w:t>
            </w:r>
          </w:p>
        </w:tc>
      </w:tr>
      <w:tr w:rsidR="006F1BBA" w:rsidTr="00D344AB">
        <w:tc>
          <w:tcPr>
            <w:tcW w:w="767" w:type="dxa"/>
          </w:tcPr>
          <w:p w:rsidR="006F1BBA" w:rsidRPr="00FE6D15" w:rsidRDefault="006F1BBA" w:rsidP="00F33DCA">
            <w:pPr>
              <w:spacing w:line="0" w:lineRule="atLeast"/>
              <w:ind w:left="360"/>
              <w:rPr>
                <w:rFonts w:ascii="Times New Roman" w:eastAsia="Verdana" w:hAnsi="Times New Roman"/>
              </w:rPr>
            </w:pPr>
          </w:p>
        </w:tc>
        <w:tc>
          <w:tcPr>
            <w:tcW w:w="2743" w:type="dxa"/>
          </w:tcPr>
          <w:p w:rsidR="006F1BBA" w:rsidRDefault="00F27257" w:rsidP="00F33DCA">
            <w:pPr>
              <w:spacing w:line="0" w:lineRule="atLeast"/>
              <w:rPr>
                <w:rFonts w:ascii="Times New Roman" w:eastAsia="Verdana" w:hAnsi="Times New Roman"/>
              </w:rPr>
            </w:pPr>
            <w:r>
              <w:rPr>
                <w:rFonts w:ascii="Times New Roman" w:eastAsia="Verdana" w:hAnsi="Times New Roman"/>
              </w:rPr>
              <w:t>NLP</w:t>
            </w:r>
          </w:p>
        </w:tc>
        <w:tc>
          <w:tcPr>
            <w:tcW w:w="6388" w:type="dxa"/>
          </w:tcPr>
          <w:p w:rsidR="006F1BBA" w:rsidRPr="00F31872" w:rsidRDefault="00B80A90" w:rsidP="00F33DCA">
            <w:pPr>
              <w:spacing w:line="0" w:lineRule="atLeast"/>
              <w:rPr>
                <w:rFonts w:ascii="Times New Roman" w:eastAsia="Verdana" w:hAnsi="Times New Roman"/>
              </w:rPr>
            </w:pPr>
            <w:proofErr w:type="spellStart"/>
            <w:r>
              <w:rPr>
                <w:rFonts w:ascii="Times New Roman" w:eastAsia="Verdana" w:hAnsi="Times New Roman"/>
              </w:rPr>
              <w:t>Nuero</w:t>
            </w:r>
            <w:proofErr w:type="spellEnd"/>
            <w:r>
              <w:rPr>
                <w:rFonts w:ascii="Times New Roman" w:eastAsia="Verdana" w:hAnsi="Times New Roman"/>
              </w:rPr>
              <w:t xml:space="preserve"> Linguistic Programming</w:t>
            </w:r>
          </w:p>
        </w:tc>
      </w:tr>
      <w:tr w:rsidR="006F1BBA" w:rsidTr="00D344AB">
        <w:tc>
          <w:tcPr>
            <w:tcW w:w="767" w:type="dxa"/>
          </w:tcPr>
          <w:p w:rsidR="006F1BBA" w:rsidRPr="00FE6D15" w:rsidRDefault="006F1BBA" w:rsidP="00F33DCA">
            <w:pPr>
              <w:spacing w:line="0" w:lineRule="atLeast"/>
              <w:ind w:left="360"/>
              <w:rPr>
                <w:rFonts w:ascii="Times New Roman" w:eastAsia="Verdana" w:hAnsi="Times New Roman"/>
              </w:rPr>
            </w:pPr>
          </w:p>
        </w:tc>
        <w:tc>
          <w:tcPr>
            <w:tcW w:w="2743" w:type="dxa"/>
          </w:tcPr>
          <w:p w:rsidR="006F1BBA" w:rsidRDefault="006F1BBA" w:rsidP="00F33DCA">
            <w:pPr>
              <w:spacing w:line="0" w:lineRule="atLeast"/>
              <w:rPr>
                <w:rFonts w:ascii="Times New Roman" w:eastAsia="Verdana" w:hAnsi="Times New Roman"/>
              </w:rPr>
            </w:pPr>
            <w:r>
              <w:rPr>
                <w:rFonts w:ascii="Times New Roman" w:eastAsia="Verdana" w:hAnsi="Times New Roman"/>
              </w:rPr>
              <w:t>DMW</w:t>
            </w:r>
          </w:p>
        </w:tc>
        <w:tc>
          <w:tcPr>
            <w:tcW w:w="6388" w:type="dxa"/>
          </w:tcPr>
          <w:p w:rsidR="006F1BBA" w:rsidRPr="00F31872" w:rsidRDefault="006F1BBA" w:rsidP="00F33DCA">
            <w:pPr>
              <w:spacing w:line="0" w:lineRule="atLeast"/>
              <w:rPr>
                <w:rFonts w:ascii="Times New Roman" w:eastAsia="Verdana" w:hAnsi="Times New Roman"/>
              </w:rPr>
            </w:pPr>
            <w:r>
              <w:rPr>
                <w:rFonts w:ascii="Times New Roman" w:eastAsia="Verdana" w:hAnsi="Times New Roman"/>
              </w:rPr>
              <w:t>Data Mining &amp; Warehousing</w:t>
            </w:r>
          </w:p>
        </w:tc>
      </w:tr>
    </w:tbl>
    <w:p w:rsidR="00C83FF0" w:rsidRDefault="00C83FF0"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975F22" w:rsidRDefault="00975F22"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6B6D18" w:rsidRDefault="006B6D18"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6B6D18" w:rsidRDefault="006B6D18"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6B6D18" w:rsidRDefault="006B6D18"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6B6D18" w:rsidRDefault="006B6D18"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6B6D18" w:rsidRDefault="006B6D18"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6B6D18" w:rsidRDefault="006B6D18"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6B6D18" w:rsidRDefault="006B6D18"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D344AB" w:rsidRDefault="00D344AB"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p w:rsidR="00D344AB" w:rsidRDefault="00D344AB"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bookmarkStart w:id="0" w:name="_GoBack"/>
      <w:bookmarkEnd w:id="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720"/>
        <w:gridCol w:w="90"/>
        <w:gridCol w:w="90"/>
        <w:gridCol w:w="180"/>
        <w:gridCol w:w="90"/>
        <w:gridCol w:w="76"/>
        <w:gridCol w:w="7574"/>
      </w:tblGrid>
      <w:tr w:rsidR="0093212B" w:rsidTr="00D344AB">
        <w:trPr>
          <w:trHeight w:val="142"/>
        </w:trPr>
        <w:tc>
          <w:tcPr>
            <w:tcW w:w="2596" w:type="dxa"/>
            <w:gridSpan w:val="7"/>
          </w:tcPr>
          <w:p w:rsidR="0093212B" w:rsidRPr="0093212B" w:rsidRDefault="0093212B" w:rsidP="0093212B">
            <w:pPr>
              <w:tabs>
                <w:tab w:val="left" w:pos="3330"/>
              </w:tabs>
              <w:autoSpaceDE w:val="0"/>
              <w:autoSpaceDN w:val="0"/>
              <w:adjustRightInd w:val="0"/>
              <w:spacing w:after="0" w:line="360" w:lineRule="auto"/>
              <w:jc w:val="both"/>
              <w:rPr>
                <w:rFonts w:ascii="Times New Roman" w:eastAsia="Arial Unicode MS" w:hAnsi="Times New Roman"/>
                <w:b/>
                <w:sz w:val="48"/>
                <w:szCs w:val="24"/>
              </w:rPr>
            </w:pPr>
            <w:r w:rsidRPr="0093212B">
              <w:rPr>
                <w:rFonts w:ascii="Times New Roman" w:eastAsia="Arial Unicode MS" w:hAnsi="Times New Roman"/>
                <w:b/>
                <w:sz w:val="48"/>
                <w:szCs w:val="24"/>
              </w:rPr>
              <w:lastRenderedPageBreak/>
              <w:t>UNIT – 1</w:t>
            </w:r>
          </w:p>
        </w:tc>
        <w:tc>
          <w:tcPr>
            <w:tcW w:w="7574" w:type="dxa"/>
          </w:tcPr>
          <w:p w:rsidR="0093212B" w:rsidRPr="0093212B" w:rsidRDefault="0093212B" w:rsidP="001A4A83">
            <w:pPr>
              <w:tabs>
                <w:tab w:val="left" w:pos="3330"/>
              </w:tabs>
              <w:autoSpaceDE w:val="0"/>
              <w:autoSpaceDN w:val="0"/>
              <w:adjustRightInd w:val="0"/>
              <w:spacing w:after="0" w:line="360" w:lineRule="auto"/>
              <w:jc w:val="both"/>
              <w:rPr>
                <w:rFonts w:ascii="Times New Roman" w:eastAsia="Arial Unicode MS" w:hAnsi="Times New Roman"/>
                <w:b/>
                <w:sz w:val="48"/>
                <w:szCs w:val="24"/>
              </w:rPr>
            </w:pPr>
            <w:r w:rsidRPr="0093212B">
              <w:rPr>
                <w:rFonts w:ascii="Times New Roman" w:eastAsia="Arial Unicode MS" w:hAnsi="Times New Roman"/>
                <w:b/>
                <w:sz w:val="48"/>
                <w:szCs w:val="24"/>
              </w:rPr>
              <w:t>PROJECT CHARTER</w:t>
            </w:r>
          </w:p>
        </w:tc>
      </w:tr>
      <w:tr w:rsidR="00815555" w:rsidTr="00D344AB">
        <w:trPr>
          <w:trHeight w:val="487"/>
        </w:trPr>
        <w:tc>
          <w:tcPr>
            <w:tcW w:w="10170" w:type="dxa"/>
            <w:gridSpan w:val="8"/>
          </w:tcPr>
          <w:p w:rsidR="00815555" w:rsidRDefault="00815555"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tc>
      </w:tr>
      <w:tr w:rsidR="0093212B" w:rsidTr="00D344AB">
        <w:trPr>
          <w:trHeight w:val="103"/>
        </w:trPr>
        <w:tc>
          <w:tcPr>
            <w:tcW w:w="1350" w:type="dxa"/>
          </w:tcPr>
          <w:p w:rsidR="0093212B" w:rsidRPr="0093212B" w:rsidRDefault="0093212B" w:rsidP="001A4A83">
            <w:pPr>
              <w:tabs>
                <w:tab w:val="left" w:pos="3330"/>
              </w:tabs>
              <w:autoSpaceDE w:val="0"/>
              <w:autoSpaceDN w:val="0"/>
              <w:adjustRightInd w:val="0"/>
              <w:spacing w:after="0" w:line="360" w:lineRule="auto"/>
              <w:jc w:val="both"/>
              <w:rPr>
                <w:rFonts w:ascii="Times New Roman" w:eastAsia="Arial Unicode MS" w:hAnsi="Times New Roman"/>
                <w:b/>
                <w:sz w:val="36"/>
                <w:szCs w:val="36"/>
              </w:rPr>
            </w:pPr>
            <w:r w:rsidRPr="0093212B">
              <w:rPr>
                <w:rFonts w:ascii="Times New Roman" w:eastAsia="Arial Unicode MS" w:hAnsi="Times New Roman"/>
                <w:b/>
                <w:sz w:val="36"/>
                <w:szCs w:val="36"/>
              </w:rPr>
              <w:t xml:space="preserve">1.1 </w:t>
            </w:r>
          </w:p>
        </w:tc>
        <w:tc>
          <w:tcPr>
            <w:tcW w:w="8820" w:type="dxa"/>
            <w:gridSpan w:val="7"/>
          </w:tcPr>
          <w:p w:rsidR="0093212B" w:rsidRPr="0093212B" w:rsidRDefault="0093212B" w:rsidP="00AF481C">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Arial Unicode MS" w:hAnsi="Times New Roman"/>
                <w:b/>
                <w:sz w:val="36"/>
                <w:szCs w:val="36"/>
              </w:rPr>
              <w:t>Problem Statement</w:t>
            </w:r>
            <w:r w:rsidR="006B3308">
              <w:rPr>
                <w:rFonts w:ascii="Times New Roman" w:hAnsi="Times New Roman"/>
                <w:color w:val="FF0000"/>
                <w:sz w:val="24"/>
                <w:szCs w:val="24"/>
              </w:rPr>
              <w:t xml:space="preserve"> </w:t>
            </w:r>
            <w:r w:rsidR="00AF481C">
              <w:rPr>
                <w:rFonts w:ascii="Times New Roman" w:eastAsia="Arial Unicode MS" w:hAnsi="Times New Roman"/>
                <w:b/>
                <w:sz w:val="36"/>
                <w:szCs w:val="36"/>
              </w:rPr>
              <w:t>&amp;</w:t>
            </w:r>
            <w:r>
              <w:rPr>
                <w:rFonts w:ascii="Times New Roman" w:eastAsia="Arial Unicode MS" w:hAnsi="Times New Roman"/>
                <w:b/>
                <w:sz w:val="36"/>
                <w:szCs w:val="36"/>
              </w:rPr>
              <w:t xml:space="preserve"> Objective</w:t>
            </w:r>
          </w:p>
        </w:tc>
      </w:tr>
      <w:tr w:rsidR="0093212B" w:rsidTr="00D344AB">
        <w:trPr>
          <w:trHeight w:val="103"/>
        </w:trPr>
        <w:tc>
          <w:tcPr>
            <w:tcW w:w="10170" w:type="dxa"/>
            <w:gridSpan w:val="8"/>
          </w:tcPr>
          <w:p w:rsidR="0093212B" w:rsidRPr="0093212B" w:rsidRDefault="0093212B" w:rsidP="001A4A83">
            <w:pPr>
              <w:tabs>
                <w:tab w:val="left" w:pos="3330"/>
              </w:tabs>
              <w:autoSpaceDE w:val="0"/>
              <w:autoSpaceDN w:val="0"/>
              <w:adjustRightInd w:val="0"/>
              <w:spacing w:after="0" w:line="360" w:lineRule="auto"/>
              <w:jc w:val="both"/>
              <w:rPr>
                <w:rFonts w:ascii="Times New Roman" w:eastAsia="Arial Unicode MS" w:hAnsi="Times New Roman"/>
                <w:sz w:val="24"/>
                <w:szCs w:val="24"/>
              </w:rPr>
            </w:pPr>
          </w:p>
        </w:tc>
      </w:tr>
      <w:tr w:rsidR="00975F22" w:rsidTr="00D344AB">
        <w:trPr>
          <w:trHeight w:val="103"/>
        </w:trPr>
        <w:tc>
          <w:tcPr>
            <w:tcW w:w="10170" w:type="dxa"/>
            <w:gridSpan w:val="8"/>
          </w:tcPr>
          <w:p w:rsidR="00975F22" w:rsidRPr="00975F22" w:rsidRDefault="00975F22" w:rsidP="00975F22">
            <w:pPr>
              <w:tabs>
                <w:tab w:val="left" w:pos="3330"/>
              </w:tabs>
              <w:autoSpaceDE w:val="0"/>
              <w:autoSpaceDN w:val="0"/>
              <w:adjustRightInd w:val="0"/>
              <w:spacing w:after="0"/>
              <w:jc w:val="both"/>
              <w:rPr>
                <w:rFonts w:ascii="Times New Roman" w:eastAsia="Arial Unicode MS" w:hAnsi="Times New Roman"/>
                <w:sz w:val="24"/>
                <w:szCs w:val="24"/>
              </w:rPr>
            </w:pPr>
            <w:r w:rsidRPr="00975F22">
              <w:rPr>
                <w:rFonts w:ascii="Times New Roman" w:eastAsia="Arial Unicode MS" w:hAnsi="Times New Roman"/>
                <w:b/>
                <w:sz w:val="24"/>
                <w:szCs w:val="24"/>
              </w:rPr>
              <w:t>Problem:</w:t>
            </w:r>
            <w:r w:rsidR="004E3723">
              <w:rPr>
                <w:rFonts w:ascii="Times New Roman" w:eastAsia="Arial Unicode MS" w:hAnsi="Times New Roman"/>
                <w:sz w:val="24"/>
                <w:szCs w:val="24"/>
              </w:rPr>
              <w:t xml:space="preserve"> To Analyze the support of a </w:t>
            </w:r>
            <w:r w:rsidR="00CA3173">
              <w:rPr>
                <w:rFonts w:ascii="Times New Roman" w:eastAsia="Arial Unicode MS" w:hAnsi="Times New Roman"/>
                <w:sz w:val="24"/>
                <w:szCs w:val="24"/>
              </w:rPr>
              <w:t xml:space="preserve">cricket </w:t>
            </w:r>
            <w:r w:rsidR="00D1070D">
              <w:rPr>
                <w:rFonts w:ascii="Times New Roman" w:eastAsia="Arial Unicode MS" w:hAnsi="Times New Roman"/>
                <w:sz w:val="24"/>
                <w:szCs w:val="24"/>
              </w:rPr>
              <w:t>team based on related</w:t>
            </w:r>
            <w:r w:rsidR="004E3723">
              <w:rPr>
                <w:rFonts w:ascii="Times New Roman" w:eastAsia="Arial Unicode MS" w:hAnsi="Times New Roman"/>
                <w:sz w:val="24"/>
                <w:szCs w:val="24"/>
              </w:rPr>
              <w:t xml:space="preserve"> tweets</w:t>
            </w:r>
          </w:p>
          <w:p w:rsidR="00975F22" w:rsidRPr="00975F22" w:rsidRDefault="00975F22" w:rsidP="00975F22">
            <w:pPr>
              <w:tabs>
                <w:tab w:val="left" w:pos="3330"/>
              </w:tabs>
              <w:autoSpaceDE w:val="0"/>
              <w:autoSpaceDN w:val="0"/>
              <w:adjustRightInd w:val="0"/>
              <w:spacing w:after="0"/>
              <w:jc w:val="both"/>
              <w:rPr>
                <w:rFonts w:ascii="Times New Roman" w:eastAsia="Arial Unicode MS" w:hAnsi="Times New Roman"/>
                <w:sz w:val="24"/>
                <w:szCs w:val="24"/>
              </w:rPr>
            </w:pPr>
          </w:p>
          <w:p w:rsidR="00975F22" w:rsidRPr="00975F22" w:rsidRDefault="00975F22" w:rsidP="00975F22">
            <w:pPr>
              <w:tabs>
                <w:tab w:val="left" w:pos="3330"/>
              </w:tabs>
              <w:autoSpaceDE w:val="0"/>
              <w:autoSpaceDN w:val="0"/>
              <w:adjustRightInd w:val="0"/>
              <w:spacing w:after="0"/>
              <w:jc w:val="both"/>
              <w:rPr>
                <w:rFonts w:ascii="Times New Roman" w:eastAsia="Arial Unicode MS" w:hAnsi="Times New Roman"/>
                <w:sz w:val="24"/>
                <w:szCs w:val="24"/>
              </w:rPr>
            </w:pPr>
            <w:r w:rsidRPr="00975F22">
              <w:rPr>
                <w:rFonts w:ascii="Times New Roman" w:eastAsia="Arial Unicode MS" w:hAnsi="Times New Roman"/>
                <w:b/>
                <w:sz w:val="24"/>
                <w:szCs w:val="24"/>
              </w:rPr>
              <w:t>Reasons:</w:t>
            </w:r>
            <w:r w:rsidRPr="00975F22">
              <w:rPr>
                <w:rFonts w:ascii="Times New Roman" w:eastAsia="Arial Unicode MS" w:hAnsi="Times New Roman"/>
                <w:sz w:val="24"/>
                <w:szCs w:val="24"/>
              </w:rPr>
              <w:t xml:space="preserve"> There are</w:t>
            </w:r>
            <w:r w:rsidR="004E3723">
              <w:rPr>
                <w:rFonts w:ascii="Times New Roman" w:eastAsia="Arial Unicode MS" w:hAnsi="Times New Roman"/>
                <w:sz w:val="24"/>
                <w:szCs w:val="24"/>
              </w:rPr>
              <w:t xml:space="preserve"> several reasons to support this analysis</w:t>
            </w:r>
          </w:p>
          <w:p w:rsidR="00975F22" w:rsidRPr="00975F22" w:rsidRDefault="00715099" w:rsidP="00752F00">
            <w:pPr>
              <w:pStyle w:val="ListParagraph"/>
              <w:numPr>
                <w:ilvl w:val="0"/>
                <w:numId w:val="28"/>
              </w:numPr>
              <w:tabs>
                <w:tab w:val="left" w:pos="3330"/>
              </w:tabs>
              <w:autoSpaceDE w:val="0"/>
              <w:autoSpaceDN w:val="0"/>
              <w:adjustRightInd w:val="0"/>
              <w:spacing w:after="0"/>
              <w:jc w:val="both"/>
              <w:rPr>
                <w:rFonts w:ascii="Times New Roman" w:eastAsia="Arial Unicode MS" w:hAnsi="Times New Roman"/>
                <w:sz w:val="24"/>
                <w:szCs w:val="24"/>
              </w:rPr>
            </w:pPr>
            <w:r>
              <w:rPr>
                <w:rFonts w:ascii="Times New Roman" w:eastAsia="Arial Unicode MS" w:hAnsi="Times New Roman"/>
                <w:sz w:val="24"/>
                <w:szCs w:val="24"/>
              </w:rPr>
              <w:t>Twit</w:t>
            </w:r>
            <w:r w:rsidR="004E3723">
              <w:rPr>
                <w:rFonts w:ascii="Times New Roman" w:eastAsia="Arial Unicode MS" w:hAnsi="Times New Roman"/>
                <w:sz w:val="24"/>
                <w:szCs w:val="24"/>
              </w:rPr>
              <w:t xml:space="preserve">ter is one of the most important social media platform where a majority of people give their views about a particular </w:t>
            </w:r>
            <w:proofErr w:type="gramStart"/>
            <w:r w:rsidR="004E3723">
              <w:rPr>
                <w:rFonts w:ascii="Times New Roman" w:eastAsia="Arial Unicode MS" w:hAnsi="Times New Roman"/>
                <w:sz w:val="24"/>
                <w:szCs w:val="24"/>
              </w:rPr>
              <w:t>topic ,</w:t>
            </w:r>
            <w:proofErr w:type="gramEnd"/>
            <w:r w:rsidR="004E3723">
              <w:rPr>
                <w:rFonts w:ascii="Times New Roman" w:eastAsia="Arial Unicode MS" w:hAnsi="Times New Roman"/>
                <w:sz w:val="24"/>
                <w:szCs w:val="24"/>
              </w:rPr>
              <w:t xml:space="preserve"> here Cricket.</w:t>
            </w:r>
          </w:p>
          <w:p w:rsidR="00975F22" w:rsidRPr="00975F22" w:rsidRDefault="009D1127" w:rsidP="00752F00">
            <w:pPr>
              <w:pStyle w:val="ListParagraph"/>
              <w:numPr>
                <w:ilvl w:val="0"/>
                <w:numId w:val="28"/>
              </w:numPr>
              <w:tabs>
                <w:tab w:val="left" w:pos="3330"/>
              </w:tabs>
              <w:autoSpaceDE w:val="0"/>
              <w:autoSpaceDN w:val="0"/>
              <w:adjustRightInd w:val="0"/>
              <w:spacing w:after="0"/>
              <w:jc w:val="both"/>
              <w:rPr>
                <w:rFonts w:ascii="Times New Roman" w:eastAsia="Arial Unicode MS" w:hAnsi="Times New Roman"/>
                <w:sz w:val="24"/>
                <w:szCs w:val="24"/>
              </w:rPr>
            </w:pPr>
            <w:r>
              <w:rPr>
                <w:rFonts w:ascii="Times New Roman" w:eastAsia="Arial Unicode MS" w:hAnsi="Times New Roman"/>
                <w:sz w:val="24"/>
                <w:szCs w:val="24"/>
              </w:rPr>
              <w:t xml:space="preserve">Marketing and investment firms need a specific platform to advertise and invest and hence must have a good knowledge about people’s </w:t>
            </w:r>
            <w:proofErr w:type="gramStart"/>
            <w:r>
              <w:rPr>
                <w:rFonts w:ascii="Times New Roman" w:eastAsia="Arial Unicode MS" w:hAnsi="Times New Roman"/>
                <w:sz w:val="24"/>
                <w:szCs w:val="24"/>
              </w:rPr>
              <w:t xml:space="preserve">perspective </w:t>
            </w:r>
            <w:r w:rsidR="004E3723">
              <w:rPr>
                <w:rFonts w:ascii="Times New Roman" w:eastAsia="Arial Unicode MS" w:hAnsi="Times New Roman"/>
                <w:sz w:val="24"/>
                <w:szCs w:val="24"/>
              </w:rPr>
              <w:t>.</w:t>
            </w:r>
            <w:proofErr w:type="gramEnd"/>
            <w:r w:rsidR="004E3723">
              <w:rPr>
                <w:rFonts w:ascii="Times New Roman" w:eastAsia="Arial Unicode MS" w:hAnsi="Times New Roman"/>
                <w:sz w:val="24"/>
                <w:szCs w:val="24"/>
              </w:rPr>
              <w:t xml:space="preserve"> </w:t>
            </w:r>
          </w:p>
          <w:p w:rsidR="00975F22" w:rsidRPr="00975F22" w:rsidRDefault="00715099" w:rsidP="00752F00">
            <w:pPr>
              <w:pStyle w:val="ListParagraph"/>
              <w:numPr>
                <w:ilvl w:val="0"/>
                <w:numId w:val="28"/>
              </w:numPr>
              <w:tabs>
                <w:tab w:val="left" w:pos="3330"/>
              </w:tabs>
              <w:autoSpaceDE w:val="0"/>
              <w:autoSpaceDN w:val="0"/>
              <w:adjustRightInd w:val="0"/>
              <w:spacing w:after="0"/>
              <w:jc w:val="both"/>
              <w:rPr>
                <w:rFonts w:ascii="Times New Roman" w:eastAsia="Arial Unicode MS" w:hAnsi="Times New Roman"/>
                <w:sz w:val="24"/>
                <w:szCs w:val="24"/>
              </w:rPr>
            </w:pPr>
            <w:r>
              <w:rPr>
                <w:rFonts w:ascii="Times New Roman" w:eastAsia="Arial Unicode MS" w:hAnsi="Times New Roman"/>
                <w:sz w:val="24"/>
                <w:szCs w:val="24"/>
              </w:rPr>
              <w:t>Teams need to understan</w:t>
            </w:r>
            <w:r w:rsidR="00FC7B38">
              <w:rPr>
                <w:rFonts w:ascii="Times New Roman" w:eastAsia="Arial Unicode MS" w:hAnsi="Times New Roman"/>
                <w:sz w:val="24"/>
                <w:szCs w:val="24"/>
              </w:rPr>
              <w:t xml:space="preserve">d the mass perspective in order to </w:t>
            </w:r>
            <w:r>
              <w:rPr>
                <w:rFonts w:ascii="Times New Roman" w:eastAsia="Arial Unicode MS" w:hAnsi="Times New Roman"/>
                <w:sz w:val="24"/>
                <w:szCs w:val="24"/>
              </w:rPr>
              <w:t>strategize their game and choose players accordingly.</w:t>
            </w:r>
          </w:p>
          <w:p w:rsidR="00975F22" w:rsidRPr="00975F22" w:rsidRDefault="00975F22" w:rsidP="00975F22">
            <w:pPr>
              <w:tabs>
                <w:tab w:val="left" w:pos="3330"/>
              </w:tabs>
              <w:autoSpaceDE w:val="0"/>
              <w:autoSpaceDN w:val="0"/>
              <w:adjustRightInd w:val="0"/>
              <w:spacing w:after="0"/>
              <w:jc w:val="both"/>
              <w:rPr>
                <w:rFonts w:ascii="Times New Roman" w:eastAsia="Arial Unicode MS" w:hAnsi="Times New Roman"/>
                <w:sz w:val="24"/>
                <w:szCs w:val="24"/>
              </w:rPr>
            </w:pPr>
          </w:p>
          <w:p w:rsidR="00975F22" w:rsidRPr="00975F22" w:rsidRDefault="00975F22" w:rsidP="00975F22">
            <w:pPr>
              <w:tabs>
                <w:tab w:val="left" w:pos="3330"/>
              </w:tabs>
              <w:autoSpaceDE w:val="0"/>
              <w:autoSpaceDN w:val="0"/>
              <w:adjustRightInd w:val="0"/>
              <w:spacing w:after="0"/>
              <w:jc w:val="both"/>
              <w:rPr>
                <w:rFonts w:ascii="Times New Roman" w:eastAsia="Arial Unicode MS" w:hAnsi="Times New Roman"/>
                <w:sz w:val="24"/>
                <w:szCs w:val="24"/>
              </w:rPr>
            </w:pPr>
            <w:r w:rsidRPr="00975F22">
              <w:rPr>
                <w:rFonts w:ascii="Times New Roman" w:eastAsia="Arial Unicode MS" w:hAnsi="Times New Roman"/>
                <w:b/>
                <w:sz w:val="24"/>
                <w:szCs w:val="24"/>
              </w:rPr>
              <w:t>Solution:</w:t>
            </w:r>
            <w:r>
              <w:rPr>
                <w:rFonts w:ascii="Times New Roman" w:eastAsia="Arial Unicode MS" w:hAnsi="Times New Roman"/>
                <w:sz w:val="24"/>
                <w:szCs w:val="24"/>
              </w:rPr>
              <w:t xml:space="preserve"> </w:t>
            </w:r>
            <w:r w:rsidRPr="00975F22">
              <w:rPr>
                <w:rFonts w:ascii="Times New Roman" w:eastAsia="Arial Unicode MS" w:hAnsi="Times New Roman"/>
                <w:sz w:val="24"/>
                <w:szCs w:val="24"/>
              </w:rPr>
              <w:t>Keeping in mind these</w:t>
            </w:r>
            <w:r w:rsidR="00715099">
              <w:rPr>
                <w:rFonts w:ascii="Times New Roman" w:eastAsia="Arial Unicode MS" w:hAnsi="Times New Roman"/>
                <w:sz w:val="24"/>
                <w:szCs w:val="24"/>
              </w:rPr>
              <w:t xml:space="preserve"> situations and to develop marketing and business investment strategies Twitter Sentiment Analyzer</w:t>
            </w:r>
            <w:r w:rsidRPr="00975F22">
              <w:rPr>
                <w:rFonts w:ascii="Times New Roman" w:eastAsia="Arial Unicode MS" w:hAnsi="Times New Roman"/>
                <w:sz w:val="24"/>
                <w:szCs w:val="24"/>
              </w:rPr>
              <w:t xml:space="preserve"> is thought to be a solutio</w:t>
            </w:r>
            <w:r w:rsidR="00715099">
              <w:rPr>
                <w:rFonts w:ascii="Times New Roman" w:eastAsia="Arial Unicode MS" w:hAnsi="Times New Roman"/>
                <w:sz w:val="24"/>
                <w:szCs w:val="24"/>
              </w:rPr>
              <w:t>n, in conjunction with the large number of people using Twitter.</w:t>
            </w:r>
          </w:p>
          <w:p w:rsidR="00975F22" w:rsidRDefault="00975F22" w:rsidP="00C00D52">
            <w:pPr>
              <w:tabs>
                <w:tab w:val="left" w:pos="3330"/>
              </w:tabs>
              <w:autoSpaceDE w:val="0"/>
              <w:autoSpaceDN w:val="0"/>
              <w:adjustRightInd w:val="0"/>
              <w:spacing w:after="0"/>
              <w:jc w:val="both"/>
              <w:rPr>
                <w:rFonts w:ascii="Times New Roman" w:eastAsia="Arial Unicode MS" w:hAnsi="Times New Roman"/>
                <w:sz w:val="24"/>
                <w:szCs w:val="24"/>
              </w:rPr>
            </w:pPr>
            <w:r w:rsidRPr="00975F22">
              <w:rPr>
                <w:rFonts w:ascii="Times New Roman" w:eastAsia="Arial Unicode MS" w:hAnsi="Times New Roman"/>
                <w:sz w:val="24"/>
                <w:szCs w:val="24"/>
              </w:rPr>
              <w:t xml:space="preserve">So the basic idea behind </w:t>
            </w:r>
            <w:r w:rsidR="00C00D52">
              <w:rPr>
                <w:rFonts w:ascii="Times New Roman" w:eastAsia="Arial Unicode MS" w:hAnsi="Times New Roman"/>
                <w:sz w:val="24"/>
                <w:szCs w:val="24"/>
              </w:rPr>
              <w:t>this application is to know about the popularity of a particular team or player. This analysis would help the companies strategize marketing policies as to what product should be advertised through which team, Which player would be the best fit for endorsing a particular product relative to the product popularity in the specific location.</w:t>
            </w:r>
          </w:p>
          <w:p w:rsidR="00C00D52" w:rsidRPr="0093212B" w:rsidRDefault="00C00D52" w:rsidP="00C00D52">
            <w:pPr>
              <w:tabs>
                <w:tab w:val="left" w:pos="3330"/>
              </w:tabs>
              <w:autoSpaceDE w:val="0"/>
              <w:autoSpaceDN w:val="0"/>
              <w:adjustRightInd w:val="0"/>
              <w:spacing w:after="0"/>
              <w:jc w:val="both"/>
              <w:rPr>
                <w:rFonts w:ascii="Times New Roman" w:eastAsia="Arial Unicode MS" w:hAnsi="Times New Roman"/>
                <w:sz w:val="24"/>
                <w:szCs w:val="24"/>
              </w:rPr>
            </w:pPr>
            <w:r>
              <w:rPr>
                <w:rFonts w:ascii="Times New Roman" w:eastAsia="Arial Unicode MS" w:hAnsi="Times New Roman"/>
                <w:sz w:val="24"/>
                <w:szCs w:val="24"/>
              </w:rPr>
              <w:t>This analysis would also help the team management understand the people’s perspective and strategize accordingly</w:t>
            </w:r>
            <w:r w:rsidR="00CB1937">
              <w:rPr>
                <w:rFonts w:ascii="Times New Roman" w:eastAsia="Arial Unicode MS" w:hAnsi="Times New Roman"/>
                <w:sz w:val="24"/>
                <w:szCs w:val="24"/>
              </w:rPr>
              <w:t xml:space="preserve"> as to what would be a good at which batting order.</w:t>
            </w:r>
          </w:p>
        </w:tc>
      </w:tr>
      <w:tr w:rsidR="00975F22" w:rsidTr="00D344AB">
        <w:trPr>
          <w:trHeight w:val="103"/>
        </w:trPr>
        <w:tc>
          <w:tcPr>
            <w:tcW w:w="10170" w:type="dxa"/>
            <w:gridSpan w:val="8"/>
          </w:tcPr>
          <w:p w:rsidR="00975F22" w:rsidRPr="00CB77E2" w:rsidRDefault="00975F22" w:rsidP="001A4A83">
            <w:pPr>
              <w:tabs>
                <w:tab w:val="left" w:pos="3330"/>
              </w:tabs>
              <w:autoSpaceDE w:val="0"/>
              <w:autoSpaceDN w:val="0"/>
              <w:adjustRightInd w:val="0"/>
              <w:spacing w:after="0" w:line="360" w:lineRule="auto"/>
              <w:jc w:val="both"/>
              <w:rPr>
                <w:rFonts w:ascii="Times New Roman" w:eastAsia="Arial Unicode MS" w:hAnsi="Times New Roman"/>
                <w:sz w:val="20"/>
                <w:szCs w:val="24"/>
              </w:rPr>
            </w:pPr>
          </w:p>
        </w:tc>
      </w:tr>
      <w:tr w:rsidR="0093212B" w:rsidTr="00D344AB">
        <w:trPr>
          <w:trHeight w:val="103"/>
        </w:trPr>
        <w:tc>
          <w:tcPr>
            <w:tcW w:w="10170" w:type="dxa"/>
            <w:gridSpan w:val="8"/>
          </w:tcPr>
          <w:p w:rsidR="0093212B" w:rsidRPr="00815555" w:rsidRDefault="007F0AC8" w:rsidP="00AA303B">
            <w:pPr>
              <w:tabs>
                <w:tab w:val="left" w:pos="3330"/>
              </w:tabs>
              <w:autoSpaceDE w:val="0"/>
              <w:autoSpaceDN w:val="0"/>
              <w:adjustRightInd w:val="0"/>
              <w:spacing w:after="0"/>
              <w:jc w:val="both"/>
              <w:rPr>
                <w:rFonts w:ascii="Times New Roman" w:eastAsia="Arial Unicode MS" w:hAnsi="Times New Roman"/>
                <w:sz w:val="24"/>
                <w:szCs w:val="24"/>
              </w:rPr>
            </w:pPr>
            <w:r w:rsidRPr="007F0AC8">
              <w:rPr>
                <w:rFonts w:ascii="Times New Roman" w:hAnsi="Times New Roman"/>
                <w:b/>
                <w:color w:val="000000"/>
                <w:sz w:val="24"/>
                <w:szCs w:val="24"/>
              </w:rPr>
              <w:t>O</w:t>
            </w:r>
            <w:r w:rsidR="0093212B" w:rsidRPr="007F0AC8">
              <w:rPr>
                <w:rFonts w:ascii="Times New Roman" w:hAnsi="Times New Roman"/>
                <w:b/>
                <w:color w:val="000000"/>
                <w:sz w:val="24"/>
                <w:szCs w:val="24"/>
              </w:rPr>
              <w:t>bjective</w:t>
            </w:r>
            <w:r>
              <w:rPr>
                <w:rFonts w:ascii="Times New Roman" w:hAnsi="Times New Roman"/>
                <w:b/>
                <w:color w:val="000000"/>
                <w:sz w:val="24"/>
                <w:szCs w:val="24"/>
              </w:rPr>
              <w:t>:</w:t>
            </w:r>
            <w:r w:rsidR="0093212B" w:rsidRPr="00815555">
              <w:rPr>
                <w:rFonts w:ascii="Times New Roman" w:hAnsi="Times New Roman"/>
                <w:color w:val="000000"/>
                <w:sz w:val="24"/>
                <w:szCs w:val="24"/>
              </w:rPr>
              <w:t xml:space="preserve"> </w:t>
            </w:r>
            <w:r>
              <w:rPr>
                <w:rFonts w:ascii="Times New Roman" w:hAnsi="Times New Roman"/>
                <w:color w:val="000000"/>
                <w:sz w:val="24"/>
                <w:szCs w:val="24"/>
              </w:rPr>
              <w:t>T</w:t>
            </w:r>
            <w:r w:rsidR="00CB1937">
              <w:rPr>
                <w:rFonts w:ascii="Times New Roman" w:hAnsi="Times New Roman"/>
                <w:color w:val="000000"/>
                <w:sz w:val="24"/>
                <w:szCs w:val="24"/>
              </w:rPr>
              <w:t xml:space="preserve">o create a big data application to find the support of a team </w:t>
            </w:r>
            <w:r w:rsidR="00AA303B">
              <w:rPr>
                <w:rFonts w:ascii="Times New Roman" w:hAnsi="Times New Roman"/>
                <w:color w:val="000000"/>
                <w:sz w:val="24"/>
                <w:szCs w:val="24"/>
              </w:rPr>
              <w:t xml:space="preserve">for T20 </w:t>
            </w:r>
            <w:proofErr w:type="spellStart"/>
            <w:r w:rsidR="00AA303B">
              <w:rPr>
                <w:rFonts w:ascii="Times New Roman" w:hAnsi="Times New Roman"/>
                <w:color w:val="000000"/>
                <w:sz w:val="24"/>
                <w:szCs w:val="24"/>
              </w:rPr>
              <w:t>worldcup</w:t>
            </w:r>
            <w:proofErr w:type="spellEnd"/>
            <w:r w:rsidR="0093212B" w:rsidRPr="00815555">
              <w:rPr>
                <w:rFonts w:ascii="Times New Roman" w:hAnsi="Times New Roman"/>
                <w:color w:val="000000"/>
                <w:sz w:val="24"/>
                <w:szCs w:val="24"/>
              </w:rPr>
              <w:t>.</w:t>
            </w:r>
            <w:r w:rsidR="00CB1937">
              <w:rPr>
                <w:rFonts w:ascii="Times New Roman" w:hAnsi="Times New Roman"/>
                <w:color w:val="000000"/>
                <w:sz w:val="24"/>
                <w:szCs w:val="24"/>
              </w:rPr>
              <w:t xml:space="preserve"> A lot of tweets are tweeted during T20 world cup matches</w:t>
            </w:r>
            <w:r w:rsidR="0093212B" w:rsidRPr="00815555">
              <w:rPr>
                <w:rFonts w:ascii="Times New Roman" w:hAnsi="Times New Roman"/>
                <w:color w:val="000000"/>
                <w:sz w:val="24"/>
                <w:szCs w:val="24"/>
              </w:rPr>
              <w:t>.</w:t>
            </w:r>
            <w:r w:rsidR="00CB1937">
              <w:rPr>
                <w:rFonts w:ascii="Times New Roman" w:hAnsi="Times New Roman"/>
                <w:color w:val="000000"/>
                <w:sz w:val="24"/>
                <w:szCs w:val="24"/>
              </w:rPr>
              <w:t xml:space="preserve"> This vast amount of data is used to train the system to analyze a tweet </w:t>
            </w:r>
            <w:r w:rsidR="00AA303B">
              <w:rPr>
                <w:rFonts w:ascii="Times New Roman" w:hAnsi="Times New Roman"/>
                <w:color w:val="000000"/>
                <w:sz w:val="24"/>
                <w:szCs w:val="24"/>
              </w:rPr>
              <w:t>at real time and thus find its polarity i.e. positive, negative or neutral.</w:t>
            </w:r>
            <w:r w:rsidR="0093212B" w:rsidRPr="00815555">
              <w:rPr>
                <w:rFonts w:ascii="Times New Roman" w:hAnsi="Times New Roman"/>
                <w:color w:val="000000"/>
                <w:sz w:val="24"/>
                <w:szCs w:val="24"/>
              </w:rPr>
              <w:t xml:space="preserve"> This system provi</w:t>
            </w:r>
            <w:r w:rsidR="00AA303B">
              <w:rPr>
                <w:rFonts w:ascii="Times New Roman" w:hAnsi="Times New Roman"/>
                <w:color w:val="000000"/>
                <w:sz w:val="24"/>
                <w:szCs w:val="24"/>
              </w:rPr>
              <w:t>des facility to the user to analyze the match and find the support of a particular team.</w:t>
            </w:r>
          </w:p>
        </w:tc>
      </w:tr>
      <w:tr w:rsidR="00F50E29" w:rsidTr="00D344AB">
        <w:trPr>
          <w:trHeight w:val="103"/>
        </w:trPr>
        <w:tc>
          <w:tcPr>
            <w:tcW w:w="10170" w:type="dxa"/>
            <w:gridSpan w:val="8"/>
          </w:tcPr>
          <w:p w:rsidR="00F50E29" w:rsidRDefault="00F50E29" w:rsidP="00815555">
            <w:pPr>
              <w:tabs>
                <w:tab w:val="left" w:pos="3330"/>
              </w:tabs>
              <w:autoSpaceDE w:val="0"/>
              <w:autoSpaceDN w:val="0"/>
              <w:adjustRightInd w:val="0"/>
              <w:spacing w:after="0"/>
              <w:jc w:val="both"/>
              <w:rPr>
                <w:rFonts w:ascii="Times New Roman" w:hAnsi="Times New Roman"/>
                <w:color w:val="000000"/>
                <w:sz w:val="24"/>
                <w:szCs w:val="24"/>
              </w:rPr>
            </w:pPr>
          </w:p>
          <w:p w:rsidR="00881E35" w:rsidRDefault="00881E35" w:rsidP="00815555">
            <w:pPr>
              <w:tabs>
                <w:tab w:val="left" w:pos="3330"/>
              </w:tabs>
              <w:autoSpaceDE w:val="0"/>
              <w:autoSpaceDN w:val="0"/>
              <w:adjustRightInd w:val="0"/>
              <w:spacing w:after="0"/>
              <w:jc w:val="both"/>
              <w:rPr>
                <w:rFonts w:ascii="Times New Roman" w:hAnsi="Times New Roman"/>
                <w:color w:val="000000"/>
                <w:sz w:val="24"/>
                <w:szCs w:val="24"/>
              </w:rPr>
            </w:pPr>
          </w:p>
          <w:p w:rsidR="00881E35" w:rsidRDefault="00881E35" w:rsidP="00815555">
            <w:pPr>
              <w:tabs>
                <w:tab w:val="left" w:pos="3330"/>
              </w:tabs>
              <w:autoSpaceDE w:val="0"/>
              <w:autoSpaceDN w:val="0"/>
              <w:adjustRightInd w:val="0"/>
              <w:spacing w:after="0"/>
              <w:jc w:val="both"/>
              <w:rPr>
                <w:rFonts w:ascii="Times New Roman" w:hAnsi="Times New Roman"/>
                <w:color w:val="000000"/>
                <w:sz w:val="24"/>
                <w:szCs w:val="24"/>
              </w:rPr>
            </w:pPr>
          </w:p>
          <w:p w:rsidR="00881E35" w:rsidRPr="00815555" w:rsidRDefault="00881E35" w:rsidP="00815555">
            <w:pPr>
              <w:tabs>
                <w:tab w:val="left" w:pos="3330"/>
              </w:tabs>
              <w:autoSpaceDE w:val="0"/>
              <w:autoSpaceDN w:val="0"/>
              <w:adjustRightInd w:val="0"/>
              <w:spacing w:after="0"/>
              <w:jc w:val="both"/>
              <w:rPr>
                <w:rFonts w:ascii="Times New Roman" w:hAnsi="Times New Roman"/>
                <w:color w:val="000000"/>
                <w:sz w:val="24"/>
                <w:szCs w:val="24"/>
              </w:rPr>
            </w:pPr>
          </w:p>
        </w:tc>
      </w:tr>
      <w:tr w:rsidR="00F50E29" w:rsidTr="00D344AB">
        <w:trPr>
          <w:trHeight w:val="103"/>
        </w:trPr>
        <w:tc>
          <w:tcPr>
            <w:tcW w:w="1350" w:type="dxa"/>
          </w:tcPr>
          <w:p w:rsidR="00F50E29" w:rsidRPr="00815555" w:rsidRDefault="00F50E29" w:rsidP="00815555">
            <w:pPr>
              <w:tabs>
                <w:tab w:val="left" w:pos="3330"/>
              </w:tabs>
              <w:autoSpaceDE w:val="0"/>
              <w:autoSpaceDN w:val="0"/>
              <w:adjustRightInd w:val="0"/>
              <w:spacing w:after="0"/>
              <w:jc w:val="both"/>
              <w:rPr>
                <w:rFonts w:ascii="Times New Roman" w:hAnsi="Times New Roman"/>
                <w:color w:val="000000"/>
                <w:sz w:val="36"/>
                <w:szCs w:val="36"/>
              </w:rPr>
            </w:pPr>
            <w:r w:rsidRPr="00815555">
              <w:rPr>
                <w:rFonts w:ascii="Times New Roman" w:eastAsia="Arial Unicode MS" w:hAnsi="Times New Roman"/>
                <w:b/>
                <w:sz w:val="36"/>
                <w:szCs w:val="36"/>
              </w:rPr>
              <w:t>1.2</w:t>
            </w:r>
          </w:p>
        </w:tc>
        <w:tc>
          <w:tcPr>
            <w:tcW w:w="8820" w:type="dxa"/>
            <w:gridSpan w:val="7"/>
          </w:tcPr>
          <w:p w:rsidR="00F50E29" w:rsidRPr="00815555" w:rsidRDefault="00F50E29" w:rsidP="00815555">
            <w:pPr>
              <w:tabs>
                <w:tab w:val="left" w:pos="3330"/>
              </w:tabs>
              <w:autoSpaceDE w:val="0"/>
              <w:autoSpaceDN w:val="0"/>
              <w:adjustRightInd w:val="0"/>
              <w:spacing w:after="0"/>
              <w:jc w:val="both"/>
              <w:rPr>
                <w:rFonts w:ascii="Times New Roman" w:hAnsi="Times New Roman"/>
                <w:color w:val="000000"/>
                <w:sz w:val="36"/>
                <w:szCs w:val="36"/>
              </w:rPr>
            </w:pPr>
            <w:r w:rsidRPr="00815555">
              <w:rPr>
                <w:rFonts w:ascii="Times New Roman" w:eastAsia="Arial Unicode MS" w:hAnsi="Times New Roman"/>
                <w:b/>
                <w:sz w:val="36"/>
                <w:szCs w:val="36"/>
              </w:rPr>
              <w:t xml:space="preserve">Literature Survey </w:t>
            </w:r>
          </w:p>
        </w:tc>
      </w:tr>
      <w:tr w:rsidR="00F50E29" w:rsidTr="00D344AB">
        <w:trPr>
          <w:trHeight w:val="103"/>
        </w:trPr>
        <w:tc>
          <w:tcPr>
            <w:tcW w:w="10170" w:type="dxa"/>
            <w:gridSpan w:val="8"/>
          </w:tcPr>
          <w:p w:rsidR="00F50E29" w:rsidRPr="00815555" w:rsidRDefault="00F50E29" w:rsidP="00815555">
            <w:pPr>
              <w:tabs>
                <w:tab w:val="left" w:pos="3330"/>
              </w:tabs>
              <w:autoSpaceDE w:val="0"/>
              <w:autoSpaceDN w:val="0"/>
              <w:adjustRightInd w:val="0"/>
              <w:spacing w:after="0"/>
              <w:jc w:val="both"/>
              <w:rPr>
                <w:rFonts w:ascii="Times New Roman" w:hAnsi="Times New Roman"/>
                <w:color w:val="000000"/>
                <w:sz w:val="24"/>
                <w:szCs w:val="24"/>
              </w:rPr>
            </w:pP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color w:val="000000"/>
                <w:sz w:val="24"/>
                <w:szCs w:val="24"/>
              </w:rPr>
            </w:pPr>
            <w:r w:rsidRPr="00192A8D">
              <w:rPr>
                <w:rFonts w:ascii="Times New Roman" w:hAnsi="Times New Roman"/>
                <w:sz w:val="24"/>
                <w:szCs w:val="24"/>
              </w:rPr>
              <w:t xml:space="preserve">The motivation for this research is taken from recent advancement in the field of sentiment </w:t>
            </w:r>
            <w:proofErr w:type="spellStart"/>
            <w:r w:rsidRPr="00192A8D">
              <w:rPr>
                <w:rFonts w:ascii="Times New Roman" w:hAnsi="Times New Roman"/>
                <w:sz w:val="24"/>
                <w:szCs w:val="24"/>
              </w:rPr>
              <w:t>analtsis</w:t>
            </w:r>
            <w:proofErr w:type="spellEnd"/>
            <w:r w:rsidRPr="00192A8D">
              <w:rPr>
                <w:rFonts w:ascii="Times New Roman" w:hAnsi="Times New Roman"/>
                <w:sz w:val="24"/>
                <w:szCs w:val="24"/>
              </w:rPr>
              <w:t xml:space="preserve"> </w:t>
            </w:r>
            <w:proofErr w:type="spellStart"/>
            <w:r w:rsidRPr="00192A8D">
              <w:rPr>
                <w:rFonts w:ascii="Times New Roman" w:hAnsi="Times New Roman"/>
                <w:sz w:val="24"/>
                <w:szCs w:val="24"/>
              </w:rPr>
              <w:t>usig</w:t>
            </w:r>
            <w:proofErr w:type="spellEnd"/>
            <w:r w:rsidRPr="00192A8D">
              <w:rPr>
                <w:rFonts w:ascii="Times New Roman" w:hAnsi="Times New Roman"/>
                <w:sz w:val="24"/>
                <w:szCs w:val="24"/>
              </w:rPr>
              <w:t xml:space="preserve"> natural language processing and various machine learning algorithms such as Naïve Bayes model,</w:t>
            </w:r>
            <w:r>
              <w:rPr>
                <w:rFonts w:ascii="Times New Roman" w:hAnsi="Times New Roman"/>
                <w:sz w:val="24"/>
                <w:szCs w:val="24"/>
              </w:rPr>
              <w:t xml:space="preserve"> </w:t>
            </w:r>
            <w:r w:rsidRPr="00192A8D">
              <w:rPr>
                <w:rFonts w:ascii="Times New Roman" w:hAnsi="Times New Roman"/>
                <w:sz w:val="24"/>
                <w:szCs w:val="24"/>
              </w:rPr>
              <w:t>SVM classifier etc. The methodology is derived from previous studies which model the tweets and label them with a sentiment according to the training data</w:t>
            </w: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p>
        </w:tc>
      </w:tr>
      <w:tr w:rsidR="00192A8D" w:rsidTr="00D344AB">
        <w:trPr>
          <w:trHeight w:val="103"/>
        </w:trPr>
        <w:tc>
          <w:tcPr>
            <w:tcW w:w="10170" w:type="dxa"/>
            <w:gridSpan w:val="8"/>
          </w:tcPr>
          <w:p w:rsidR="00192A8D" w:rsidRPr="00192A8D" w:rsidRDefault="00192A8D" w:rsidP="00192A8D">
            <w:pPr>
              <w:rPr>
                <w:rFonts w:ascii="Times New Roman" w:hAnsi="Times New Roman"/>
                <w:sz w:val="24"/>
                <w:szCs w:val="24"/>
              </w:rPr>
            </w:pPr>
            <w:r w:rsidRPr="00192A8D">
              <w:rPr>
                <w:rFonts w:ascii="Times New Roman" w:hAnsi="Times New Roman"/>
                <w:sz w:val="24"/>
                <w:szCs w:val="24"/>
              </w:rPr>
              <w:t xml:space="preserve">There have been many papers written on sentiment analysis for the domain of blogs and product </w:t>
            </w:r>
            <w:r w:rsidRPr="00192A8D">
              <w:rPr>
                <w:rFonts w:ascii="Times New Roman" w:hAnsi="Times New Roman"/>
                <w:sz w:val="24"/>
                <w:szCs w:val="24"/>
              </w:rPr>
              <w:lastRenderedPageBreak/>
              <w:t>reviews. (Pang and Lee 2008) gives a survey of sentiment analysis. Researchers have also analyzed the brand impact of microblogging (Jansen). We could not find any papers that analyzes machine learning techniques in the specific domain of cricket, probably because the popularity of Twitter is very recent.</w:t>
            </w: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r w:rsidRPr="00192A8D">
              <w:rPr>
                <w:rFonts w:ascii="Times New Roman" w:hAnsi="Times New Roman"/>
                <w:sz w:val="24"/>
                <w:szCs w:val="24"/>
              </w:rPr>
              <w:t xml:space="preserve">In recent years, opinion mining, aka sentiment analysis, attracted a lot of interest and has been studied by many researchers. In their early work, </w:t>
            </w:r>
            <w:proofErr w:type="spellStart"/>
            <w:r w:rsidRPr="00192A8D">
              <w:rPr>
                <w:rFonts w:ascii="Times New Roman" w:hAnsi="Times New Roman"/>
                <w:sz w:val="24"/>
                <w:szCs w:val="24"/>
              </w:rPr>
              <w:t>Hatzivassiloglou</w:t>
            </w:r>
            <w:proofErr w:type="spellEnd"/>
            <w:r w:rsidRPr="00192A8D">
              <w:rPr>
                <w:rFonts w:ascii="Times New Roman" w:hAnsi="Times New Roman"/>
                <w:sz w:val="24"/>
                <w:szCs w:val="24"/>
              </w:rPr>
              <w:t xml:space="preserve"> and </w:t>
            </w:r>
            <w:proofErr w:type="spellStart"/>
            <w:r w:rsidRPr="00192A8D">
              <w:rPr>
                <w:rFonts w:ascii="Times New Roman" w:hAnsi="Times New Roman"/>
                <w:sz w:val="24"/>
                <w:szCs w:val="24"/>
              </w:rPr>
              <w:t>McKeown</w:t>
            </w:r>
            <w:proofErr w:type="spellEnd"/>
            <w:r w:rsidRPr="00192A8D">
              <w:rPr>
                <w:rFonts w:ascii="Times New Roman" w:hAnsi="Times New Roman"/>
                <w:sz w:val="24"/>
                <w:szCs w:val="24"/>
              </w:rPr>
              <w:t xml:space="preserve"> reported that it is possible to identify sentiment words (adjectives) and their polarity in sentences with a high accuracy of 82%. Following this finding, various sentiment analysis algorithms have been proposed. For example, </w:t>
            </w:r>
            <w:proofErr w:type="spellStart"/>
            <w:r w:rsidRPr="00192A8D">
              <w:rPr>
                <w:rFonts w:ascii="Times New Roman" w:hAnsi="Times New Roman"/>
                <w:sz w:val="24"/>
                <w:szCs w:val="24"/>
              </w:rPr>
              <w:t>Turney</w:t>
            </w:r>
            <w:proofErr w:type="spellEnd"/>
            <w:r w:rsidRPr="00192A8D">
              <w:rPr>
                <w:rFonts w:ascii="Times New Roman" w:hAnsi="Times New Roman"/>
                <w:sz w:val="24"/>
                <w:szCs w:val="24"/>
              </w:rPr>
              <w:t xml:space="preserve"> introduced one of the first algorithms for document level sentiment analysis, which achieved an average </w:t>
            </w:r>
            <w:proofErr w:type="gramStart"/>
            <w:r w:rsidRPr="00192A8D">
              <w:rPr>
                <w:rFonts w:ascii="Times New Roman" w:hAnsi="Times New Roman"/>
                <w:sz w:val="24"/>
                <w:szCs w:val="24"/>
              </w:rPr>
              <w:t>accuracy  of</w:t>
            </w:r>
            <w:proofErr w:type="gramEnd"/>
            <w:r w:rsidRPr="00192A8D">
              <w:rPr>
                <w:rFonts w:ascii="Times New Roman" w:hAnsi="Times New Roman"/>
                <w:sz w:val="24"/>
                <w:szCs w:val="24"/>
              </w:rPr>
              <w:t xml:space="preserve"> 74% for product reviews; but on movie reviews the performance</w:t>
            </w:r>
            <w:r>
              <w:rPr>
                <w:rFonts w:ascii="Times New Roman" w:hAnsi="Times New Roman"/>
                <w:sz w:val="24"/>
                <w:szCs w:val="24"/>
              </w:rPr>
              <w:t xml:space="preserve"> </w:t>
            </w:r>
            <w:r w:rsidRPr="00192A8D">
              <w:rPr>
                <w:rFonts w:ascii="Times New Roman" w:hAnsi="Times New Roman"/>
                <w:sz w:val="24"/>
                <w:szCs w:val="24"/>
              </w:rPr>
              <w:t>was much worse only 66%.</w:t>
            </w: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r w:rsidRPr="00192A8D">
              <w:rPr>
                <w:rFonts w:ascii="Times New Roman" w:hAnsi="Times New Roman"/>
                <w:sz w:val="24"/>
                <w:szCs w:val="24"/>
              </w:rPr>
              <w:t xml:space="preserve">In his design, rather than focusing on isolated adjectives, </w:t>
            </w:r>
            <w:proofErr w:type="spellStart"/>
            <w:r w:rsidRPr="00192A8D">
              <w:rPr>
                <w:rFonts w:ascii="Times New Roman" w:hAnsi="Times New Roman"/>
                <w:sz w:val="24"/>
                <w:szCs w:val="24"/>
              </w:rPr>
              <w:t>Turney</w:t>
            </w:r>
            <w:proofErr w:type="spellEnd"/>
            <w:r w:rsidRPr="00192A8D">
              <w:rPr>
                <w:rFonts w:ascii="Times New Roman" w:hAnsi="Times New Roman"/>
                <w:sz w:val="24"/>
                <w:szCs w:val="24"/>
              </w:rPr>
              <w:t xml:space="preserve"> proposed to detect sentiments based on selected phrases, which are chosen via a number of Part-Of-Speech (POS) patterns. Generally</w:t>
            </w:r>
            <w:r>
              <w:rPr>
                <w:rFonts w:ascii="Times New Roman" w:hAnsi="Times New Roman"/>
                <w:sz w:val="24"/>
                <w:szCs w:val="24"/>
              </w:rPr>
              <w:t xml:space="preserve"> </w:t>
            </w:r>
            <w:r w:rsidRPr="00192A8D">
              <w:rPr>
                <w:rFonts w:ascii="Times New Roman" w:hAnsi="Times New Roman"/>
                <w:sz w:val="24"/>
                <w:szCs w:val="24"/>
              </w:rPr>
              <w:t xml:space="preserve">speaking, POS information is frequently exploited in sentiment analysis systems. In particular, POS tagging helps with the word sense disambiguation problem and provides the ability to better understand the surrounding context. For another example, Cambria et al. proposed </w:t>
            </w:r>
            <w:proofErr w:type="spellStart"/>
            <w:r w:rsidRPr="00192A8D">
              <w:rPr>
                <w:rFonts w:ascii="Times New Roman" w:hAnsi="Times New Roman"/>
                <w:sz w:val="24"/>
                <w:szCs w:val="24"/>
              </w:rPr>
              <w:t>Sentic</w:t>
            </w:r>
            <w:proofErr w:type="spellEnd"/>
            <w:r w:rsidRPr="00192A8D">
              <w:rPr>
                <w:rFonts w:ascii="Times New Roman" w:hAnsi="Times New Roman"/>
                <w:sz w:val="24"/>
                <w:szCs w:val="24"/>
              </w:rPr>
              <w:t xml:space="preserve"> Computing which explores the usage of Common Sense Computing to significantly enhance computers' emotional intelligence, i.e., their capability of perceiving and expressing emotions</w:t>
            </w: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r w:rsidRPr="00192A8D">
              <w:rPr>
                <w:rFonts w:ascii="Times New Roman" w:hAnsi="Times New Roman"/>
                <w:sz w:val="24"/>
                <w:szCs w:val="24"/>
              </w:rPr>
              <w:t>As it stands, the design of sentiment analysis systems could be divided into two schools | a lexicon-based approach and a learning-based approach Pang et al have evaluated and compared several</w:t>
            </w:r>
            <w:r>
              <w:rPr>
                <w:rFonts w:ascii="Times New Roman" w:hAnsi="Times New Roman"/>
                <w:sz w:val="24"/>
                <w:szCs w:val="24"/>
              </w:rPr>
              <w:t xml:space="preserve"> </w:t>
            </w:r>
            <w:r w:rsidRPr="00192A8D">
              <w:rPr>
                <w:rFonts w:ascii="Times New Roman" w:hAnsi="Times New Roman"/>
                <w:sz w:val="24"/>
                <w:szCs w:val="24"/>
              </w:rPr>
              <w:t xml:space="preserve">different supervised machine learning algorithms for classifying the sentiments of movie reviews. The learning algorithms they used include Naïve Bayes (NB), Maximum Entropy (ME), and Support Vector Machine (SVM), with SVM slightly outperforming other learning algorithms. In their early work [15], they achieved 82.9% accuracy with a relatively simple design using SVM trained on bag-of-words (unigram) features; this was further increased in their later work to 87.2%. This performance increase was achieved by employing graph min-cut based subjectivity detection before the classification step, thus removing objective text from the final sentiment classification. However, as other researchers have found, such a simple design, solely based on supervised machine learning, </w:t>
            </w:r>
            <w:proofErr w:type="spellStart"/>
            <w:r w:rsidRPr="00192A8D">
              <w:rPr>
                <w:rFonts w:ascii="Times New Roman" w:hAnsi="Times New Roman"/>
                <w:sz w:val="24"/>
                <w:szCs w:val="24"/>
              </w:rPr>
              <w:t>sufiers</w:t>
            </w:r>
            <w:proofErr w:type="spellEnd"/>
            <w:r w:rsidRPr="00192A8D">
              <w:rPr>
                <w:rFonts w:ascii="Times New Roman" w:hAnsi="Times New Roman"/>
                <w:sz w:val="24"/>
                <w:szCs w:val="24"/>
              </w:rPr>
              <w:t xml:space="preserve"> from style, domain, or even time dependencies. Furthermore, it only provides an overall sentiment score for each review without any further explanation or justification. People often express multiple opinions in their reviews, therefore by just detecting that a given review is positive or negative we cannot obtain much knowledge about which </w:t>
            </w:r>
            <w:proofErr w:type="spellStart"/>
            <w:r w:rsidRPr="00192A8D">
              <w:rPr>
                <w:rFonts w:ascii="Times New Roman" w:hAnsi="Times New Roman"/>
                <w:sz w:val="24"/>
                <w:szCs w:val="24"/>
              </w:rPr>
              <w:t>speci_c</w:t>
            </w:r>
            <w:proofErr w:type="spellEnd"/>
            <w:r w:rsidRPr="00192A8D">
              <w:rPr>
                <w:rFonts w:ascii="Times New Roman" w:hAnsi="Times New Roman"/>
                <w:sz w:val="24"/>
                <w:szCs w:val="24"/>
              </w:rPr>
              <w:t xml:space="preserve"> aspects (e.g., product features) people liked or disliked and to what degree. To address these concerns, researchers have proposed various sentence-level opinion mining techniques.</w:t>
            </w: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r w:rsidRPr="00192A8D">
              <w:rPr>
                <w:rFonts w:ascii="Times New Roman" w:hAnsi="Times New Roman"/>
                <w:sz w:val="24"/>
                <w:szCs w:val="24"/>
              </w:rPr>
              <w:t xml:space="preserve"> A recent hot topic in opinion mining is domain dependency. As </w:t>
            </w:r>
            <w:proofErr w:type="spellStart"/>
            <w:r w:rsidRPr="00192A8D">
              <w:rPr>
                <w:rFonts w:ascii="Times New Roman" w:hAnsi="Times New Roman"/>
                <w:sz w:val="24"/>
                <w:szCs w:val="24"/>
              </w:rPr>
              <w:t>Owsleys</w:t>
            </w:r>
            <w:proofErr w:type="spellEnd"/>
            <w:r w:rsidRPr="00192A8D">
              <w:rPr>
                <w:rFonts w:ascii="Times New Roman" w:hAnsi="Times New Roman"/>
                <w:sz w:val="24"/>
                <w:szCs w:val="24"/>
              </w:rPr>
              <w:t xml:space="preserve"> et al. have found, to achieve good sentiment analysis results you have to build a domain specific lexicon that is related to both the entities and their sentiment expressions. Particularly, in different domains, the same word could have completely opposite meanings or very different sentiment strengths. To build domain-specific lexicons, researchers have proposed various techniques. One common approach is to start from a small initial sentiment lexicon and gradually expand it during the processing of reviews.</w:t>
            </w: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r w:rsidRPr="00192A8D">
              <w:rPr>
                <w:rFonts w:ascii="Times New Roman" w:hAnsi="Times New Roman"/>
                <w:sz w:val="24"/>
                <w:szCs w:val="24"/>
              </w:rPr>
              <w:t xml:space="preserve">Some researchers have successfully </w:t>
            </w:r>
            <w:proofErr w:type="spellStart"/>
            <w:r w:rsidRPr="00192A8D">
              <w:rPr>
                <w:rFonts w:ascii="Times New Roman" w:hAnsi="Times New Roman"/>
                <w:sz w:val="24"/>
                <w:szCs w:val="24"/>
              </w:rPr>
              <w:t>utilised</w:t>
            </w:r>
            <w:proofErr w:type="spellEnd"/>
            <w:r w:rsidRPr="00192A8D">
              <w:rPr>
                <w:rFonts w:ascii="Times New Roman" w:hAnsi="Times New Roman"/>
                <w:sz w:val="24"/>
                <w:szCs w:val="24"/>
              </w:rPr>
              <w:t xml:space="preserve"> </w:t>
            </w:r>
            <w:proofErr w:type="spellStart"/>
            <w:r w:rsidRPr="00192A8D">
              <w:rPr>
                <w:rFonts w:ascii="Times New Roman" w:hAnsi="Times New Roman"/>
                <w:sz w:val="24"/>
                <w:szCs w:val="24"/>
              </w:rPr>
              <w:t>WordNet</w:t>
            </w:r>
            <w:proofErr w:type="spellEnd"/>
            <w:r w:rsidRPr="00192A8D">
              <w:rPr>
                <w:rFonts w:ascii="Times New Roman" w:hAnsi="Times New Roman"/>
                <w:sz w:val="24"/>
                <w:szCs w:val="24"/>
              </w:rPr>
              <w:t xml:space="preserve"> for the construction of sentiment </w:t>
            </w:r>
            <w:proofErr w:type="spellStart"/>
            <w:r w:rsidRPr="00192A8D">
              <w:rPr>
                <w:rFonts w:ascii="Times New Roman" w:hAnsi="Times New Roman"/>
                <w:sz w:val="24"/>
                <w:szCs w:val="24"/>
              </w:rPr>
              <w:t>lexcions</w:t>
            </w:r>
            <w:proofErr w:type="spellEnd"/>
            <w:r w:rsidRPr="00192A8D">
              <w:rPr>
                <w:rFonts w:ascii="Times New Roman" w:hAnsi="Times New Roman"/>
                <w:sz w:val="24"/>
                <w:szCs w:val="24"/>
              </w:rPr>
              <w:t xml:space="preserve"> where Word- Net provides initial seed information for the sentiment lexicon which will then be expanded using a sentiment corpus .However, our experience is that </w:t>
            </w:r>
            <w:proofErr w:type="spellStart"/>
            <w:r w:rsidRPr="00192A8D">
              <w:rPr>
                <w:rFonts w:ascii="Times New Roman" w:hAnsi="Times New Roman"/>
                <w:sz w:val="24"/>
                <w:szCs w:val="24"/>
              </w:rPr>
              <w:t>WordNet</w:t>
            </w:r>
            <w:proofErr w:type="spellEnd"/>
            <w:r w:rsidRPr="00192A8D">
              <w:rPr>
                <w:rFonts w:ascii="Times New Roman" w:hAnsi="Times New Roman"/>
                <w:sz w:val="24"/>
                <w:szCs w:val="24"/>
              </w:rPr>
              <w:t xml:space="preserve"> is not a very reliable source to build sentiment lexicons, since it introduces too much noise. Furthermore, it is worthy to mention that their method does not adjust the sentiment value for each sentiment word in the lexicon it merely expands the lexicon with previously unknown sentiment words. Another common approach is bootstrapping. For example, </w:t>
            </w:r>
            <w:proofErr w:type="spellStart"/>
            <w:r w:rsidRPr="00192A8D">
              <w:rPr>
                <w:rFonts w:ascii="Times New Roman" w:hAnsi="Times New Roman"/>
                <w:sz w:val="24"/>
                <w:szCs w:val="24"/>
              </w:rPr>
              <w:t>Rilofi</w:t>
            </w:r>
            <w:proofErr w:type="spellEnd"/>
            <w:r w:rsidRPr="00192A8D">
              <w:rPr>
                <w:rFonts w:ascii="Times New Roman" w:hAnsi="Times New Roman"/>
                <w:sz w:val="24"/>
                <w:szCs w:val="24"/>
              </w:rPr>
              <w:t xml:space="preserve"> and </w:t>
            </w:r>
            <w:proofErr w:type="spellStart"/>
            <w:r w:rsidRPr="00192A8D">
              <w:rPr>
                <w:rFonts w:ascii="Times New Roman" w:hAnsi="Times New Roman"/>
                <w:sz w:val="24"/>
                <w:szCs w:val="24"/>
              </w:rPr>
              <w:t>Wiebe</w:t>
            </w:r>
            <w:proofErr w:type="spellEnd"/>
            <w:r w:rsidRPr="00192A8D">
              <w:rPr>
                <w:rFonts w:ascii="Times New Roman" w:hAnsi="Times New Roman"/>
                <w:sz w:val="24"/>
                <w:szCs w:val="24"/>
              </w:rPr>
              <w:t xml:space="preserve"> employed a classifier to extract subjective patterns from text which could be used to build a sentiment lexicon.</w:t>
            </w: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r w:rsidRPr="00192A8D">
              <w:rPr>
                <w:rFonts w:ascii="Times New Roman" w:hAnsi="Times New Roman"/>
                <w:sz w:val="24"/>
                <w:szCs w:val="24"/>
              </w:rPr>
              <w:t>For text mining, Fang et al. proposed the contrastive opinion modeling, which models the opinions of the individual perspective on the topic. Likewise, our work also focuses on a particular topic and opinion. However, our work and the work of Fang et al. have different purposes. Fang’s work aims at finding subjective information. In contrast, our work aims at analyzing the information.</w:t>
            </w:r>
          </w:p>
        </w:tc>
      </w:tr>
      <w:tr w:rsidR="00815555" w:rsidTr="00D344AB">
        <w:trPr>
          <w:trHeight w:val="103"/>
        </w:trPr>
        <w:tc>
          <w:tcPr>
            <w:tcW w:w="10170" w:type="dxa"/>
            <w:gridSpan w:val="8"/>
          </w:tcPr>
          <w:p w:rsidR="00815555" w:rsidRPr="00815555" w:rsidRDefault="00815555" w:rsidP="00815555">
            <w:pPr>
              <w:autoSpaceDE w:val="0"/>
              <w:autoSpaceDN w:val="0"/>
              <w:adjustRightInd w:val="0"/>
              <w:spacing w:after="0"/>
              <w:jc w:val="both"/>
              <w:rPr>
                <w:rFonts w:ascii="TimesNewRomanPSMT" w:hAnsi="TimesNewRomanPSMT" w:cs="TimesNewRomanPSMT"/>
                <w:sz w:val="24"/>
              </w:rPr>
            </w:pPr>
          </w:p>
        </w:tc>
      </w:tr>
      <w:tr w:rsidR="00815555" w:rsidTr="00D344AB">
        <w:trPr>
          <w:trHeight w:val="103"/>
        </w:trPr>
        <w:tc>
          <w:tcPr>
            <w:tcW w:w="10170" w:type="dxa"/>
            <w:gridSpan w:val="8"/>
          </w:tcPr>
          <w:p w:rsidR="00E4329B" w:rsidRPr="00815555" w:rsidRDefault="00E4329B" w:rsidP="00815555">
            <w:pPr>
              <w:autoSpaceDE w:val="0"/>
              <w:autoSpaceDN w:val="0"/>
              <w:adjustRightInd w:val="0"/>
              <w:spacing w:after="0"/>
              <w:jc w:val="both"/>
              <w:rPr>
                <w:rFonts w:ascii="TimesNewRomanPSMT" w:hAnsi="TimesNewRomanPSMT" w:cs="TimesNewRomanPSMT"/>
                <w:sz w:val="24"/>
              </w:rPr>
            </w:pPr>
          </w:p>
        </w:tc>
      </w:tr>
      <w:tr w:rsidR="00E4329B" w:rsidTr="00D344AB">
        <w:trPr>
          <w:trHeight w:val="103"/>
        </w:trPr>
        <w:tc>
          <w:tcPr>
            <w:tcW w:w="1350" w:type="dxa"/>
          </w:tcPr>
          <w:p w:rsidR="00E4329B" w:rsidRPr="0093212B" w:rsidRDefault="00E4329B" w:rsidP="00847734">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Arial Unicode MS" w:hAnsi="Times New Roman"/>
                <w:b/>
                <w:sz w:val="36"/>
                <w:szCs w:val="36"/>
              </w:rPr>
              <w:t>1.3</w:t>
            </w:r>
            <w:r w:rsidRPr="0093212B">
              <w:rPr>
                <w:rFonts w:ascii="Times New Roman" w:eastAsia="Arial Unicode MS" w:hAnsi="Times New Roman"/>
                <w:b/>
                <w:sz w:val="36"/>
                <w:szCs w:val="36"/>
              </w:rPr>
              <w:t xml:space="preserve"> </w:t>
            </w:r>
          </w:p>
        </w:tc>
        <w:tc>
          <w:tcPr>
            <w:tcW w:w="8820" w:type="dxa"/>
            <w:gridSpan w:val="7"/>
          </w:tcPr>
          <w:p w:rsidR="00E4329B" w:rsidRPr="0093212B" w:rsidRDefault="00E4329B" w:rsidP="00E4329B">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Arial Unicode MS" w:hAnsi="Times New Roman"/>
                <w:b/>
                <w:sz w:val="36"/>
                <w:szCs w:val="36"/>
              </w:rPr>
              <w:t>Introduction to Project</w:t>
            </w: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r w:rsidRPr="00192A8D">
              <w:rPr>
                <w:rFonts w:ascii="Times New Roman" w:hAnsi="Times New Roman"/>
                <w:sz w:val="24"/>
                <w:szCs w:val="24"/>
              </w:rPr>
              <w:t xml:space="preserve">A Sentiment </w:t>
            </w:r>
            <w:proofErr w:type="spellStart"/>
            <w:r w:rsidRPr="00192A8D">
              <w:rPr>
                <w:rFonts w:ascii="Times New Roman" w:hAnsi="Times New Roman"/>
                <w:sz w:val="24"/>
                <w:szCs w:val="24"/>
              </w:rPr>
              <w:t>analyser</w:t>
            </w:r>
            <w:proofErr w:type="spellEnd"/>
            <w:r w:rsidRPr="00192A8D">
              <w:rPr>
                <w:rFonts w:ascii="Times New Roman" w:hAnsi="Times New Roman"/>
                <w:sz w:val="24"/>
                <w:szCs w:val="24"/>
              </w:rPr>
              <w:t xml:space="preserve"> classifies a particular text into categories based on emotion and opinion. This technology has many interesting consequences not just for businesses but to countries as a whole .For businesses, online opinion has turned into a kind of virtual currency that can make or break a product in the marketplace. On the other hand the aggregate of emotions can very effectively measure the temperature of a country in response to real world events like a mass increase in the level of worriedness around major weather phenomena a mass increase in the level of distress and sadness after terror attacks the same with political changes and so on.</w:t>
            </w: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p>
        </w:tc>
      </w:tr>
      <w:tr w:rsidR="00192A8D" w:rsidTr="00D344AB">
        <w:trPr>
          <w:trHeight w:val="103"/>
        </w:trPr>
        <w:tc>
          <w:tcPr>
            <w:tcW w:w="10170" w:type="dxa"/>
            <w:gridSpan w:val="8"/>
          </w:tcPr>
          <w:p w:rsidR="00192A8D" w:rsidRPr="00192A8D" w:rsidRDefault="00192A8D" w:rsidP="00192A8D">
            <w:pPr>
              <w:jc w:val="both"/>
              <w:rPr>
                <w:rFonts w:ascii="Times New Roman" w:hAnsi="Times New Roman"/>
                <w:sz w:val="24"/>
                <w:szCs w:val="24"/>
              </w:rPr>
            </w:pPr>
            <w:r w:rsidRPr="00192A8D">
              <w:rPr>
                <w:rFonts w:ascii="Times New Roman" w:eastAsia="Verdana" w:hAnsi="Times New Roman"/>
                <w:sz w:val="24"/>
                <w:szCs w:val="24"/>
              </w:rPr>
              <w:t xml:space="preserve"> As sentiment analysis tools begin to take shape, they not only help businesses improve their bottom lines, but also eventually transform the experience of searching for information online. The simplest algorithms work by scanning keywords to categorize a statement as positive or negative, based on a simple binary analysis love evaluates to good, while hate to bad). But that approach fails to capture the subtleties that bring human language to life:</w:t>
            </w:r>
            <w:r>
              <w:rPr>
                <w:rFonts w:ascii="Times New Roman" w:eastAsia="Verdana" w:hAnsi="Times New Roman"/>
                <w:sz w:val="24"/>
                <w:szCs w:val="24"/>
              </w:rPr>
              <w:t xml:space="preserve"> </w:t>
            </w:r>
            <w:r w:rsidRPr="00192A8D">
              <w:rPr>
                <w:rFonts w:ascii="Times New Roman" w:eastAsia="Verdana" w:hAnsi="Times New Roman"/>
                <w:sz w:val="24"/>
                <w:szCs w:val="24"/>
              </w:rPr>
              <w:t>irony, sarcasm, slang and other idiomatic expressions. Reliable sentiment analysis requires parsing many linguistic shades of gray. For example, several adjectives often signal a high degree of subjectivity, while noun- and verb-heavy statements tend toward a more neutral point of view</w:t>
            </w:r>
            <w:r w:rsidRPr="00192A8D">
              <w:rPr>
                <w:rFonts w:ascii="Times New Roman" w:hAnsi="Times New Roman"/>
                <w:sz w:val="24"/>
                <w:szCs w:val="24"/>
              </w:rPr>
              <w:t xml:space="preserve"> </w:t>
            </w:r>
            <w:proofErr w:type="spellStart"/>
            <w:r w:rsidRPr="00192A8D">
              <w:rPr>
                <w:rFonts w:ascii="Times New Roman" w:eastAsia="Verdana" w:hAnsi="Times New Roman"/>
                <w:sz w:val="24"/>
                <w:szCs w:val="24"/>
              </w:rPr>
              <w:t>view</w:t>
            </w:r>
            <w:proofErr w:type="spellEnd"/>
            <w:r w:rsidRPr="00192A8D">
              <w:rPr>
                <w:rFonts w:ascii="Times New Roman" w:eastAsia="Verdana" w:hAnsi="Times New Roman"/>
                <w:sz w:val="24"/>
                <w:szCs w:val="24"/>
              </w:rPr>
              <w:t xml:space="preserve">. As sentiment analysis algorithms become more sophisticated, they begin to yield more accurate results that may eventually point the way to more sophisticated filtering mechanisms. It gives its users the ability to research any topic on blogs, social media sites, and in traditional news media reports. The rise of blogs and social networks has also affected the bull market (the stock exchanges) by reviews, ratings, recommendations and other forms of online expression. For computer scientists, this </w:t>
            </w:r>
            <w:proofErr w:type="spellStart"/>
            <w:r w:rsidRPr="00192A8D">
              <w:rPr>
                <w:rFonts w:ascii="Times New Roman" w:eastAsia="Verdana" w:hAnsi="Times New Roman"/>
                <w:sz w:val="24"/>
                <w:szCs w:val="24"/>
              </w:rPr>
              <w:t>fastgrowing</w:t>
            </w:r>
            <w:proofErr w:type="spellEnd"/>
            <w:r w:rsidRPr="00192A8D">
              <w:rPr>
                <w:rFonts w:ascii="Times New Roman" w:eastAsia="Verdana" w:hAnsi="Times New Roman"/>
                <w:sz w:val="24"/>
                <w:szCs w:val="24"/>
              </w:rPr>
              <w:t xml:space="preserve"> mountain of data is opening a tantalizing window onto the collective consciousness of Internet users.</w:t>
            </w:r>
          </w:p>
        </w:tc>
      </w:tr>
      <w:tr w:rsidR="006E4114" w:rsidTr="00D344AB">
        <w:trPr>
          <w:trHeight w:val="103"/>
        </w:trPr>
        <w:tc>
          <w:tcPr>
            <w:tcW w:w="10170" w:type="dxa"/>
            <w:gridSpan w:val="8"/>
          </w:tcPr>
          <w:p w:rsidR="008D0DE6" w:rsidRPr="006E4114" w:rsidRDefault="008D0DE6" w:rsidP="006E4114">
            <w:pPr>
              <w:jc w:val="both"/>
              <w:rPr>
                <w:rFonts w:ascii="Times New Roman" w:eastAsia="Verdana" w:hAnsi="Times New Roman"/>
                <w:sz w:val="24"/>
              </w:rPr>
            </w:pPr>
          </w:p>
        </w:tc>
      </w:tr>
      <w:tr w:rsidR="006E4114" w:rsidTr="00D344AB">
        <w:trPr>
          <w:trHeight w:val="103"/>
        </w:trPr>
        <w:tc>
          <w:tcPr>
            <w:tcW w:w="1350" w:type="dxa"/>
          </w:tcPr>
          <w:p w:rsidR="006E4114" w:rsidRPr="006E4114" w:rsidRDefault="006E4114" w:rsidP="006E4114">
            <w:pPr>
              <w:jc w:val="both"/>
              <w:rPr>
                <w:rFonts w:ascii="Times New Roman" w:eastAsia="Verdana" w:hAnsi="Times New Roman"/>
                <w:b/>
                <w:sz w:val="36"/>
                <w:szCs w:val="36"/>
              </w:rPr>
            </w:pPr>
            <w:r w:rsidRPr="006E4114">
              <w:rPr>
                <w:rFonts w:ascii="Times New Roman" w:eastAsia="Verdana" w:hAnsi="Times New Roman"/>
                <w:b/>
                <w:sz w:val="36"/>
                <w:szCs w:val="36"/>
              </w:rPr>
              <w:lastRenderedPageBreak/>
              <w:t>1.4</w:t>
            </w:r>
          </w:p>
        </w:tc>
        <w:tc>
          <w:tcPr>
            <w:tcW w:w="8820" w:type="dxa"/>
            <w:gridSpan w:val="7"/>
          </w:tcPr>
          <w:p w:rsidR="006E4114" w:rsidRPr="006E4114" w:rsidRDefault="006E4114" w:rsidP="006E4114">
            <w:pPr>
              <w:jc w:val="both"/>
              <w:rPr>
                <w:rFonts w:ascii="Times New Roman" w:eastAsia="Verdana" w:hAnsi="Times New Roman"/>
                <w:b/>
                <w:sz w:val="36"/>
                <w:szCs w:val="36"/>
              </w:rPr>
            </w:pPr>
            <w:r w:rsidRPr="006E4114">
              <w:rPr>
                <w:rFonts w:ascii="Times New Roman" w:eastAsia="Verdana" w:hAnsi="Times New Roman"/>
                <w:b/>
                <w:sz w:val="36"/>
                <w:szCs w:val="36"/>
              </w:rPr>
              <w:t xml:space="preserve">Proposed Logic </w:t>
            </w:r>
            <w:r>
              <w:rPr>
                <w:rFonts w:ascii="Times New Roman" w:eastAsia="Verdana" w:hAnsi="Times New Roman"/>
                <w:b/>
                <w:sz w:val="36"/>
                <w:szCs w:val="36"/>
              </w:rPr>
              <w:t>or</w:t>
            </w:r>
            <w:r w:rsidRPr="006E4114">
              <w:rPr>
                <w:rFonts w:ascii="Times New Roman" w:eastAsia="Verdana" w:hAnsi="Times New Roman"/>
                <w:b/>
                <w:sz w:val="36"/>
                <w:szCs w:val="36"/>
              </w:rPr>
              <w:t xml:space="preserve"> Algorithm </w:t>
            </w:r>
          </w:p>
        </w:tc>
      </w:tr>
      <w:tr w:rsidR="00192A8D" w:rsidTr="00D344AB">
        <w:trPr>
          <w:trHeight w:val="103"/>
        </w:trPr>
        <w:tc>
          <w:tcPr>
            <w:tcW w:w="10170" w:type="dxa"/>
            <w:gridSpan w:val="8"/>
          </w:tcPr>
          <w:p w:rsidR="00192A8D" w:rsidRPr="00192A8D" w:rsidRDefault="00192A8D" w:rsidP="00192A8D">
            <w:pPr>
              <w:ind w:right="300"/>
              <w:jc w:val="both"/>
              <w:rPr>
                <w:rFonts w:ascii="Times New Roman" w:eastAsia="Verdana" w:hAnsi="Times New Roman"/>
                <w:sz w:val="24"/>
                <w:szCs w:val="24"/>
              </w:rPr>
            </w:pPr>
            <w:r w:rsidRPr="00192A8D">
              <w:rPr>
                <w:rFonts w:ascii="Times New Roman" w:eastAsia="Verdana" w:hAnsi="Times New Roman"/>
                <w:sz w:val="24"/>
                <w:szCs w:val="24"/>
              </w:rPr>
              <w:t>Our concept-level s</w:t>
            </w:r>
            <w:r w:rsidR="000024D0">
              <w:rPr>
                <w:rFonts w:ascii="Times New Roman" w:eastAsia="Verdana" w:hAnsi="Times New Roman"/>
                <w:sz w:val="24"/>
                <w:szCs w:val="24"/>
              </w:rPr>
              <w:t xml:space="preserve">entiment analysis system, our </w:t>
            </w:r>
            <w:proofErr w:type="spellStart"/>
            <w:r w:rsidR="000024D0">
              <w:rPr>
                <w:rFonts w:ascii="Times New Roman" w:eastAsia="Verdana" w:hAnsi="Times New Roman"/>
                <w:sz w:val="24"/>
                <w:szCs w:val="24"/>
              </w:rPr>
              <w:t>algo</w:t>
            </w:r>
            <w:proofErr w:type="spellEnd"/>
            <w:r w:rsidRPr="00192A8D">
              <w:rPr>
                <w:rFonts w:ascii="Times New Roman" w:eastAsia="Verdana" w:hAnsi="Times New Roman"/>
                <w:sz w:val="24"/>
                <w:szCs w:val="24"/>
              </w:rPr>
              <w:t xml:space="preserve">, is developed by combining lexicon-based and learning-based approaches. As shown in Figure, the supervised machine learning component is not just responsible for small tasks such as adjusting sentiment values or finding more sentiment words, but is actually responsible for evaluating all the ingredients of the sentiment system, including semantic rules used to derive the final output. The final component in </w:t>
            </w:r>
            <w:proofErr w:type="spellStart"/>
            <w:r w:rsidRPr="00192A8D">
              <w:rPr>
                <w:rFonts w:ascii="Times New Roman" w:eastAsia="Verdana" w:hAnsi="Times New Roman"/>
                <w:sz w:val="24"/>
                <w:szCs w:val="24"/>
              </w:rPr>
              <w:t>Algo</w:t>
            </w:r>
            <w:proofErr w:type="spellEnd"/>
            <w:r w:rsidRPr="00192A8D">
              <w:rPr>
                <w:rFonts w:ascii="Times New Roman" w:eastAsia="Verdana" w:hAnsi="Times New Roman"/>
                <w:sz w:val="24"/>
                <w:szCs w:val="24"/>
              </w:rPr>
              <w:t xml:space="preserve"> measures and reports the overall sentiment of a given opinionated text, such as a customer review, as a </w:t>
            </w:r>
            <w:proofErr w:type="spellStart"/>
            <w:r w:rsidRPr="00192A8D">
              <w:rPr>
                <w:rFonts w:ascii="Times New Roman" w:eastAsia="Verdana" w:hAnsi="Times New Roman"/>
                <w:sz w:val="24"/>
                <w:szCs w:val="24"/>
              </w:rPr>
              <w:t>realvalued</w:t>
            </w:r>
            <w:proofErr w:type="spellEnd"/>
            <w:r w:rsidRPr="00192A8D">
              <w:rPr>
                <w:rFonts w:ascii="Times New Roman" w:eastAsia="Verdana" w:hAnsi="Times New Roman"/>
                <w:sz w:val="24"/>
                <w:szCs w:val="24"/>
              </w:rPr>
              <w:t xml:space="preserve">  score between -1 and +1, which can then be easily transformed into a positive/negative classification or into a scale of 1-5 stars. </w:t>
            </w:r>
          </w:p>
          <w:p w:rsidR="00192A8D" w:rsidRPr="00192A8D" w:rsidRDefault="00192A8D" w:rsidP="00192A8D">
            <w:pPr>
              <w:ind w:right="300"/>
              <w:jc w:val="both"/>
              <w:rPr>
                <w:rFonts w:ascii="Times New Roman" w:eastAsia="Verdana" w:hAnsi="Times New Roman"/>
                <w:b/>
                <w:sz w:val="24"/>
                <w:szCs w:val="24"/>
              </w:rPr>
            </w:pPr>
            <w:r w:rsidRPr="00192A8D">
              <w:rPr>
                <w:rFonts w:ascii="Times New Roman" w:eastAsia="Verdana" w:hAnsi="Times New Roman"/>
                <w:sz w:val="24"/>
                <w:szCs w:val="24"/>
              </w:rPr>
              <w:t xml:space="preserve">The main advantage of our hybrid approach using a lexicon/ learning symbiosis, is to attain the best of both </w:t>
            </w:r>
            <w:proofErr w:type="gramStart"/>
            <w:r w:rsidRPr="00192A8D">
              <w:rPr>
                <w:rFonts w:ascii="Times New Roman" w:eastAsia="Verdana" w:hAnsi="Times New Roman"/>
                <w:sz w:val="24"/>
                <w:szCs w:val="24"/>
              </w:rPr>
              <w:t>worlds</w:t>
            </w:r>
            <w:proofErr w:type="gramEnd"/>
            <w:r w:rsidRPr="00192A8D">
              <w:rPr>
                <w:rFonts w:ascii="Times New Roman" w:eastAsia="Verdana" w:hAnsi="Times New Roman"/>
                <w:sz w:val="24"/>
                <w:szCs w:val="24"/>
              </w:rPr>
              <w:t xml:space="preserve"> stability as well as readability from a carefully designed lexicon, and the high accuracy from a powerful supervised learning algorithm. Due to the built-in sentiment lexicon and linguistic rules, this </w:t>
            </w:r>
            <w:proofErr w:type="spellStart"/>
            <w:r w:rsidRPr="00192A8D">
              <w:rPr>
                <w:rFonts w:ascii="Times New Roman" w:eastAsia="Verdana" w:hAnsi="Times New Roman"/>
                <w:sz w:val="24"/>
                <w:szCs w:val="24"/>
              </w:rPr>
              <w:t>algo</w:t>
            </w:r>
            <w:proofErr w:type="spellEnd"/>
            <w:r w:rsidRPr="00192A8D">
              <w:rPr>
                <w:rFonts w:ascii="Times New Roman" w:eastAsia="Verdana" w:hAnsi="Times New Roman"/>
                <w:sz w:val="24"/>
                <w:szCs w:val="24"/>
              </w:rPr>
              <w:t xml:space="preserve"> can detect and measure sentiments at the concept level, providing structured and readable aspect-oriented outputs. Furthermore, </w:t>
            </w:r>
            <w:proofErr w:type="spellStart"/>
            <w:r w:rsidRPr="00192A8D">
              <w:rPr>
                <w:rFonts w:ascii="Times New Roman" w:eastAsia="Verdana" w:hAnsi="Times New Roman"/>
                <w:sz w:val="24"/>
                <w:szCs w:val="24"/>
              </w:rPr>
              <w:t>algo</w:t>
            </w:r>
            <w:proofErr w:type="spellEnd"/>
            <w:r w:rsidRPr="00192A8D">
              <w:rPr>
                <w:rFonts w:ascii="Times New Roman" w:eastAsia="Verdana" w:hAnsi="Times New Roman"/>
                <w:sz w:val="24"/>
                <w:szCs w:val="24"/>
              </w:rPr>
              <w:t xml:space="preserve"> is less sensitive to changes in topic domain or writing style. The system can even be extended after it has already been trained, by introducing new linguistic rules or expanding the sentiment lexicon at any time, so as to further improve the system's performance.</w:t>
            </w:r>
          </w:p>
        </w:tc>
      </w:tr>
      <w:tr w:rsidR="00192A8D" w:rsidTr="00D344AB">
        <w:trPr>
          <w:trHeight w:val="103"/>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r w:rsidRPr="00192A8D">
              <w:rPr>
                <w:rFonts w:ascii="Times New Roman" w:hAnsi="Times New Roman"/>
                <w:sz w:val="24"/>
                <w:szCs w:val="24"/>
              </w:rPr>
              <w:t xml:space="preserve"> We start of by regulating a twitter stream of relevant information related to the T-20 Cricket World cup help from 16 March 2016 to 3 April 2016. We collected results from the important matches and the </w:t>
            </w:r>
            <w:proofErr w:type="spellStart"/>
            <w:r w:rsidRPr="00192A8D">
              <w:rPr>
                <w:rFonts w:ascii="Times New Roman" w:hAnsi="Times New Roman"/>
                <w:sz w:val="24"/>
                <w:szCs w:val="24"/>
              </w:rPr>
              <w:t>fileds</w:t>
            </w:r>
            <w:proofErr w:type="spellEnd"/>
            <w:r w:rsidRPr="00192A8D">
              <w:rPr>
                <w:rFonts w:ascii="Times New Roman" w:hAnsi="Times New Roman"/>
                <w:sz w:val="24"/>
                <w:szCs w:val="24"/>
              </w:rPr>
              <w:t xml:space="preserve"> required for some meaningful analysis. The tweets and other information in the stream is not still properly formatted for human interpretation so we had to perform pre-processing on the information obtained. The tweets are known to be in a language which is fast for typing but differs from the normal language convention and uses lingos for </w:t>
            </w:r>
            <w:proofErr w:type="spellStart"/>
            <w:r w:rsidRPr="00192A8D">
              <w:rPr>
                <w:rFonts w:ascii="Times New Roman" w:hAnsi="Times New Roman"/>
                <w:sz w:val="24"/>
                <w:szCs w:val="24"/>
              </w:rPr>
              <w:t>shortning</w:t>
            </w:r>
            <w:proofErr w:type="spellEnd"/>
            <w:r w:rsidRPr="00192A8D">
              <w:rPr>
                <w:rFonts w:ascii="Times New Roman" w:hAnsi="Times New Roman"/>
                <w:sz w:val="24"/>
                <w:szCs w:val="24"/>
              </w:rPr>
              <w:t xml:space="preserve"> of the message as well as the tweets may contain many emoticons and other such data. To parse such a variety of information the pre-processing step was used. In this we separated/removed data which was not relevant to the discussion and transformed improper data to a useful form which could be easily trained as well as tested and </w:t>
            </w:r>
            <w:proofErr w:type="spellStart"/>
            <w:r w:rsidRPr="00192A8D">
              <w:rPr>
                <w:rFonts w:ascii="Times New Roman" w:hAnsi="Times New Roman"/>
                <w:sz w:val="24"/>
                <w:szCs w:val="24"/>
              </w:rPr>
              <w:t>analysed</w:t>
            </w:r>
            <w:proofErr w:type="spellEnd"/>
            <w:r w:rsidRPr="00192A8D">
              <w:rPr>
                <w:rFonts w:ascii="Times New Roman" w:hAnsi="Times New Roman"/>
                <w:sz w:val="24"/>
                <w:szCs w:val="24"/>
              </w:rPr>
              <w:t xml:space="preserve"> later on.</w:t>
            </w:r>
          </w:p>
          <w:p w:rsidR="00192A8D" w:rsidRDefault="00192A8D" w:rsidP="00192A8D">
            <w:pPr>
              <w:ind w:right="300"/>
              <w:rPr>
                <w:rFonts w:ascii="Times New Roman" w:eastAsia="Calibri" w:hAnsi="Times New Roman"/>
                <w:sz w:val="24"/>
                <w:szCs w:val="24"/>
                <w:lang w:bidi="ar-SA"/>
              </w:rPr>
            </w:pPr>
            <w:r w:rsidRPr="00192A8D">
              <w:rPr>
                <w:rFonts w:ascii="Times New Roman" w:eastAsia="Calibri" w:hAnsi="Times New Roman"/>
                <w:sz w:val="24"/>
                <w:szCs w:val="24"/>
                <w:lang w:bidi="ar-SA"/>
              </w:rPr>
              <w:lastRenderedPageBreak/>
              <w:t xml:space="preserve">                                      </w:t>
            </w:r>
            <w:r w:rsidRPr="00192A8D">
              <w:rPr>
                <w:rFonts w:ascii="Times New Roman" w:hAnsi="Times New Roman"/>
                <w:noProof/>
                <w:sz w:val="24"/>
                <w:szCs w:val="24"/>
              </w:rPr>
              <w:drawing>
                <wp:inline distT="0" distB="0" distL="0" distR="0" wp14:anchorId="4D77730C" wp14:editId="7A8568ED">
                  <wp:extent cx="3614420" cy="5883215"/>
                  <wp:effectExtent l="0" t="0" r="5080" b="3810"/>
                  <wp:docPr id="3" name="Picture 3" descr="C:\Users\Prashant\Downloa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shant\Downloads\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616" cy="5893301"/>
                          </a:xfrm>
                          <a:prstGeom prst="rect">
                            <a:avLst/>
                          </a:prstGeom>
                          <a:noFill/>
                          <a:ln>
                            <a:noFill/>
                          </a:ln>
                        </pic:spPr>
                      </pic:pic>
                    </a:graphicData>
                  </a:graphic>
                </wp:inline>
              </w:drawing>
            </w:r>
          </w:p>
          <w:p w:rsidR="00582A18" w:rsidRDefault="004F2BD4" w:rsidP="00582A18">
            <w:pPr>
              <w:ind w:right="300"/>
              <w:jc w:val="center"/>
              <w:rPr>
                <w:rFonts w:ascii="Times New Roman" w:eastAsia="Calibri" w:hAnsi="Times New Roman"/>
                <w:b/>
                <w:sz w:val="24"/>
                <w:szCs w:val="24"/>
                <w:lang w:bidi="ar-SA"/>
              </w:rPr>
            </w:pPr>
            <w:r>
              <w:rPr>
                <w:rFonts w:ascii="Times New Roman" w:eastAsia="Calibri" w:hAnsi="Times New Roman"/>
                <w:b/>
                <w:sz w:val="24"/>
                <w:szCs w:val="24"/>
                <w:lang w:bidi="ar-SA"/>
              </w:rPr>
              <w:t xml:space="preserve">Figure 1- </w:t>
            </w:r>
            <w:proofErr w:type="spellStart"/>
            <w:r>
              <w:rPr>
                <w:rFonts w:ascii="Times New Roman" w:eastAsia="Calibri" w:hAnsi="Times New Roman"/>
                <w:b/>
                <w:sz w:val="24"/>
                <w:szCs w:val="24"/>
                <w:lang w:bidi="ar-SA"/>
              </w:rPr>
              <w:t>Procedral</w:t>
            </w:r>
            <w:proofErr w:type="spellEnd"/>
            <w:r>
              <w:rPr>
                <w:rFonts w:ascii="Times New Roman" w:eastAsia="Calibri" w:hAnsi="Times New Roman"/>
                <w:b/>
                <w:sz w:val="24"/>
                <w:szCs w:val="24"/>
                <w:lang w:bidi="ar-SA"/>
              </w:rPr>
              <w:t xml:space="preserve"> flow chart</w:t>
            </w:r>
          </w:p>
          <w:p w:rsidR="00582A18" w:rsidRPr="00582A18" w:rsidRDefault="00582A18" w:rsidP="00582A18">
            <w:pPr>
              <w:ind w:right="300"/>
              <w:jc w:val="center"/>
              <w:rPr>
                <w:rFonts w:ascii="Times New Roman" w:eastAsia="Calibri" w:hAnsi="Times New Roman"/>
                <w:b/>
                <w:sz w:val="24"/>
                <w:szCs w:val="24"/>
                <w:lang w:bidi="ar-SA"/>
              </w:rPr>
            </w:pPr>
          </w:p>
          <w:p w:rsidR="00192A8D" w:rsidRPr="00192A8D" w:rsidRDefault="00192A8D" w:rsidP="00192A8D">
            <w:pPr>
              <w:ind w:right="300"/>
              <w:rPr>
                <w:rFonts w:ascii="Times New Roman" w:hAnsi="Times New Roman"/>
                <w:sz w:val="24"/>
                <w:szCs w:val="24"/>
              </w:rPr>
            </w:pPr>
            <w:r w:rsidRPr="00192A8D">
              <w:rPr>
                <w:rFonts w:ascii="Times New Roman" w:eastAsia="Calibri" w:hAnsi="Times New Roman"/>
                <w:sz w:val="24"/>
                <w:szCs w:val="24"/>
                <w:lang w:bidi="ar-SA"/>
              </w:rPr>
              <w:t xml:space="preserve">After we have obtained a filter tweets text and extracted it without any ambiguous content we pass it into our analytical engine where we process it into a naïve </w:t>
            </w:r>
            <w:proofErr w:type="spellStart"/>
            <w:r w:rsidRPr="00192A8D">
              <w:rPr>
                <w:rFonts w:ascii="Times New Roman" w:eastAsia="Calibri" w:hAnsi="Times New Roman"/>
                <w:sz w:val="24"/>
                <w:szCs w:val="24"/>
                <w:lang w:bidi="ar-SA"/>
              </w:rPr>
              <w:t>bayes</w:t>
            </w:r>
            <w:proofErr w:type="spellEnd"/>
            <w:r w:rsidRPr="00192A8D">
              <w:rPr>
                <w:rFonts w:ascii="Times New Roman" w:eastAsia="Calibri" w:hAnsi="Times New Roman"/>
                <w:sz w:val="24"/>
                <w:szCs w:val="24"/>
                <w:lang w:bidi="ar-SA"/>
              </w:rPr>
              <w:t xml:space="preserve"> classifier as well as a NLP system. We combine </w:t>
            </w:r>
            <w:proofErr w:type="spellStart"/>
            <w:r w:rsidRPr="00192A8D">
              <w:rPr>
                <w:rFonts w:ascii="Times New Roman" w:eastAsia="Calibri" w:hAnsi="Times New Roman"/>
                <w:sz w:val="24"/>
                <w:szCs w:val="24"/>
                <w:lang w:bidi="ar-SA"/>
              </w:rPr>
              <w:t>there</w:t>
            </w:r>
            <w:proofErr w:type="spellEnd"/>
            <w:r w:rsidRPr="00192A8D">
              <w:rPr>
                <w:rFonts w:ascii="Times New Roman" w:eastAsia="Calibri" w:hAnsi="Times New Roman"/>
                <w:sz w:val="24"/>
                <w:szCs w:val="24"/>
                <w:lang w:bidi="ar-SA"/>
              </w:rPr>
              <w:t xml:space="preserve"> scores to obtain a final label for our tweet.</w:t>
            </w:r>
          </w:p>
        </w:tc>
      </w:tr>
      <w:tr w:rsidR="00192A8D" w:rsidTr="00D344AB">
        <w:trPr>
          <w:trHeight w:val="155"/>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r w:rsidRPr="00192A8D">
              <w:rPr>
                <w:rFonts w:ascii="Times New Roman" w:hAnsi="Times New Roman"/>
                <w:sz w:val="24"/>
                <w:szCs w:val="24"/>
              </w:rPr>
              <w:lastRenderedPageBreak/>
              <w:t xml:space="preserve">The tweets with matching score greater than some pre-specified threshold are considered to represent this tweet’s label or </w:t>
            </w:r>
            <w:proofErr w:type="spellStart"/>
            <w:r w:rsidRPr="00192A8D">
              <w:rPr>
                <w:rFonts w:ascii="Times New Roman" w:hAnsi="Times New Roman"/>
                <w:sz w:val="24"/>
                <w:szCs w:val="24"/>
              </w:rPr>
              <w:t>analysed</w:t>
            </w:r>
            <w:proofErr w:type="spellEnd"/>
            <w:r w:rsidRPr="00192A8D">
              <w:rPr>
                <w:rFonts w:ascii="Times New Roman" w:hAnsi="Times New Roman"/>
                <w:sz w:val="24"/>
                <w:szCs w:val="24"/>
              </w:rPr>
              <w:t xml:space="preserve"> sentiment. A label implies what opinion the tweet contained or the sentiment </w:t>
            </w:r>
            <w:proofErr w:type="spellStart"/>
            <w:r w:rsidRPr="00192A8D">
              <w:rPr>
                <w:rFonts w:ascii="Times New Roman" w:hAnsi="Times New Roman"/>
                <w:sz w:val="24"/>
                <w:szCs w:val="24"/>
              </w:rPr>
              <w:t>analysed</w:t>
            </w:r>
            <w:proofErr w:type="spellEnd"/>
            <w:r w:rsidRPr="00192A8D">
              <w:rPr>
                <w:rFonts w:ascii="Times New Roman" w:hAnsi="Times New Roman"/>
                <w:sz w:val="24"/>
                <w:szCs w:val="24"/>
              </w:rPr>
              <w:t>. We have used five different label for this process namely Extremely Negative,</w:t>
            </w:r>
            <w:r>
              <w:rPr>
                <w:rFonts w:ascii="Times New Roman" w:hAnsi="Times New Roman"/>
                <w:sz w:val="24"/>
                <w:szCs w:val="24"/>
              </w:rPr>
              <w:t xml:space="preserve"> </w:t>
            </w:r>
            <w:r w:rsidRPr="00192A8D">
              <w:rPr>
                <w:rFonts w:ascii="Times New Roman" w:hAnsi="Times New Roman"/>
                <w:sz w:val="24"/>
                <w:szCs w:val="24"/>
              </w:rPr>
              <w:t xml:space="preserve">Moderately </w:t>
            </w:r>
            <w:proofErr w:type="spellStart"/>
            <w:r w:rsidRPr="00192A8D">
              <w:rPr>
                <w:rFonts w:ascii="Times New Roman" w:hAnsi="Times New Roman"/>
                <w:sz w:val="24"/>
                <w:szCs w:val="24"/>
              </w:rPr>
              <w:t>Negative</w:t>
            </w:r>
            <w:proofErr w:type="gramStart"/>
            <w:r w:rsidRPr="00192A8D">
              <w:rPr>
                <w:rFonts w:ascii="Times New Roman" w:hAnsi="Times New Roman"/>
                <w:sz w:val="24"/>
                <w:szCs w:val="24"/>
              </w:rPr>
              <w:t>,Neutral,Moderately</w:t>
            </w:r>
            <w:proofErr w:type="spellEnd"/>
            <w:proofErr w:type="gramEnd"/>
            <w:r w:rsidRPr="00192A8D">
              <w:rPr>
                <w:rFonts w:ascii="Times New Roman" w:hAnsi="Times New Roman"/>
                <w:sz w:val="24"/>
                <w:szCs w:val="24"/>
              </w:rPr>
              <w:t xml:space="preserve"> Positive and Extremely Positive.</w:t>
            </w:r>
          </w:p>
        </w:tc>
      </w:tr>
      <w:tr w:rsidR="00192A8D" w:rsidTr="00D344AB">
        <w:trPr>
          <w:trHeight w:val="645"/>
        </w:trPr>
        <w:tc>
          <w:tcPr>
            <w:tcW w:w="10170" w:type="dxa"/>
            <w:gridSpan w:val="8"/>
          </w:tcPr>
          <w:p w:rsidR="00192A8D" w:rsidRPr="00192A8D" w:rsidRDefault="00192A8D" w:rsidP="00192A8D">
            <w:pPr>
              <w:autoSpaceDE w:val="0"/>
              <w:autoSpaceDN w:val="0"/>
              <w:adjustRightInd w:val="0"/>
              <w:spacing w:after="0"/>
              <w:jc w:val="both"/>
              <w:rPr>
                <w:rFonts w:ascii="Times New Roman" w:hAnsi="Times New Roman"/>
                <w:sz w:val="24"/>
                <w:szCs w:val="24"/>
              </w:rPr>
            </w:pPr>
          </w:p>
        </w:tc>
      </w:tr>
      <w:tr w:rsidR="00192A8D" w:rsidTr="00D344AB">
        <w:trPr>
          <w:trHeight w:val="103"/>
        </w:trPr>
        <w:tc>
          <w:tcPr>
            <w:tcW w:w="1350" w:type="dxa"/>
          </w:tcPr>
          <w:p w:rsidR="00192A8D" w:rsidRPr="0093212B" w:rsidRDefault="00192A8D" w:rsidP="00192A8D">
            <w:pPr>
              <w:tabs>
                <w:tab w:val="left" w:pos="3330"/>
              </w:tabs>
              <w:autoSpaceDE w:val="0"/>
              <w:autoSpaceDN w:val="0"/>
              <w:adjustRightInd w:val="0"/>
              <w:spacing w:after="0" w:line="360" w:lineRule="auto"/>
              <w:jc w:val="both"/>
              <w:rPr>
                <w:rFonts w:eastAsia="Arial Unicode MS"/>
                <w:b/>
                <w:sz w:val="36"/>
                <w:szCs w:val="36"/>
              </w:rPr>
            </w:pPr>
            <w:r>
              <w:rPr>
                <w:rFonts w:eastAsia="Arial Unicode MS"/>
                <w:b/>
                <w:sz w:val="36"/>
                <w:szCs w:val="36"/>
              </w:rPr>
              <w:lastRenderedPageBreak/>
              <w:t>1.5</w:t>
            </w:r>
            <w:r w:rsidRPr="0093212B">
              <w:rPr>
                <w:rFonts w:eastAsia="Arial Unicode MS"/>
                <w:b/>
                <w:sz w:val="36"/>
                <w:szCs w:val="36"/>
              </w:rPr>
              <w:t xml:space="preserve"> </w:t>
            </w:r>
          </w:p>
        </w:tc>
        <w:tc>
          <w:tcPr>
            <w:tcW w:w="8820" w:type="dxa"/>
            <w:gridSpan w:val="7"/>
          </w:tcPr>
          <w:p w:rsidR="00192A8D" w:rsidRPr="0093212B" w:rsidRDefault="00192A8D" w:rsidP="00192A8D">
            <w:pPr>
              <w:tabs>
                <w:tab w:val="left" w:pos="3330"/>
              </w:tabs>
              <w:autoSpaceDE w:val="0"/>
              <w:autoSpaceDN w:val="0"/>
              <w:adjustRightInd w:val="0"/>
              <w:spacing w:after="0" w:line="360" w:lineRule="auto"/>
              <w:jc w:val="both"/>
              <w:rPr>
                <w:rFonts w:eastAsia="Arial Unicode MS"/>
                <w:b/>
                <w:sz w:val="36"/>
                <w:szCs w:val="36"/>
              </w:rPr>
            </w:pPr>
            <w:r>
              <w:rPr>
                <w:rFonts w:eastAsia="Arial Unicode MS"/>
                <w:b/>
                <w:sz w:val="36"/>
                <w:szCs w:val="36"/>
              </w:rPr>
              <w:t>Scope of the Project</w:t>
            </w:r>
          </w:p>
        </w:tc>
      </w:tr>
      <w:tr w:rsidR="00192A8D" w:rsidTr="00D344AB">
        <w:trPr>
          <w:trHeight w:val="103"/>
        </w:trPr>
        <w:tc>
          <w:tcPr>
            <w:tcW w:w="10170" w:type="dxa"/>
            <w:gridSpan w:val="8"/>
          </w:tcPr>
          <w:p w:rsidR="00192A8D" w:rsidRPr="00192A8D" w:rsidRDefault="00192A8D" w:rsidP="00192A8D">
            <w:pPr>
              <w:jc w:val="both"/>
              <w:rPr>
                <w:rFonts w:ascii="Times New Roman" w:eastAsia="Verdana" w:hAnsi="Times New Roman"/>
                <w:sz w:val="24"/>
                <w:szCs w:val="24"/>
              </w:rPr>
            </w:pPr>
            <w:r w:rsidRPr="00192A8D">
              <w:rPr>
                <w:rFonts w:ascii="Times New Roman" w:eastAsia="Verdana" w:hAnsi="Times New Roman"/>
                <w:sz w:val="24"/>
                <w:szCs w:val="24"/>
              </w:rPr>
              <w:t xml:space="preserve">The project entitled </w:t>
            </w:r>
            <w:r w:rsidRPr="00192A8D">
              <w:rPr>
                <w:rFonts w:ascii="Times New Roman" w:eastAsia="Verdana" w:hAnsi="Times New Roman"/>
                <w:b/>
                <w:sz w:val="24"/>
                <w:szCs w:val="24"/>
              </w:rPr>
              <w:t>“Twitter Sentiment Analysis during T20 World Cup”</w:t>
            </w:r>
            <w:r w:rsidRPr="00192A8D">
              <w:rPr>
                <w:rFonts w:ascii="Times New Roman" w:eastAsia="Verdana" w:hAnsi="Times New Roman"/>
                <w:sz w:val="24"/>
                <w:szCs w:val="24"/>
              </w:rPr>
              <w:t xml:space="preserve"> will provide user to </w:t>
            </w:r>
            <w:proofErr w:type="spellStart"/>
            <w:r w:rsidRPr="00192A8D">
              <w:rPr>
                <w:rFonts w:ascii="Times New Roman" w:eastAsia="Verdana" w:hAnsi="Times New Roman"/>
                <w:sz w:val="24"/>
                <w:szCs w:val="24"/>
              </w:rPr>
              <w:t>analyse</w:t>
            </w:r>
            <w:proofErr w:type="spellEnd"/>
            <w:r w:rsidRPr="00192A8D">
              <w:rPr>
                <w:rFonts w:ascii="Times New Roman" w:eastAsia="Verdana" w:hAnsi="Times New Roman"/>
                <w:sz w:val="24"/>
                <w:szCs w:val="24"/>
              </w:rPr>
              <w:t xml:space="preserve"> the sentiment for a particular event in the field of cricket. The user can observe and visualize the sentiment which was </w:t>
            </w:r>
            <w:proofErr w:type="spellStart"/>
            <w:r w:rsidRPr="00192A8D">
              <w:rPr>
                <w:rFonts w:ascii="Times New Roman" w:eastAsia="Verdana" w:hAnsi="Times New Roman"/>
                <w:sz w:val="24"/>
                <w:szCs w:val="24"/>
              </w:rPr>
              <w:t>analysed</w:t>
            </w:r>
            <w:proofErr w:type="spellEnd"/>
            <w:r w:rsidRPr="00192A8D">
              <w:rPr>
                <w:rFonts w:ascii="Times New Roman" w:eastAsia="Verdana" w:hAnsi="Times New Roman"/>
                <w:sz w:val="24"/>
                <w:szCs w:val="24"/>
              </w:rPr>
              <w:t>, the support to teams, and other useful information like the source of the tweets, the language it was in, the device used to tweet and so on.</w:t>
            </w:r>
          </w:p>
          <w:p w:rsidR="00192A8D" w:rsidRPr="00192A8D" w:rsidRDefault="00192A8D" w:rsidP="00192A8D">
            <w:pPr>
              <w:pStyle w:val="ListParagraph"/>
              <w:numPr>
                <w:ilvl w:val="0"/>
                <w:numId w:val="27"/>
              </w:numPr>
              <w:jc w:val="both"/>
              <w:rPr>
                <w:rFonts w:ascii="Times New Roman" w:eastAsia="Verdana" w:hAnsi="Times New Roman"/>
                <w:sz w:val="24"/>
                <w:szCs w:val="24"/>
              </w:rPr>
            </w:pPr>
            <w:r w:rsidRPr="00192A8D">
              <w:rPr>
                <w:rFonts w:ascii="Times New Roman" w:eastAsia="Verdana" w:hAnsi="Times New Roman"/>
                <w:sz w:val="24"/>
                <w:szCs w:val="24"/>
              </w:rPr>
              <w:t xml:space="preserve">The system provides user to </w:t>
            </w:r>
            <w:proofErr w:type="spellStart"/>
            <w:r w:rsidRPr="00192A8D">
              <w:rPr>
                <w:rFonts w:ascii="Times New Roman" w:eastAsia="Verdana" w:hAnsi="Times New Roman"/>
                <w:sz w:val="24"/>
                <w:szCs w:val="24"/>
              </w:rPr>
              <w:t>analyse</w:t>
            </w:r>
            <w:proofErr w:type="spellEnd"/>
            <w:r w:rsidRPr="00192A8D">
              <w:rPr>
                <w:rFonts w:ascii="Times New Roman" w:eastAsia="Verdana" w:hAnsi="Times New Roman"/>
                <w:sz w:val="24"/>
                <w:szCs w:val="24"/>
              </w:rPr>
              <w:t xml:space="preserve"> tweets on the basis of any event. </w:t>
            </w:r>
          </w:p>
          <w:p w:rsidR="00192A8D" w:rsidRPr="00192A8D" w:rsidRDefault="00192A8D" w:rsidP="00192A8D">
            <w:pPr>
              <w:pStyle w:val="ListParagraph"/>
              <w:numPr>
                <w:ilvl w:val="0"/>
                <w:numId w:val="27"/>
              </w:numPr>
              <w:jc w:val="both"/>
              <w:rPr>
                <w:rFonts w:ascii="Times New Roman" w:eastAsia="Verdana" w:hAnsi="Times New Roman"/>
                <w:sz w:val="24"/>
                <w:szCs w:val="24"/>
              </w:rPr>
            </w:pPr>
            <w:r w:rsidRPr="00192A8D">
              <w:rPr>
                <w:rFonts w:ascii="Times New Roman" w:eastAsia="Verdana" w:hAnsi="Times New Roman"/>
                <w:sz w:val="24"/>
                <w:szCs w:val="24"/>
              </w:rPr>
              <w:t xml:space="preserve">The system passes the tweet collected via the stream first through a preprocessing unit. </w:t>
            </w:r>
          </w:p>
          <w:p w:rsidR="00192A8D" w:rsidRPr="00192A8D" w:rsidRDefault="00192A8D" w:rsidP="00192A8D">
            <w:pPr>
              <w:pStyle w:val="ListParagraph"/>
              <w:numPr>
                <w:ilvl w:val="0"/>
                <w:numId w:val="27"/>
              </w:numPr>
              <w:jc w:val="both"/>
              <w:rPr>
                <w:rFonts w:ascii="Times New Roman" w:eastAsia="Verdana" w:hAnsi="Times New Roman"/>
                <w:sz w:val="24"/>
                <w:szCs w:val="24"/>
              </w:rPr>
            </w:pPr>
            <w:r w:rsidRPr="00192A8D">
              <w:rPr>
                <w:rFonts w:ascii="Times New Roman" w:eastAsia="Verdana" w:hAnsi="Times New Roman"/>
                <w:sz w:val="24"/>
                <w:szCs w:val="24"/>
              </w:rPr>
              <w:t xml:space="preserve">The system then passes the filtered tweet to the analytical engine. </w:t>
            </w:r>
          </w:p>
          <w:p w:rsidR="00192A8D" w:rsidRPr="00192A8D" w:rsidRDefault="00192A8D" w:rsidP="00192A8D">
            <w:pPr>
              <w:pStyle w:val="ListParagraph"/>
              <w:numPr>
                <w:ilvl w:val="0"/>
                <w:numId w:val="27"/>
              </w:numPr>
              <w:jc w:val="both"/>
              <w:rPr>
                <w:rFonts w:ascii="Times New Roman" w:eastAsia="Verdana" w:hAnsi="Times New Roman"/>
                <w:sz w:val="24"/>
                <w:szCs w:val="24"/>
              </w:rPr>
            </w:pPr>
            <w:r w:rsidRPr="00192A8D">
              <w:rPr>
                <w:rFonts w:ascii="Times New Roman" w:eastAsia="Verdana" w:hAnsi="Times New Roman"/>
                <w:sz w:val="24"/>
                <w:szCs w:val="24"/>
              </w:rPr>
              <w:t xml:space="preserve">The system lets the user know about the sentiment of the tweet </w:t>
            </w:r>
            <w:proofErr w:type="spellStart"/>
            <w:r w:rsidRPr="00192A8D">
              <w:rPr>
                <w:rFonts w:ascii="Times New Roman" w:eastAsia="Verdana" w:hAnsi="Times New Roman"/>
                <w:sz w:val="24"/>
                <w:szCs w:val="24"/>
              </w:rPr>
              <w:t>analysed</w:t>
            </w:r>
            <w:proofErr w:type="spellEnd"/>
            <w:r w:rsidRPr="00192A8D">
              <w:rPr>
                <w:rFonts w:ascii="Times New Roman" w:eastAsia="Verdana" w:hAnsi="Times New Roman"/>
                <w:sz w:val="24"/>
                <w:szCs w:val="24"/>
              </w:rPr>
              <w:t xml:space="preserve">. </w:t>
            </w:r>
          </w:p>
          <w:p w:rsidR="00192A8D" w:rsidRPr="00192A8D" w:rsidRDefault="00192A8D" w:rsidP="00192A8D">
            <w:pPr>
              <w:pStyle w:val="ListParagraph"/>
              <w:numPr>
                <w:ilvl w:val="0"/>
                <w:numId w:val="27"/>
              </w:numPr>
              <w:jc w:val="both"/>
              <w:rPr>
                <w:rFonts w:ascii="Times New Roman" w:eastAsia="Verdana" w:hAnsi="Times New Roman"/>
                <w:sz w:val="24"/>
                <w:szCs w:val="24"/>
              </w:rPr>
            </w:pPr>
            <w:r w:rsidRPr="00192A8D">
              <w:rPr>
                <w:rFonts w:ascii="Times New Roman" w:eastAsia="Verdana" w:hAnsi="Times New Roman"/>
                <w:sz w:val="24"/>
                <w:szCs w:val="24"/>
              </w:rPr>
              <w:t xml:space="preserve">The system shows visualization of any particular event or a part of an event. </w:t>
            </w:r>
          </w:p>
          <w:p w:rsidR="00192A8D" w:rsidRDefault="00192A8D" w:rsidP="00192A8D">
            <w:pPr>
              <w:jc w:val="both"/>
              <w:rPr>
                <w:rFonts w:ascii="Times New Roman" w:eastAsia="Verdana" w:hAnsi="Times New Roman"/>
                <w:sz w:val="24"/>
                <w:szCs w:val="24"/>
              </w:rPr>
            </w:pPr>
            <w:r w:rsidRPr="00192A8D">
              <w:rPr>
                <w:rFonts w:ascii="Times New Roman" w:eastAsia="Verdana" w:hAnsi="Times New Roman"/>
                <w:sz w:val="24"/>
                <w:szCs w:val="24"/>
              </w:rPr>
              <w:t>The features that are described in this document are used in the future phases of the software development cycle. The features described here meet the needs of all the users. The success criteria for the system are based in the level up to which the features described in this document are implemented in the system.</w:t>
            </w: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Default="00582A18" w:rsidP="00192A8D">
            <w:pPr>
              <w:jc w:val="both"/>
              <w:rPr>
                <w:rFonts w:ascii="Times New Roman" w:eastAsia="Verdana" w:hAnsi="Times New Roman"/>
                <w:sz w:val="24"/>
                <w:szCs w:val="24"/>
              </w:rPr>
            </w:pPr>
          </w:p>
          <w:p w:rsidR="00582A18" w:rsidRPr="00192A8D" w:rsidRDefault="00582A18" w:rsidP="00192A8D">
            <w:pPr>
              <w:jc w:val="both"/>
              <w:rPr>
                <w:rFonts w:ascii="Times New Roman" w:hAnsi="Times New Roman"/>
                <w:sz w:val="24"/>
                <w:szCs w:val="24"/>
              </w:rPr>
            </w:pPr>
          </w:p>
        </w:tc>
      </w:tr>
      <w:tr w:rsidR="00D16FF6" w:rsidRPr="0093212B" w:rsidTr="00D344AB">
        <w:trPr>
          <w:trHeight w:val="142"/>
        </w:trPr>
        <w:tc>
          <w:tcPr>
            <w:tcW w:w="2250" w:type="dxa"/>
            <w:gridSpan w:val="4"/>
          </w:tcPr>
          <w:p w:rsidR="00D16FF6" w:rsidRPr="0093212B" w:rsidRDefault="00D16FF6" w:rsidP="00D16FF6">
            <w:pPr>
              <w:tabs>
                <w:tab w:val="left" w:pos="3330"/>
              </w:tabs>
              <w:autoSpaceDE w:val="0"/>
              <w:autoSpaceDN w:val="0"/>
              <w:adjustRightInd w:val="0"/>
              <w:spacing w:after="0" w:line="360" w:lineRule="auto"/>
              <w:jc w:val="both"/>
              <w:rPr>
                <w:rFonts w:ascii="Times New Roman" w:eastAsia="Arial Unicode MS" w:hAnsi="Times New Roman"/>
                <w:b/>
                <w:sz w:val="48"/>
                <w:szCs w:val="24"/>
              </w:rPr>
            </w:pPr>
            <w:r w:rsidRPr="0093212B">
              <w:rPr>
                <w:rFonts w:ascii="Times New Roman" w:eastAsia="Arial Unicode MS" w:hAnsi="Times New Roman"/>
                <w:b/>
                <w:sz w:val="48"/>
                <w:szCs w:val="24"/>
              </w:rPr>
              <w:lastRenderedPageBreak/>
              <w:t xml:space="preserve">UNIT – </w:t>
            </w:r>
            <w:r>
              <w:rPr>
                <w:rFonts w:ascii="Times New Roman" w:eastAsia="Arial Unicode MS" w:hAnsi="Times New Roman"/>
                <w:b/>
                <w:sz w:val="48"/>
                <w:szCs w:val="24"/>
              </w:rPr>
              <w:t>2</w:t>
            </w:r>
          </w:p>
        </w:tc>
        <w:tc>
          <w:tcPr>
            <w:tcW w:w="7920" w:type="dxa"/>
            <w:gridSpan w:val="4"/>
          </w:tcPr>
          <w:p w:rsidR="00D16FF6" w:rsidRPr="0093212B" w:rsidRDefault="008A1621" w:rsidP="008A1621">
            <w:pPr>
              <w:tabs>
                <w:tab w:val="left" w:pos="3330"/>
              </w:tabs>
              <w:autoSpaceDE w:val="0"/>
              <w:autoSpaceDN w:val="0"/>
              <w:adjustRightInd w:val="0"/>
              <w:spacing w:after="0" w:line="360" w:lineRule="auto"/>
              <w:rPr>
                <w:rFonts w:ascii="Times New Roman" w:eastAsia="Arial Unicode MS" w:hAnsi="Times New Roman"/>
                <w:b/>
                <w:sz w:val="48"/>
                <w:szCs w:val="24"/>
              </w:rPr>
            </w:pPr>
            <w:r>
              <w:rPr>
                <w:rFonts w:ascii="Times New Roman" w:eastAsia="Arial Unicode MS" w:hAnsi="Times New Roman"/>
                <w:b/>
                <w:sz w:val="48"/>
                <w:szCs w:val="24"/>
              </w:rPr>
              <w:t>SYSTEM REQUIREMENT SPECIFICATION</w:t>
            </w:r>
          </w:p>
        </w:tc>
      </w:tr>
      <w:tr w:rsidR="00D16FF6" w:rsidTr="00D344AB">
        <w:trPr>
          <w:trHeight w:val="532"/>
        </w:trPr>
        <w:tc>
          <w:tcPr>
            <w:tcW w:w="10170" w:type="dxa"/>
            <w:gridSpan w:val="8"/>
          </w:tcPr>
          <w:p w:rsidR="00D16FF6" w:rsidRDefault="00D16FF6" w:rsidP="00847734">
            <w:pPr>
              <w:tabs>
                <w:tab w:val="left" w:pos="3330"/>
              </w:tabs>
              <w:autoSpaceDE w:val="0"/>
              <w:autoSpaceDN w:val="0"/>
              <w:adjustRightInd w:val="0"/>
              <w:spacing w:after="0" w:line="360" w:lineRule="auto"/>
              <w:jc w:val="both"/>
              <w:rPr>
                <w:rFonts w:ascii="Times New Roman" w:eastAsia="Arial Unicode MS" w:hAnsi="Times New Roman"/>
                <w:sz w:val="24"/>
                <w:szCs w:val="24"/>
              </w:rPr>
            </w:pPr>
          </w:p>
        </w:tc>
      </w:tr>
      <w:tr w:rsidR="00D16FF6" w:rsidRPr="0093212B" w:rsidTr="00D344AB">
        <w:trPr>
          <w:trHeight w:val="103"/>
        </w:trPr>
        <w:tc>
          <w:tcPr>
            <w:tcW w:w="1350" w:type="dxa"/>
          </w:tcPr>
          <w:p w:rsidR="00D16FF6" w:rsidRPr="0093212B" w:rsidRDefault="008A1621" w:rsidP="00847734">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Arial Unicode MS" w:hAnsi="Times New Roman"/>
                <w:b/>
                <w:sz w:val="36"/>
                <w:szCs w:val="36"/>
              </w:rPr>
              <w:t>2</w:t>
            </w:r>
            <w:r w:rsidR="00D16FF6" w:rsidRPr="0093212B">
              <w:rPr>
                <w:rFonts w:ascii="Times New Roman" w:eastAsia="Arial Unicode MS" w:hAnsi="Times New Roman"/>
                <w:b/>
                <w:sz w:val="36"/>
                <w:szCs w:val="36"/>
              </w:rPr>
              <w:t xml:space="preserve">.1 </w:t>
            </w:r>
          </w:p>
        </w:tc>
        <w:tc>
          <w:tcPr>
            <w:tcW w:w="8820" w:type="dxa"/>
            <w:gridSpan w:val="7"/>
          </w:tcPr>
          <w:p w:rsidR="00D16FF6" w:rsidRPr="0093212B" w:rsidRDefault="008B6D53" w:rsidP="008A1621">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Arial Unicode MS" w:hAnsi="Times New Roman"/>
                <w:b/>
                <w:sz w:val="36"/>
                <w:szCs w:val="36"/>
              </w:rPr>
              <w:t>Overall Description</w:t>
            </w:r>
          </w:p>
        </w:tc>
      </w:tr>
      <w:tr w:rsidR="00D16FF6" w:rsidRPr="0093212B" w:rsidTr="00D344AB">
        <w:trPr>
          <w:trHeight w:val="103"/>
        </w:trPr>
        <w:tc>
          <w:tcPr>
            <w:tcW w:w="10170" w:type="dxa"/>
            <w:gridSpan w:val="8"/>
          </w:tcPr>
          <w:p w:rsidR="00D16FF6" w:rsidRPr="006A65BC" w:rsidRDefault="008B6D53" w:rsidP="008B6D53">
            <w:pPr>
              <w:jc w:val="both"/>
              <w:rPr>
                <w:rFonts w:ascii="Times New Roman" w:eastAsia="Arial Unicode MS" w:hAnsi="Times New Roman"/>
                <w:sz w:val="24"/>
                <w:szCs w:val="24"/>
              </w:rPr>
            </w:pPr>
            <w:r>
              <w:rPr>
                <w:rFonts w:ascii="Times New Roman" w:eastAsia="Arial Unicode MS" w:hAnsi="Times New Roman"/>
                <w:sz w:val="24"/>
                <w:szCs w:val="24"/>
              </w:rPr>
              <w:t xml:space="preserve">This section and its subsections contain the description of the project </w:t>
            </w:r>
            <w:proofErr w:type="spellStart"/>
            <w:r>
              <w:rPr>
                <w:rFonts w:ascii="Times New Roman" w:eastAsia="Arial Unicode MS" w:hAnsi="Times New Roman"/>
                <w:sz w:val="24"/>
                <w:szCs w:val="24"/>
              </w:rPr>
              <w:t>compoents</w:t>
            </w:r>
            <w:proofErr w:type="spellEnd"/>
            <w:r>
              <w:rPr>
                <w:rFonts w:ascii="Times New Roman" w:eastAsia="Arial Unicode MS" w:hAnsi="Times New Roman"/>
                <w:sz w:val="24"/>
                <w:szCs w:val="24"/>
              </w:rPr>
              <w:t xml:space="preserve"> such as interfaces, performance requirements, design constraints, assumptions and dependencies etc. </w:t>
            </w:r>
          </w:p>
        </w:tc>
      </w:tr>
      <w:tr w:rsidR="003772E2" w:rsidRPr="0093212B" w:rsidTr="00D344AB">
        <w:trPr>
          <w:trHeight w:val="103"/>
        </w:trPr>
        <w:tc>
          <w:tcPr>
            <w:tcW w:w="1350" w:type="dxa"/>
          </w:tcPr>
          <w:p w:rsidR="003772E2" w:rsidRPr="005B33E1" w:rsidRDefault="003772E2" w:rsidP="00E529E1">
            <w:pPr>
              <w:rPr>
                <w:rFonts w:ascii="Times New Roman" w:eastAsia="Arial Unicode MS" w:hAnsi="Times New Roman"/>
                <w:sz w:val="32"/>
                <w:szCs w:val="24"/>
              </w:rPr>
            </w:pPr>
            <w:r w:rsidRPr="005B33E1">
              <w:rPr>
                <w:rFonts w:ascii="Times New Roman" w:eastAsia="Arial Unicode MS" w:hAnsi="Times New Roman"/>
                <w:b/>
                <w:sz w:val="32"/>
                <w:szCs w:val="36"/>
              </w:rPr>
              <w:t>2.1.1</w:t>
            </w:r>
          </w:p>
        </w:tc>
        <w:tc>
          <w:tcPr>
            <w:tcW w:w="8820" w:type="dxa"/>
            <w:gridSpan w:val="7"/>
          </w:tcPr>
          <w:p w:rsidR="003772E2" w:rsidRPr="005B33E1" w:rsidRDefault="008B6D53" w:rsidP="00E529E1">
            <w:pPr>
              <w:rPr>
                <w:rFonts w:ascii="Times New Roman" w:eastAsia="Arial Unicode MS" w:hAnsi="Times New Roman"/>
                <w:sz w:val="32"/>
                <w:szCs w:val="24"/>
              </w:rPr>
            </w:pPr>
            <w:r w:rsidRPr="005B33E1">
              <w:rPr>
                <w:rFonts w:ascii="Times New Roman" w:eastAsia="Arial Unicode MS" w:hAnsi="Times New Roman"/>
                <w:b/>
                <w:sz w:val="32"/>
                <w:szCs w:val="36"/>
              </w:rPr>
              <w:t>Product Perspective</w:t>
            </w:r>
          </w:p>
        </w:tc>
      </w:tr>
      <w:tr w:rsidR="00E529E1" w:rsidRPr="0093212B" w:rsidTr="00D344AB">
        <w:trPr>
          <w:trHeight w:val="103"/>
        </w:trPr>
        <w:tc>
          <w:tcPr>
            <w:tcW w:w="1350" w:type="dxa"/>
          </w:tcPr>
          <w:p w:rsidR="00E529E1" w:rsidRDefault="00E529E1" w:rsidP="008B6D53">
            <w:pPr>
              <w:rPr>
                <w:rFonts w:ascii="Times New Roman" w:eastAsia="Arial Unicode MS" w:hAnsi="Times New Roman"/>
                <w:b/>
                <w:sz w:val="28"/>
                <w:szCs w:val="36"/>
              </w:rPr>
            </w:pPr>
          </w:p>
        </w:tc>
        <w:tc>
          <w:tcPr>
            <w:tcW w:w="8820" w:type="dxa"/>
            <w:gridSpan w:val="7"/>
          </w:tcPr>
          <w:p w:rsidR="00E529E1" w:rsidRDefault="00E529E1" w:rsidP="008B6D53">
            <w:pPr>
              <w:rPr>
                <w:rFonts w:ascii="Times New Roman" w:eastAsia="Arial Unicode MS" w:hAnsi="Times New Roman"/>
                <w:b/>
                <w:sz w:val="28"/>
                <w:szCs w:val="36"/>
              </w:rPr>
            </w:pPr>
            <w:r w:rsidRPr="008F6409">
              <w:rPr>
                <w:rFonts w:ascii="Times New Roman" w:eastAsia="Verdana" w:hAnsi="Times New Roman"/>
                <w:sz w:val="24"/>
                <w:szCs w:val="24"/>
              </w:rPr>
              <w:t xml:space="preserve">The application will be a Windows / Linux based, </w:t>
            </w:r>
            <w:proofErr w:type="spellStart"/>
            <w:r w:rsidRPr="008F6409">
              <w:rPr>
                <w:rFonts w:ascii="Times New Roman" w:eastAsia="Verdana" w:hAnsi="Times New Roman"/>
                <w:sz w:val="24"/>
                <w:szCs w:val="24"/>
              </w:rPr>
              <w:t>self contained</w:t>
            </w:r>
            <w:proofErr w:type="spellEnd"/>
            <w:r w:rsidRPr="008F6409">
              <w:rPr>
                <w:rFonts w:ascii="Times New Roman" w:eastAsia="Verdana" w:hAnsi="Times New Roman"/>
                <w:sz w:val="24"/>
                <w:szCs w:val="24"/>
              </w:rPr>
              <w:t xml:space="preserve"> and independent product</w:t>
            </w:r>
            <w:r>
              <w:rPr>
                <w:rFonts w:ascii="Times New Roman" w:eastAsia="Verdana" w:hAnsi="Times New Roman"/>
              </w:rPr>
              <w:t>.</w:t>
            </w:r>
          </w:p>
        </w:tc>
      </w:tr>
      <w:tr w:rsidR="00E529E1" w:rsidRPr="0093212B" w:rsidTr="00D344AB">
        <w:trPr>
          <w:trHeight w:val="103"/>
        </w:trPr>
        <w:tc>
          <w:tcPr>
            <w:tcW w:w="10170" w:type="dxa"/>
            <w:gridSpan w:val="8"/>
          </w:tcPr>
          <w:p w:rsidR="00E529E1" w:rsidRPr="00E529E1" w:rsidRDefault="00E529E1" w:rsidP="008B6D53">
            <w:pPr>
              <w:rPr>
                <w:rFonts w:ascii="Times New Roman" w:eastAsia="Arial Unicode MS" w:hAnsi="Times New Roman"/>
                <w:b/>
                <w:sz w:val="18"/>
                <w:szCs w:val="36"/>
              </w:rPr>
            </w:pPr>
          </w:p>
        </w:tc>
      </w:tr>
      <w:tr w:rsidR="00E529E1" w:rsidRPr="0093212B" w:rsidTr="00D344AB">
        <w:trPr>
          <w:trHeight w:val="103"/>
        </w:trPr>
        <w:tc>
          <w:tcPr>
            <w:tcW w:w="1350" w:type="dxa"/>
          </w:tcPr>
          <w:p w:rsidR="00E529E1" w:rsidRDefault="00E529E1" w:rsidP="00E529E1">
            <w:pPr>
              <w:rPr>
                <w:rFonts w:ascii="Times New Roman" w:eastAsia="Arial Unicode MS" w:hAnsi="Times New Roman"/>
                <w:b/>
                <w:sz w:val="28"/>
                <w:szCs w:val="36"/>
              </w:rPr>
            </w:pPr>
            <w:r>
              <w:rPr>
                <w:rFonts w:ascii="Times New Roman" w:eastAsia="Arial Unicode MS" w:hAnsi="Times New Roman"/>
                <w:b/>
                <w:sz w:val="28"/>
                <w:szCs w:val="36"/>
              </w:rPr>
              <w:t>2.1.1.1</w:t>
            </w:r>
          </w:p>
        </w:tc>
        <w:tc>
          <w:tcPr>
            <w:tcW w:w="8820" w:type="dxa"/>
            <w:gridSpan w:val="7"/>
          </w:tcPr>
          <w:p w:rsidR="00E529E1" w:rsidRDefault="00E529E1" w:rsidP="00E529E1">
            <w:pPr>
              <w:rPr>
                <w:rFonts w:ascii="Times New Roman" w:eastAsia="Arial Unicode MS" w:hAnsi="Times New Roman"/>
                <w:b/>
                <w:sz w:val="28"/>
                <w:szCs w:val="36"/>
              </w:rPr>
            </w:pPr>
            <w:r>
              <w:rPr>
                <w:rFonts w:ascii="Times New Roman" w:eastAsia="Arial Unicode MS" w:hAnsi="Times New Roman"/>
                <w:b/>
                <w:sz w:val="28"/>
                <w:szCs w:val="36"/>
              </w:rPr>
              <w:t>System Interfaces</w:t>
            </w:r>
          </w:p>
        </w:tc>
      </w:tr>
      <w:tr w:rsidR="00E529E1" w:rsidRPr="0093212B" w:rsidTr="00D344AB">
        <w:trPr>
          <w:trHeight w:val="103"/>
        </w:trPr>
        <w:tc>
          <w:tcPr>
            <w:tcW w:w="1350" w:type="dxa"/>
          </w:tcPr>
          <w:p w:rsidR="00E529E1" w:rsidRDefault="00E529E1" w:rsidP="00E529E1">
            <w:pPr>
              <w:rPr>
                <w:rFonts w:ascii="Times New Roman" w:eastAsia="Arial Unicode MS" w:hAnsi="Times New Roman"/>
                <w:b/>
                <w:sz w:val="28"/>
                <w:szCs w:val="36"/>
              </w:rPr>
            </w:pPr>
          </w:p>
        </w:tc>
        <w:tc>
          <w:tcPr>
            <w:tcW w:w="8820" w:type="dxa"/>
            <w:gridSpan w:val="7"/>
          </w:tcPr>
          <w:p w:rsidR="00E529E1" w:rsidRPr="008F6409" w:rsidRDefault="00E529E1" w:rsidP="00E529E1">
            <w:pPr>
              <w:rPr>
                <w:rFonts w:ascii="Times New Roman" w:eastAsia="Arial Unicode MS" w:hAnsi="Times New Roman"/>
                <w:b/>
                <w:sz w:val="24"/>
                <w:szCs w:val="24"/>
              </w:rPr>
            </w:pPr>
            <w:r w:rsidRPr="008F6409">
              <w:rPr>
                <w:rFonts w:ascii="Times New Roman" w:eastAsia="Verdana" w:hAnsi="Times New Roman"/>
                <w:sz w:val="24"/>
                <w:szCs w:val="24"/>
              </w:rPr>
              <w:t>List each system interface and identify the functionality of the system (hardware and software both) to accomplish the system requirement and interface description to match the system.</w:t>
            </w:r>
          </w:p>
        </w:tc>
      </w:tr>
      <w:tr w:rsidR="00E529E1" w:rsidRPr="0093212B" w:rsidTr="00D344AB">
        <w:trPr>
          <w:trHeight w:val="103"/>
        </w:trPr>
        <w:tc>
          <w:tcPr>
            <w:tcW w:w="1350" w:type="dxa"/>
          </w:tcPr>
          <w:p w:rsidR="00E529E1" w:rsidRPr="0099080D" w:rsidRDefault="00E529E1" w:rsidP="00E529E1">
            <w:pPr>
              <w:rPr>
                <w:rFonts w:ascii="Times New Roman" w:eastAsia="Arial Unicode MS" w:hAnsi="Times New Roman"/>
                <w:b/>
                <w:szCs w:val="36"/>
              </w:rPr>
            </w:pPr>
          </w:p>
        </w:tc>
        <w:tc>
          <w:tcPr>
            <w:tcW w:w="8820" w:type="dxa"/>
            <w:gridSpan w:val="7"/>
          </w:tcPr>
          <w:p w:rsidR="00E529E1" w:rsidRPr="0099080D" w:rsidRDefault="00E529E1" w:rsidP="00E529E1">
            <w:pPr>
              <w:rPr>
                <w:rFonts w:ascii="Times New Roman" w:eastAsia="Verdana" w:hAnsi="Times New Roman"/>
              </w:rPr>
            </w:pPr>
          </w:p>
        </w:tc>
      </w:tr>
      <w:tr w:rsidR="00E529E1" w:rsidRPr="0093212B" w:rsidTr="00D344AB">
        <w:trPr>
          <w:trHeight w:val="103"/>
        </w:trPr>
        <w:tc>
          <w:tcPr>
            <w:tcW w:w="1350" w:type="dxa"/>
          </w:tcPr>
          <w:p w:rsidR="00E529E1" w:rsidRDefault="00E529E1" w:rsidP="00E529E1">
            <w:pPr>
              <w:rPr>
                <w:rFonts w:ascii="Times New Roman" w:eastAsia="Arial Unicode MS" w:hAnsi="Times New Roman"/>
                <w:b/>
                <w:sz w:val="28"/>
                <w:szCs w:val="36"/>
              </w:rPr>
            </w:pPr>
            <w:r>
              <w:rPr>
                <w:rFonts w:ascii="Times New Roman" w:eastAsia="Arial Unicode MS" w:hAnsi="Times New Roman"/>
                <w:b/>
                <w:sz w:val="28"/>
                <w:szCs w:val="36"/>
              </w:rPr>
              <w:t>2.1.1.2</w:t>
            </w:r>
          </w:p>
        </w:tc>
        <w:tc>
          <w:tcPr>
            <w:tcW w:w="8820" w:type="dxa"/>
            <w:gridSpan w:val="7"/>
          </w:tcPr>
          <w:p w:rsidR="00E529E1" w:rsidRPr="00E529E1" w:rsidRDefault="00E529E1" w:rsidP="00E529E1">
            <w:pPr>
              <w:rPr>
                <w:rFonts w:ascii="Times New Roman" w:eastAsia="Verdana" w:hAnsi="Times New Roman"/>
                <w:b/>
              </w:rPr>
            </w:pPr>
            <w:r w:rsidRPr="0099080D">
              <w:rPr>
                <w:rFonts w:ascii="Times New Roman" w:eastAsia="Verdana" w:hAnsi="Times New Roman"/>
                <w:b/>
                <w:sz w:val="28"/>
              </w:rPr>
              <w:t>User Interfaces</w:t>
            </w:r>
          </w:p>
        </w:tc>
      </w:tr>
      <w:tr w:rsidR="00E529E1" w:rsidRPr="0093212B" w:rsidTr="00D344AB">
        <w:trPr>
          <w:trHeight w:val="103"/>
        </w:trPr>
        <w:tc>
          <w:tcPr>
            <w:tcW w:w="1350" w:type="dxa"/>
          </w:tcPr>
          <w:p w:rsidR="00E529E1" w:rsidRDefault="00E529E1" w:rsidP="00E529E1">
            <w:pPr>
              <w:rPr>
                <w:rFonts w:ascii="Times New Roman" w:eastAsia="Arial Unicode MS" w:hAnsi="Times New Roman"/>
                <w:b/>
                <w:sz w:val="28"/>
                <w:szCs w:val="36"/>
              </w:rPr>
            </w:pPr>
          </w:p>
        </w:tc>
        <w:tc>
          <w:tcPr>
            <w:tcW w:w="8820" w:type="dxa"/>
            <w:gridSpan w:val="7"/>
          </w:tcPr>
          <w:p w:rsidR="00E529E1" w:rsidRPr="008F6409" w:rsidRDefault="0099080D" w:rsidP="00E529E1">
            <w:pPr>
              <w:rPr>
                <w:rFonts w:ascii="Times New Roman" w:eastAsia="Verdana" w:hAnsi="Times New Roman"/>
                <w:sz w:val="24"/>
                <w:szCs w:val="24"/>
              </w:rPr>
            </w:pPr>
            <w:r w:rsidRPr="008F6409">
              <w:rPr>
                <w:rFonts w:ascii="Times New Roman" w:eastAsia="Verdana" w:hAnsi="Times New Roman"/>
                <w:sz w:val="24"/>
                <w:szCs w:val="24"/>
              </w:rPr>
              <w:t>The application will have</w:t>
            </w:r>
            <w:r w:rsidR="00182EEF" w:rsidRPr="008F6409">
              <w:rPr>
                <w:rFonts w:ascii="Times New Roman" w:eastAsia="Verdana" w:hAnsi="Times New Roman"/>
                <w:sz w:val="24"/>
                <w:szCs w:val="24"/>
              </w:rPr>
              <w:t xml:space="preserve"> a user friendly interface. Following output</w:t>
            </w:r>
            <w:r w:rsidRPr="008F6409">
              <w:rPr>
                <w:rFonts w:ascii="Times New Roman" w:eastAsia="Verdana" w:hAnsi="Times New Roman"/>
                <w:sz w:val="24"/>
                <w:szCs w:val="24"/>
              </w:rPr>
              <w:t xml:space="preserve"> will be provided:</w:t>
            </w:r>
          </w:p>
          <w:p w:rsidR="0099080D" w:rsidRPr="008F6409" w:rsidRDefault="00182EEF" w:rsidP="00752F00">
            <w:pPr>
              <w:pStyle w:val="ListParagraph"/>
              <w:numPr>
                <w:ilvl w:val="0"/>
                <w:numId w:val="40"/>
              </w:numPr>
              <w:rPr>
                <w:rFonts w:ascii="Times New Roman" w:eastAsia="Verdana" w:hAnsi="Times New Roman"/>
                <w:sz w:val="24"/>
                <w:szCs w:val="24"/>
              </w:rPr>
            </w:pPr>
            <w:r w:rsidRPr="008F6409">
              <w:rPr>
                <w:rFonts w:ascii="Times New Roman" w:eastAsia="Verdana" w:hAnsi="Times New Roman"/>
                <w:sz w:val="24"/>
                <w:szCs w:val="24"/>
              </w:rPr>
              <w:t xml:space="preserve">A blog which will display the analysis using the representation tool </w:t>
            </w:r>
            <w:proofErr w:type="spellStart"/>
            <w:r w:rsidRPr="008F6409">
              <w:rPr>
                <w:rFonts w:ascii="Times New Roman" w:eastAsia="Verdana" w:hAnsi="Times New Roman"/>
                <w:sz w:val="24"/>
                <w:szCs w:val="24"/>
              </w:rPr>
              <w:t>Kibana</w:t>
            </w:r>
            <w:proofErr w:type="spellEnd"/>
            <w:r w:rsidRPr="008F6409">
              <w:rPr>
                <w:rFonts w:ascii="Times New Roman" w:eastAsia="Verdana" w:hAnsi="Times New Roman"/>
                <w:sz w:val="24"/>
                <w:szCs w:val="24"/>
              </w:rPr>
              <w:t>.</w:t>
            </w:r>
          </w:p>
          <w:p w:rsidR="00182EEF" w:rsidRPr="008F6409" w:rsidRDefault="00182EEF" w:rsidP="00752F00">
            <w:pPr>
              <w:pStyle w:val="ListParagraph"/>
              <w:numPr>
                <w:ilvl w:val="0"/>
                <w:numId w:val="40"/>
              </w:numPr>
              <w:rPr>
                <w:rFonts w:ascii="Times New Roman" w:eastAsia="Verdana" w:hAnsi="Times New Roman"/>
                <w:sz w:val="24"/>
                <w:szCs w:val="24"/>
              </w:rPr>
            </w:pPr>
            <w:r w:rsidRPr="008F6409">
              <w:rPr>
                <w:rFonts w:ascii="Times New Roman" w:eastAsia="Verdana" w:hAnsi="Times New Roman"/>
                <w:sz w:val="24"/>
                <w:szCs w:val="24"/>
              </w:rPr>
              <w:t xml:space="preserve">The blog would contain </w:t>
            </w:r>
            <w:proofErr w:type="spellStart"/>
            <w:r w:rsidRPr="008F6409">
              <w:rPr>
                <w:rFonts w:ascii="Times New Roman" w:eastAsia="Verdana" w:hAnsi="Times New Roman"/>
                <w:sz w:val="24"/>
                <w:szCs w:val="24"/>
              </w:rPr>
              <w:t>piecharts</w:t>
            </w:r>
            <w:proofErr w:type="spellEnd"/>
            <w:r w:rsidRPr="008F6409">
              <w:rPr>
                <w:rFonts w:ascii="Times New Roman" w:eastAsia="Verdana" w:hAnsi="Times New Roman"/>
                <w:sz w:val="24"/>
                <w:szCs w:val="24"/>
              </w:rPr>
              <w:t xml:space="preserve"> and graphs in order to display the analysis which would present the support of a particular team, the most mentioned player, device operating system from which tweet was made, location of polarized tweets in groups of positive, negative and neutral etc.</w:t>
            </w:r>
          </w:p>
          <w:p w:rsidR="0099080D" w:rsidRPr="0099080D" w:rsidRDefault="0099080D" w:rsidP="00182EEF">
            <w:pPr>
              <w:pStyle w:val="ListParagraph"/>
              <w:ind w:left="1080"/>
              <w:rPr>
                <w:rFonts w:ascii="Times New Roman" w:eastAsia="Verdana" w:hAnsi="Times New Roman"/>
              </w:rPr>
            </w:pPr>
            <w:r>
              <w:rPr>
                <w:rFonts w:ascii="Times New Roman" w:eastAsia="Verdana" w:hAnsi="Times New Roman"/>
              </w:rPr>
              <w:t xml:space="preserve"> </w:t>
            </w:r>
          </w:p>
        </w:tc>
      </w:tr>
      <w:tr w:rsidR="0099080D" w:rsidRPr="0093212B" w:rsidTr="00D344AB">
        <w:trPr>
          <w:trHeight w:val="103"/>
        </w:trPr>
        <w:tc>
          <w:tcPr>
            <w:tcW w:w="1350" w:type="dxa"/>
          </w:tcPr>
          <w:p w:rsidR="0099080D" w:rsidRDefault="0099080D" w:rsidP="0060782F">
            <w:pPr>
              <w:rPr>
                <w:rFonts w:ascii="Times New Roman" w:eastAsia="Arial Unicode MS" w:hAnsi="Times New Roman"/>
                <w:b/>
                <w:sz w:val="28"/>
                <w:szCs w:val="36"/>
              </w:rPr>
            </w:pPr>
            <w:r>
              <w:rPr>
                <w:rFonts w:ascii="Times New Roman" w:eastAsia="Arial Unicode MS" w:hAnsi="Times New Roman"/>
                <w:b/>
                <w:sz w:val="28"/>
                <w:szCs w:val="36"/>
              </w:rPr>
              <w:t>2.1.1.</w:t>
            </w:r>
            <w:r w:rsidR="0060782F">
              <w:rPr>
                <w:rFonts w:ascii="Times New Roman" w:eastAsia="Arial Unicode MS" w:hAnsi="Times New Roman"/>
                <w:b/>
                <w:sz w:val="28"/>
                <w:szCs w:val="36"/>
              </w:rPr>
              <w:t>3</w:t>
            </w:r>
          </w:p>
        </w:tc>
        <w:tc>
          <w:tcPr>
            <w:tcW w:w="8820" w:type="dxa"/>
            <w:gridSpan w:val="7"/>
          </w:tcPr>
          <w:p w:rsidR="0099080D" w:rsidRPr="00E529E1" w:rsidRDefault="0099080D" w:rsidP="008C3A74">
            <w:pPr>
              <w:rPr>
                <w:rFonts w:ascii="Times New Roman" w:eastAsia="Verdana" w:hAnsi="Times New Roman"/>
                <w:b/>
              </w:rPr>
            </w:pPr>
            <w:r>
              <w:rPr>
                <w:rFonts w:ascii="Times New Roman" w:eastAsia="Verdana" w:hAnsi="Times New Roman"/>
                <w:b/>
                <w:sz w:val="28"/>
              </w:rPr>
              <w:t>Hardware</w:t>
            </w:r>
            <w:r w:rsidRPr="0099080D">
              <w:rPr>
                <w:rFonts w:ascii="Times New Roman" w:eastAsia="Verdana" w:hAnsi="Times New Roman"/>
                <w:b/>
                <w:sz w:val="28"/>
              </w:rPr>
              <w:t xml:space="preserve"> Interfaces</w:t>
            </w:r>
          </w:p>
        </w:tc>
      </w:tr>
      <w:tr w:rsidR="0099080D" w:rsidRPr="0093212B" w:rsidTr="00D344AB">
        <w:trPr>
          <w:trHeight w:val="103"/>
        </w:trPr>
        <w:tc>
          <w:tcPr>
            <w:tcW w:w="1350" w:type="dxa"/>
          </w:tcPr>
          <w:p w:rsidR="0099080D" w:rsidRDefault="0099080D" w:rsidP="008C3A74">
            <w:pPr>
              <w:rPr>
                <w:rFonts w:ascii="Times New Roman" w:eastAsia="Arial Unicode MS" w:hAnsi="Times New Roman"/>
                <w:b/>
                <w:sz w:val="28"/>
                <w:szCs w:val="36"/>
              </w:rPr>
            </w:pPr>
          </w:p>
        </w:tc>
        <w:tc>
          <w:tcPr>
            <w:tcW w:w="8820" w:type="dxa"/>
            <w:gridSpan w:val="7"/>
          </w:tcPr>
          <w:p w:rsidR="00957E97" w:rsidRPr="00957E97" w:rsidRDefault="00957E97" w:rsidP="00752F00">
            <w:pPr>
              <w:pStyle w:val="ListParagraph"/>
              <w:numPr>
                <w:ilvl w:val="0"/>
                <w:numId w:val="42"/>
              </w:numPr>
              <w:ind w:left="162" w:hanging="162"/>
              <w:jc w:val="both"/>
              <w:rPr>
                <w:rFonts w:ascii="Times New Roman" w:eastAsia="Verdana" w:hAnsi="Times New Roman"/>
                <w:sz w:val="24"/>
              </w:rPr>
            </w:pPr>
            <w:r w:rsidRPr="00957E97">
              <w:rPr>
                <w:rFonts w:ascii="Times New Roman" w:eastAsia="Verdana" w:hAnsi="Times New Roman"/>
                <w:sz w:val="24"/>
              </w:rPr>
              <w:t>Screen resolution of at least 800 x 600 pixels is required for proper and complete viewing of screens. Higher resolutions in wide-screen mode will be better for a better view.</w:t>
            </w:r>
          </w:p>
          <w:p w:rsidR="00957E97" w:rsidRPr="00957E97" w:rsidRDefault="00957E97" w:rsidP="00752F00">
            <w:pPr>
              <w:pStyle w:val="ListParagraph"/>
              <w:numPr>
                <w:ilvl w:val="0"/>
                <w:numId w:val="42"/>
              </w:numPr>
              <w:ind w:left="162" w:hanging="162"/>
              <w:jc w:val="both"/>
              <w:rPr>
                <w:rFonts w:ascii="Times New Roman" w:eastAsia="Verdana" w:hAnsi="Times New Roman"/>
                <w:sz w:val="24"/>
              </w:rPr>
            </w:pPr>
            <w:r w:rsidRPr="00957E97">
              <w:rPr>
                <w:rFonts w:ascii="Times New Roman" w:eastAsia="Verdana" w:hAnsi="Times New Roman"/>
                <w:sz w:val="24"/>
              </w:rPr>
              <w:t>A network connection (internet / intranet) is required to make the web service accessible on other systems connected over the network.</w:t>
            </w:r>
          </w:p>
          <w:p w:rsidR="00D77256" w:rsidRDefault="00957E97" w:rsidP="00D77256">
            <w:pPr>
              <w:pStyle w:val="ListParagraph"/>
              <w:numPr>
                <w:ilvl w:val="0"/>
                <w:numId w:val="42"/>
              </w:numPr>
              <w:ind w:left="162" w:hanging="162"/>
              <w:jc w:val="both"/>
              <w:rPr>
                <w:rFonts w:ascii="Times New Roman" w:eastAsia="Verdana" w:hAnsi="Times New Roman"/>
                <w:sz w:val="24"/>
              </w:rPr>
            </w:pPr>
            <w:r w:rsidRPr="006A1F3C">
              <w:rPr>
                <w:rFonts w:ascii="Times New Roman" w:eastAsia="Verdana" w:hAnsi="Times New Roman"/>
                <w:sz w:val="24"/>
              </w:rPr>
              <w:lastRenderedPageBreak/>
              <w:t>Other hardware interfac</w:t>
            </w:r>
            <w:r w:rsidR="006A1F3C" w:rsidRPr="006A1F3C">
              <w:rPr>
                <w:rFonts w:ascii="Times New Roman" w:eastAsia="Verdana" w:hAnsi="Times New Roman"/>
                <w:sz w:val="24"/>
              </w:rPr>
              <w:t>e specifications are as follows</w:t>
            </w:r>
          </w:p>
          <w:p w:rsidR="008F6409" w:rsidRPr="008F6409" w:rsidRDefault="008F6409" w:rsidP="008F6409">
            <w:pPr>
              <w:jc w:val="both"/>
              <w:rPr>
                <w:rFonts w:ascii="Times New Roman" w:eastAsia="Verdana" w:hAnsi="Times New Roman"/>
                <w:sz w:val="24"/>
              </w:rPr>
            </w:pPr>
          </w:p>
          <w:tbl>
            <w:tblPr>
              <w:tblStyle w:val="TableGrid"/>
              <w:tblW w:w="0" w:type="auto"/>
              <w:tblLayout w:type="fixed"/>
              <w:tblLook w:val="04A0" w:firstRow="1" w:lastRow="0" w:firstColumn="1" w:lastColumn="0" w:noHBand="0" w:noVBand="1"/>
            </w:tblPr>
            <w:tblGrid>
              <w:gridCol w:w="5276"/>
              <w:gridCol w:w="1203"/>
              <w:gridCol w:w="1914"/>
            </w:tblGrid>
            <w:tr w:rsidR="00957E97" w:rsidTr="00461CFF">
              <w:trPr>
                <w:trHeight w:val="142"/>
              </w:trPr>
              <w:tc>
                <w:tcPr>
                  <w:tcW w:w="8393" w:type="dxa"/>
                  <w:gridSpan w:val="3"/>
                </w:tcPr>
                <w:p w:rsidR="00957E97" w:rsidRPr="004C7C6A" w:rsidRDefault="00957E97" w:rsidP="008C3A74">
                  <w:pPr>
                    <w:spacing w:line="334" w:lineRule="auto"/>
                    <w:ind w:right="720"/>
                    <w:rPr>
                      <w:rFonts w:ascii="Times New Roman" w:eastAsia="Verdana" w:hAnsi="Times New Roman"/>
                      <w:sz w:val="24"/>
                    </w:rPr>
                  </w:pPr>
                  <w:r>
                    <w:rPr>
                      <w:rFonts w:ascii="Times New Roman" w:eastAsia="Verdana" w:hAnsi="Times New Roman"/>
                      <w:sz w:val="24"/>
                    </w:rPr>
                    <w:t xml:space="preserve"> </w:t>
                  </w:r>
                  <w:r w:rsidR="00807B1A">
                    <w:rPr>
                      <w:rFonts w:ascii="Times New Roman" w:eastAsia="Verdana" w:hAnsi="Times New Roman"/>
                      <w:b/>
                      <w:sz w:val="24"/>
                    </w:rPr>
                    <w:t xml:space="preserve">HARDWARE INTERFACES - </w:t>
                  </w:r>
                  <w:r>
                    <w:rPr>
                      <w:rFonts w:ascii="Times New Roman" w:eastAsia="Verdana" w:hAnsi="Times New Roman"/>
                      <w:b/>
                      <w:sz w:val="24"/>
                    </w:rPr>
                    <w:t>CLIENT SIDE (Minimum)</w:t>
                  </w:r>
                </w:p>
              </w:tc>
            </w:tr>
            <w:tr w:rsidR="00311139" w:rsidTr="00461CFF">
              <w:trPr>
                <w:trHeight w:val="142"/>
              </w:trPr>
              <w:tc>
                <w:tcPr>
                  <w:tcW w:w="5276" w:type="dxa"/>
                </w:tcPr>
                <w:p w:rsidR="00311139" w:rsidRPr="004C7C6A" w:rsidRDefault="00311139" w:rsidP="008C3A74">
                  <w:pPr>
                    <w:tabs>
                      <w:tab w:val="left" w:pos="2152"/>
                    </w:tabs>
                    <w:spacing w:line="334" w:lineRule="auto"/>
                    <w:ind w:right="-55"/>
                    <w:jc w:val="center"/>
                    <w:rPr>
                      <w:rFonts w:ascii="Times New Roman" w:eastAsia="Verdana" w:hAnsi="Times New Roman"/>
                      <w:b/>
                      <w:sz w:val="24"/>
                    </w:rPr>
                  </w:pPr>
                  <w:r>
                    <w:rPr>
                      <w:rFonts w:ascii="Times New Roman" w:eastAsia="Verdana" w:hAnsi="Times New Roman"/>
                      <w:b/>
                      <w:sz w:val="24"/>
                    </w:rPr>
                    <w:t>HARDWARE</w:t>
                  </w:r>
                </w:p>
              </w:tc>
              <w:tc>
                <w:tcPr>
                  <w:tcW w:w="1203" w:type="dxa"/>
                </w:tcPr>
                <w:p w:rsidR="00311139" w:rsidRPr="004C7C6A" w:rsidRDefault="00311139" w:rsidP="008C3A74">
                  <w:pPr>
                    <w:tabs>
                      <w:tab w:val="left" w:pos="1294"/>
                    </w:tabs>
                    <w:spacing w:line="334" w:lineRule="auto"/>
                    <w:ind w:right="43"/>
                    <w:jc w:val="center"/>
                    <w:rPr>
                      <w:rFonts w:ascii="Times New Roman" w:eastAsia="Verdana" w:hAnsi="Times New Roman"/>
                      <w:b/>
                      <w:sz w:val="24"/>
                    </w:rPr>
                  </w:pPr>
                  <w:r>
                    <w:rPr>
                      <w:rFonts w:ascii="Times New Roman" w:eastAsia="Verdana" w:hAnsi="Times New Roman"/>
                      <w:b/>
                      <w:sz w:val="24"/>
                    </w:rPr>
                    <w:t>RAM</w:t>
                  </w:r>
                </w:p>
              </w:tc>
              <w:tc>
                <w:tcPr>
                  <w:tcW w:w="1914" w:type="dxa"/>
                </w:tcPr>
                <w:p w:rsidR="00311139" w:rsidRPr="004C7C6A" w:rsidRDefault="00311139" w:rsidP="008C3A74">
                  <w:pPr>
                    <w:spacing w:line="334" w:lineRule="auto"/>
                    <w:jc w:val="center"/>
                    <w:rPr>
                      <w:rFonts w:ascii="Times New Roman" w:eastAsia="Verdana" w:hAnsi="Times New Roman"/>
                      <w:sz w:val="24"/>
                    </w:rPr>
                  </w:pPr>
                  <w:r>
                    <w:rPr>
                      <w:rFonts w:ascii="Times New Roman" w:eastAsia="Verdana" w:hAnsi="Times New Roman"/>
                      <w:b/>
                      <w:sz w:val="24"/>
                    </w:rPr>
                    <w:t>DISK SPACE</w:t>
                  </w:r>
                </w:p>
              </w:tc>
            </w:tr>
            <w:tr w:rsidR="00311139" w:rsidTr="00461CFF">
              <w:trPr>
                <w:trHeight w:val="541"/>
              </w:trPr>
              <w:tc>
                <w:tcPr>
                  <w:tcW w:w="5276" w:type="dxa"/>
                </w:tcPr>
                <w:p w:rsidR="00311139" w:rsidRPr="00202F33" w:rsidRDefault="00311139" w:rsidP="00311139">
                  <w:pPr>
                    <w:autoSpaceDE w:val="0"/>
                    <w:autoSpaceDN w:val="0"/>
                    <w:adjustRightInd w:val="0"/>
                    <w:spacing w:after="0" w:line="240" w:lineRule="auto"/>
                    <w:jc w:val="center"/>
                    <w:rPr>
                      <w:rFonts w:ascii="Times New Roman" w:eastAsia="Verdana" w:hAnsi="Times New Roman"/>
                      <w:b/>
                      <w:sz w:val="24"/>
                      <w:szCs w:val="24"/>
                    </w:rPr>
                  </w:pPr>
                  <w:r w:rsidRPr="00202F33">
                    <w:rPr>
                      <w:rFonts w:ascii="Times New Roman" w:hAnsi="Times New Roman"/>
                      <w:sz w:val="24"/>
                      <w:szCs w:val="24"/>
                    </w:rPr>
                    <w:t>Intel Pentium 4 and Higher</w:t>
                  </w:r>
                  <w:r>
                    <w:rPr>
                      <w:rFonts w:ascii="Times New Roman" w:hAnsi="Times New Roman"/>
                      <w:sz w:val="24"/>
                      <w:szCs w:val="24"/>
                    </w:rPr>
                    <w:t xml:space="preserve"> Processor</w:t>
                  </w:r>
                </w:p>
              </w:tc>
              <w:tc>
                <w:tcPr>
                  <w:tcW w:w="1203" w:type="dxa"/>
                  <w:vMerge w:val="restart"/>
                </w:tcPr>
                <w:p w:rsidR="00E05464" w:rsidRDefault="00E05464" w:rsidP="008C3A74">
                  <w:pPr>
                    <w:spacing w:line="334" w:lineRule="auto"/>
                    <w:ind w:right="-18"/>
                    <w:jc w:val="center"/>
                    <w:rPr>
                      <w:rFonts w:ascii="Times New Roman" w:hAnsi="Times New Roman"/>
                      <w:sz w:val="24"/>
                      <w:szCs w:val="24"/>
                    </w:rPr>
                  </w:pPr>
                </w:p>
                <w:p w:rsidR="00311139" w:rsidRPr="00202F33" w:rsidRDefault="00311139" w:rsidP="008C3A74">
                  <w:pPr>
                    <w:spacing w:line="334" w:lineRule="auto"/>
                    <w:ind w:right="-18"/>
                    <w:jc w:val="center"/>
                    <w:rPr>
                      <w:rFonts w:ascii="Times New Roman" w:eastAsia="Verdana" w:hAnsi="Times New Roman"/>
                      <w:b/>
                      <w:sz w:val="24"/>
                      <w:szCs w:val="24"/>
                    </w:rPr>
                  </w:pPr>
                  <w:r w:rsidRPr="00202F33">
                    <w:rPr>
                      <w:rFonts w:ascii="Times New Roman" w:hAnsi="Times New Roman"/>
                      <w:sz w:val="24"/>
                      <w:szCs w:val="24"/>
                    </w:rPr>
                    <w:t>256 MB</w:t>
                  </w:r>
                </w:p>
              </w:tc>
              <w:tc>
                <w:tcPr>
                  <w:tcW w:w="1914" w:type="dxa"/>
                  <w:vMerge w:val="restart"/>
                </w:tcPr>
                <w:p w:rsidR="00E05464" w:rsidRDefault="00E05464" w:rsidP="008C3A74">
                  <w:pPr>
                    <w:spacing w:line="311" w:lineRule="auto"/>
                    <w:ind w:right="-131"/>
                    <w:jc w:val="center"/>
                    <w:rPr>
                      <w:rFonts w:ascii="Times New Roman" w:hAnsi="Times New Roman"/>
                      <w:sz w:val="24"/>
                      <w:szCs w:val="24"/>
                    </w:rPr>
                  </w:pPr>
                </w:p>
                <w:p w:rsidR="00311139" w:rsidRPr="00202F33" w:rsidRDefault="00311139" w:rsidP="008C3A74">
                  <w:pPr>
                    <w:spacing w:line="311" w:lineRule="auto"/>
                    <w:ind w:right="-131"/>
                    <w:jc w:val="center"/>
                    <w:rPr>
                      <w:rFonts w:ascii="Times New Roman" w:eastAsia="Verdana" w:hAnsi="Times New Roman"/>
                      <w:b/>
                      <w:sz w:val="24"/>
                      <w:szCs w:val="24"/>
                    </w:rPr>
                  </w:pPr>
                  <w:r>
                    <w:rPr>
                      <w:rFonts w:ascii="Times New Roman" w:hAnsi="Times New Roman"/>
                      <w:sz w:val="24"/>
                      <w:szCs w:val="24"/>
                    </w:rPr>
                    <w:t>2</w:t>
                  </w:r>
                  <w:r w:rsidRPr="00202F33">
                    <w:rPr>
                      <w:rFonts w:ascii="Times New Roman" w:hAnsi="Times New Roman"/>
                      <w:sz w:val="24"/>
                      <w:szCs w:val="24"/>
                    </w:rPr>
                    <w:t xml:space="preserve"> GB</w:t>
                  </w:r>
                </w:p>
              </w:tc>
            </w:tr>
            <w:tr w:rsidR="00311139" w:rsidTr="00461CFF">
              <w:trPr>
                <w:trHeight w:val="553"/>
              </w:trPr>
              <w:tc>
                <w:tcPr>
                  <w:tcW w:w="5276" w:type="dxa"/>
                </w:tcPr>
                <w:p w:rsidR="00311139" w:rsidRDefault="00311139" w:rsidP="00311139">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QWERTY Keyboard (U.S. Design)</w:t>
                  </w:r>
                </w:p>
              </w:tc>
              <w:tc>
                <w:tcPr>
                  <w:tcW w:w="1203" w:type="dxa"/>
                  <w:vMerge/>
                </w:tcPr>
                <w:p w:rsidR="00311139" w:rsidRPr="00202F33" w:rsidRDefault="00311139" w:rsidP="008C3A74">
                  <w:pPr>
                    <w:spacing w:line="334" w:lineRule="auto"/>
                    <w:ind w:right="-18"/>
                    <w:jc w:val="center"/>
                    <w:rPr>
                      <w:rFonts w:ascii="Times New Roman" w:hAnsi="Times New Roman"/>
                      <w:sz w:val="24"/>
                      <w:szCs w:val="24"/>
                    </w:rPr>
                  </w:pPr>
                </w:p>
              </w:tc>
              <w:tc>
                <w:tcPr>
                  <w:tcW w:w="1914" w:type="dxa"/>
                  <w:vMerge/>
                </w:tcPr>
                <w:p w:rsidR="00311139" w:rsidRPr="00202F33" w:rsidRDefault="00311139" w:rsidP="008C3A74">
                  <w:pPr>
                    <w:spacing w:line="311" w:lineRule="auto"/>
                    <w:ind w:right="-131"/>
                    <w:jc w:val="center"/>
                    <w:rPr>
                      <w:rFonts w:ascii="Times New Roman" w:hAnsi="Times New Roman"/>
                      <w:sz w:val="24"/>
                      <w:szCs w:val="24"/>
                    </w:rPr>
                  </w:pPr>
                </w:p>
              </w:tc>
            </w:tr>
            <w:tr w:rsidR="00311139" w:rsidTr="00461CFF">
              <w:trPr>
                <w:trHeight w:val="553"/>
              </w:trPr>
              <w:tc>
                <w:tcPr>
                  <w:tcW w:w="5276" w:type="dxa"/>
                </w:tcPr>
                <w:p w:rsidR="00311139" w:rsidRDefault="00311139" w:rsidP="008C3A74">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USB 2.0 / PS2 Mouse</w:t>
                  </w:r>
                </w:p>
                <w:p w:rsidR="00311139" w:rsidRDefault="00311139" w:rsidP="008C3A74">
                  <w:pPr>
                    <w:autoSpaceDE w:val="0"/>
                    <w:autoSpaceDN w:val="0"/>
                    <w:adjustRightInd w:val="0"/>
                    <w:spacing w:after="0" w:line="240" w:lineRule="auto"/>
                    <w:jc w:val="center"/>
                    <w:rPr>
                      <w:rFonts w:ascii="Times New Roman" w:hAnsi="Times New Roman"/>
                      <w:sz w:val="24"/>
                      <w:szCs w:val="24"/>
                    </w:rPr>
                  </w:pPr>
                </w:p>
              </w:tc>
              <w:tc>
                <w:tcPr>
                  <w:tcW w:w="1203" w:type="dxa"/>
                  <w:vMerge/>
                </w:tcPr>
                <w:p w:rsidR="00311139" w:rsidRPr="00202F33" w:rsidRDefault="00311139" w:rsidP="008C3A74">
                  <w:pPr>
                    <w:spacing w:line="334" w:lineRule="auto"/>
                    <w:ind w:right="-18"/>
                    <w:jc w:val="center"/>
                    <w:rPr>
                      <w:rFonts w:ascii="Times New Roman" w:hAnsi="Times New Roman"/>
                      <w:sz w:val="24"/>
                      <w:szCs w:val="24"/>
                    </w:rPr>
                  </w:pPr>
                </w:p>
              </w:tc>
              <w:tc>
                <w:tcPr>
                  <w:tcW w:w="1914" w:type="dxa"/>
                  <w:vMerge/>
                </w:tcPr>
                <w:p w:rsidR="00311139" w:rsidRPr="00202F33" w:rsidRDefault="00311139" w:rsidP="008C3A74">
                  <w:pPr>
                    <w:spacing w:line="311" w:lineRule="auto"/>
                    <w:ind w:right="-131"/>
                    <w:jc w:val="center"/>
                    <w:rPr>
                      <w:rFonts w:ascii="Times New Roman" w:hAnsi="Times New Roman"/>
                      <w:sz w:val="24"/>
                      <w:szCs w:val="24"/>
                    </w:rPr>
                  </w:pPr>
                </w:p>
              </w:tc>
            </w:tr>
            <w:tr w:rsidR="004640E1" w:rsidTr="003F4146">
              <w:trPr>
                <w:trHeight w:val="553"/>
              </w:trPr>
              <w:tc>
                <w:tcPr>
                  <w:tcW w:w="8393" w:type="dxa"/>
                  <w:gridSpan w:val="3"/>
                </w:tcPr>
                <w:p w:rsidR="004640E1" w:rsidRPr="00202F33" w:rsidRDefault="004640E1" w:rsidP="004640E1">
                  <w:pPr>
                    <w:spacing w:line="311" w:lineRule="auto"/>
                    <w:ind w:right="-131"/>
                    <w:jc w:val="center"/>
                    <w:rPr>
                      <w:rFonts w:ascii="Times New Roman" w:hAnsi="Times New Roman"/>
                      <w:sz w:val="24"/>
                      <w:szCs w:val="24"/>
                    </w:rPr>
                  </w:pPr>
                  <w:r>
                    <w:rPr>
                      <w:rFonts w:ascii="Times New Roman" w:eastAsia="Verdana" w:hAnsi="Times New Roman"/>
                      <w:b/>
                      <w:sz w:val="24"/>
                    </w:rPr>
                    <w:t>Table 1 – Minimum Client Side Hardware Interfaces</w:t>
                  </w:r>
                </w:p>
              </w:tc>
            </w:tr>
          </w:tbl>
          <w:p w:rsidR="00957E97" w:rsidRDefault="00957E97" w:rsidP="00957E97">
            <w:pPr>
              <w:spacing w:line="311" w:lineRule="auto"/>
              <w:ind w:right="720"/>
              <w:jc w:val="both"/>
              <w:rPr>
                <w:rFonts w:ascii="Times New Roman" w:eastAsia="Arial Unicode MS" w:hAnsi="Times New Roman"/>
                <w:b/>
                <w:sz w:val="28"/>
                <w:szCs w:val="36"/>
              </w:rPr>
            </w:pPr>
          </w:p>
          <w:tbl>
            <w:tblPr>
              <w:tblStyle w:val="TableGrid"/>
              <w:tblW w:w="0" w:type="auto"/>
              <w:tblLayout w:type="fixed"/>
              <w:tblLook w:val="04A0" w:firstRow="1" w:lastRow="0" w:firstColumn="1" w:lastColumn="0" w:noHBand="0" w:noVBand="1"/>
            </w:tblPr>
            <w:tblGrid>
              <w:gridCol w:w="5287"/>
              <w:gridCol w:w="1200"/>
              <w:gridCol w:w="1906"/>
            </w:tblGrid>
            <w:tr w:rsidR="00957E97" w:rsidTr="00461CFF">
              <w:trPr>
                <w:trHeight w:val="142"/>
              </w:trPr>
              <w:tc>
                <w:tcPr>
                  <w:tcW w:w="8393" w:type="dxa"/>
                  <w:gridSpan w:val="3"/>
                </w:tcPr>
                <w:p w:rsidR="00957E97" w:rsidRPr="004C7C6A" w:rsidRDefault="00807B1A" w:rsidP="008C3A74">
                  <w:pPr>
                    <w:spacing w:line="334" w:lineRule="auto"/>
                    <w:ind w:right="720"/>
                    <w:rPr>
                      <w:rFonts w:ascii="Times New Roman" w:eastAsia="Verdana" w:hAnsi="Times New Roman"/>
                      <w:sz w:val="24"/>
                    </w:rPr>
                  </w:pPr>
                  <w:r>
                    <w:rPr>
                      <w:rFonts w:ascii="Times New Roman" w:eastAsia="Verdana" w:hAnsi="Times New Roman"/>
                      <w:b/>
                      <w:sz w:val="24"/>
                    </w:rPr>
                    <w:t xml:space="preserve">HARDWARE INTERFACES - </w:t>
                  </w:r>
                  <w:r w:rsidR="00957E97">
                    <w:rPr>
                      <w:rFonts w:ascii="Times New Roman" w:eastAsia="Verdana" w:hAnsi="Times New Roman"/>
                      <w:b/>
                      <w:sz w:val="24"/>
                    </w:rPr>
                    <w:t>SERVER SIDE (Minimum)</w:t>
                  </w:r>
                </w:p>
              </w:tc>
            </w:tr>
            <w:tr w:rsidR="00311139" w:rsidTr="00461CFF">
              <w:trPr>
                <w:trHeight w:val="142"/>
              </w:trPr>
              <w:tc>
                <w:tcPr>
                  <w:tcW w:w="5287" w:type="dxa"/>
                </w:tcPr>
                <w:p w:rsidR="00311139" w:rsidRPr="004C7C6A" w:rsidRDefault="00311139" w:rsidP="008C3A74">
                  <w:pPr>
                    <w:tabs>
                      <w:tab w:val="left" w:pos="2152"/>
                    </w:tabs>
                    <w:spacing w:line="334" w:lineRule="auto"/>
                    <w:ind w:right="-55"/>
                    <w:jc w:val="center"/>
                    <w:rPr>
                      <w:rFonts w:ascii="Times New Roman" w:eastAsia="Verdana" w:hAnsi="Times New Roman"/>
                      <w:b/>
                      <w:sz w:val="24"/>
                    </w:rPr>
                  </w:pPr>
                  <w:r>
                    <w:rPr>
                      <w:rFonts w:ascii="Times New Roman" w:eastAsia="Verdana" w:hAnsi="Times New Roman"/>
                      <w:b/>
                      <w:sz w:val="24"/>
                    </w:rPr>
                    <w:t>HARDWARE</w:t>
                  </w:r>
                </w:p>
              </w:tc>
              <w:tc>
                <w:tcPr>
                  <w:tcW w:w="1200" w:type="dxa"/>
                </w:tcPr>
                <w:p w:rsidR="00311139" w:rsidRPr="004C7C6A" w:rsidRDefault="00311139" w:rsidP="008C3A74">
                  <w:pPr>
                    <w:tabs>
                      <w:tab w:val="left" w:pos="1294"/>
                    </w:tabs>
                    <w:spacing w:line="334" w:lineRule="auto"/>
                    <w:ind w:right="43"/>
                    <w:jc w:val="center"/>
                    <w:rPr>
                      <w:rFonts w:ascii="Times New Roman" w:eastAsia="Verdana" w:hAnsi="Times New Roman"/>
                      <w:b/>
                      <w:sz w:val="24"/>
                    </w:rPr>
                  </w:pPr>
                  <w:r>
                    <w:rPr>
                      <w:rFonts w:ascii="Times New Roman" w:eastAsia="Verdana" w:hAnsi="Times New Roman"/>
                      <w:b/>
                      <w:sz w:val="24"/>
                    </w:rPr>
                    <w:t>RAM</w:t>
                  </w:r>
                </w:p>
              </w:tc>
              <w:tc>
                <w:tcPr>
                  <w:tcW w:w="1906" w:type="dxa"/>
                </w:tcPr>
                <w:p w:rsidR="00311139" w:rsidRPr="004C7C6A" w:rsidRDefault="00311139" w:rsidP="008C3A74">
                  <w:pPr>
                    <w:spacing w:line="334" w:lineRule="auto"/>
                    <w:jc w:val="center"/>
                    <w:rPr>
                      <w:rFonts w:ascii="Times New Roman" w:eastAsia="Verdana" w:hAnsi="Times New Roman"/>
                      <w:sz w:val="24"/>
                    </w:rPr>
                  </w:pPr>
                  <w:r>
                    <w:rPr>
                      <w:rFonts w:ascii="Times New Roman" w:eastAsia="Verdana" w:hAnsi="Times New Roman"/>
                      <w:b/>
                      <w:sz w:val="24"/>
                    </w:rPr>
                    <w:t>DISK SPACE</w:t>
                  </w:r>
                </w:p>
              </w:tc>
            </w:tr>
            <w:tr w:rsidR="00311139" w:rsidTr="00461CFF">
              <w:trPr>
                <w:trHeight w:val="1760"/>
              </w:trPr>
              <w:tc>
                <w:tcPr>
                  <w:tcW w:w="5287" w:type="dxa"/>
                </w:tcPr>
                <w:p w:rsidR="00311139" w:rsidRPr="00202F33" w:rsidRDefault="00311139" w:rsidP="008C3A74">
                  <w:pPr>
                    <w:autoSpaceDE w:val="0"/>
                    <w:autoSpaceDN w:val="0"/>
                    <w:adjustRightInd w:val="0"/>
                    <w:spacing w:after="0" w:line="240" w:lineRule="auto"/>
                    <w:jc w:val="center"/>
                    <w:rPr>
                      <w:rFonts w:ascii="Times New Roman" w:hAnsi="Times New Roman"/>
                      <w:sz w:val="24"/>
                      <w:szCs w:val="24"/>
                    </w:rPr>
                  </w:pPr>
                </w:p>
                <w:p w:rsidR="00311139" w:rsidRDefault="00311139" w:rsidP="008C3A74">
                  <w:pPr>
                    <w:autoSpaceDE w:val="0"/>
                    <w:autoSpaceDN w:val="0"/>
                    <w:adjustRightInd w:val="0"/>
                    <w:spacing w:after="0" w:line="240" w:lineRule="auto"/>
                    <w:jc w:val="center"/>
                    <w:rPr>
                      <w:rFonts w:ascii="Times New Roman" w:hAnsi="Times New Roman"/>
                      <w:sz w:val="24"/>
                      <w:szCs w:val="24"/>
                    </w:rPr>
                  </w:pPr>
                  <w:r w:rsidRPr="00202F33">
                    <w:rPr>
                      <w:rFonts w:ascii="Times New Roman" w:hAnsi="Times New Roman"/>
                      <w:sz w:val="24"/>
                      <w:szCs w:val="24"/>
                    </w:rPr>
                    <w:t xml:space="preserve"> </w:t>
                  </w:r>
                </w:p>
                <w:p w:rsidR="00311139" w:rsidRPr="00202F33" w:rsidRDefault="00427682" w:rsidP="008C3A74">
                  <w:pPr>
                    <w:autoSpaceDE w:val="0"/>
                    <w:autoSpaceDN w:val="0"/>
                    <w:adjustRightInd w:val="0"/>
                    <w:spacing w:after="0" w:line="240" w:lineRule="auto"/>
                    <w:jc w:val="center"/>
                    <w:rPr>
                      <w:rFonts w:ascii="Times New Roman" w:eastAsia="Verdana" w:hAnsi="Times New Roman"/>
                      <w:b/>
                      <w:sz w:val="24"/>
                      <w:szCs w:val="24"/>
                    </w:rPr>
                  </w:pPr>
                  <w:r>
                    <w:rPr>
                      <w:rFonts w:ascii="Times New Roman" w:hAnsi="Times New Roman"/>
                      <w:sz w:val="24"/>
                      <w:szCs w:val="24"/>
                    </w:rPr>
                    <w:t>Quad core processor</w:t>
                  </w:r>
                  <w:r w:rsidR="00311139" w:rsidRPr="00202F33">
                    <w:rPr>
                      <w:rFonts w:ascii="Times New Roman" w:hAnsi="Times New Roman"/>
                      <w:sz w:val="24"/>
                      <w:szCs w:val="24"/>
                    </w:rPr>
                    <w:t xml:space="preserve"> and higher</w:t>
                  </w:r>
                </w:p>
              </w:tc>
              <w:tc>
                <w:tcPr>
                  <w:tcW w:w="1200" w:type="dxa"/>
                </w:tcPr>
                <w:p w:rsidR="00311139" w:rsidRDefault="00311139" w:rsidP="008C3A74">
                  <w:pPr>
                    <w:tabs>
                      <w:tab w:val="left" w:pos="1200"/>
                    </w:tabs>
                    <w:spacing w:line="334" w:lineRule="auto"/>
                    <w:ind w:right="81"/>
                    <w:jc w:val="center"/>
                    <w:rPr>
                      <w:rFonts w:ascii="Times New Roman" w:hAnsi="Times New Roman"/>
                      <w:sz w:val="24"/>
                      <w:szCs w:val="24"/>
                    </w:rPr>
                  </w:pPr>
                </w:p>
                <w:p w:rsidR="00311139" w:rsidRPr="00202F33" w:rsidRDefault="00427682" w:rsidP="008C3A74">
                  <w:pPr>
                    <w:spacing w:line="334" w:lineRule="auto"/>
                    <w:ind w:right="-8"/>
                    <w:jc w:val="center"/>
                    <w:rPr>
                      <w:rFonts w:ascii="Times New Roman" w:eastAsia="Verdana" w:hAnsi="Times New Roman"/>
                      <w:b/>
                      <w:sz w:val="24"/>
                      <w:szCs w:val="24"/>
                    </w:rPr>
                  </w:pPr>
                  <w:r>
                    <w:rPr>
                      <w:rFonts w:ascii="Times New Roman" w:eastAsia="Verdana" w:hAnsi="Times New Roman"/>
                      <w:sz w:val="24"/>
                      <w:szCs w:val="24"/>
                    </w:rPr>
                    <w:t>4096</w:t>
                  </w:r>
                  <w:r w:rsidR="00311139">
                    <w:rPr>
                      <w:rFonts w:ascii="Times New Roman" w:eastAsia="Verdana" w:hAnsi="Times New Roman"/>
                      <w:sz w:val="24"/>
                      <w:szCs w:val="24"/>
                    </w:rPr>
                    <w:t xml:space="preserve"> MB</w:t>
                  </w:r>
                </w:p>
              </w:tc>
              <w:tc>
                <w:tcPr>
                  <w:tcW w:w="1906" w:type="dxa"/>
                </w:tcPr>
                <w:p w:rsidR="00311139" w:rsidRDefault="00311139" w:rsidP="008C3A74">
                  <w:pPr>
                    <w:spacing w:line="334" w:lineRule="auto"/>
                    <w:ind w:right="-41"/>
                    <w:jc w:val="center"/>
                    <w:rPr>
                      <w:rFonts w:ascii="Times New Roman" w:eastAsia="Verdana" w:hAnsi="Times New Roman"/>
                      <w:sz w:val="24"/>
                      <w:szCs w:val="24"/>
                    </w:rPr>
                  </w:pPr>
                </w:p>
                <w:p w:rsidR="00311139" w:rsidRPr="00414188" w:rsidRDefault="00933D1C" w:rsidP="008C3A74">
                  <w:pPr>
                    <w:spacing w:line="334" w:lineRule="auto"/>
                    <w:ind w:right="-41"/>
                    <w:jc w:val="center"/>
                    <w:rPr>
                      <w:rFonts w:ascii="Times New Roman" w:eastAsia="Verdana" w:hAnsi="Times New Roman"/>
                      <w:sz w:val="24"/>
                      <w:szCs w:val="24"/>
                    </w:rPr>
                  </w:pPr>
                  <w:r>
                    <w:rPr>
                      <w:rFonts w:ascii="Times New Roman" w:eastAsia="Verdana" w:hAnsi="Times New Roman"/>
                      <w:sz w:val="24"/>
                      <w:szCs w:val="24"/>
                    </w:rPr>
                    <w:t>15</w:t>
                  </w:r>
                  <w:r w:rsidR="00311139" w:rsidRPr="00414188">
                    <w:rPr>
                      <w:rFonts w:ascii="Times New Roman" w:eastAsia="Verdana" w:hAnsi="Times New Roman"/>
                      <w:sz w:val="24"/>
                      <w:szCs w:val="24"/>
                    </w:rPr>
                    <w:t xml:space="preserve"> GB</w:t>
                  </w:r>
                </w:p>
              </w:tc>
            </w:tr>
            <w:tr w:rsidR="00807B1A" w:rsidTr="004D0C19">
              <w:trPr>
                <w:trHeight w:val="406"/>
              </w:trPr>
              <w:tc>
                <w:tcPr>
                  <w:tcW w:w="8393" w:type="dxa"/>
                  <w:gridSpan w:val="3"/>
                </w:tcPr>
                <w:p w:rsidR="00807B1A" w:rsidRDefault="00CB2317" w:rsidP="004640E1">
                  <w:pPr>
                    <w:spacing w:line="334" w:lineRule="auto"/>
                    <w:ind w:right="-41"/>
                    <w:jc w:val="center"/>
                    <w:rPr>
                      <w:rFonts w:ascii="Times New Roman" w:eastAsia="Verdana" w:hAnsi="Times New Roman"/>
                      <w:sz w:val="24"/>
                      <w:szCs w:val="24"/>
                    </w:rPr>
                  </w:pPr>
                  <w:r>
                    <w:rPr>
                      <w:rFonts w:ascii="Times New Roman" w:eastAsia="Verdana" w:hAnsi="Times New Roman"/>
                      <w:b/>
                      <w:sz w:val="24"/>
                    </w:rPr>
                    <w:t>Table 2</w:t>
                  </w:r>
                  <w:r w:rsidR="00807B1A">
                    <w:rPr>
                      <w:rFonts w:ascii="Times New Roman" w:eastAsia="Verdana" w:hAnsi="Times New Roman"/>
                      <w:b/>
                      <w:sz w:val="24"/>
                    </w:rPr>
                    <w:t xml:space="preserve"> – </w:t>
                  </w:r>
                  <w:r w:rsidR="004640E1">
                    <w:rPr>
                      <w:rFonts w:ascii="Times New Roman" w:eastAsia="Verdana" w:hAnsi="Times New Roman"/>
                      <w:b/>
                      <w:sz w:val="24"/>
                    </w:rPr>
                    <w:t>Minimum</w:t>
                  </w:r>
                  <w:r w:rsidR="00807B1A">
                    <w:rPr>
                      <w:rFonts w:ascii="Times New Roman" w:eastAsia="Verdana" w:hAnsi="Times New Roman"/>
                      <w:b/>
                      <w:sz w:val="24"/>
                    </w:rPr>
                    <w:t xml:space="preserve"> Server Side Hardware Interfaces</w:t>
                  </w:r>
                </w:p>
              </w:tc>
            </w:tr>
          </w:tbl>
          <w:p w:rsidR="00957E97" w:rsidRPr="00957E97" w:rsidRDefault="00957E97" w:rsidP="008C3A74">
            <w:pPr>
              <w:rPr>
                <w:rFonts w:ascii="Times New Roman" w:eastAsia="Verdana" w:hAnsi="Times New Roman"/>
                <w:sz w:val="24"/>
              </w:rPr>
            </w:pPr>
          </w:p>
        </w:tc>
      </w:tr>
      <w:tr w:rsidR="0099080D" w:rsidRPr="0093212B" w:rsidTr="00D344AB">
        <w:trPr>
          <w:trHeight w:val="103"/>
        </w:trPr>
        <w:tc>
          <w:tcPr>
            <w:tcW w:w="1350" w:type="dxa"/>
          </w:tcPr>
          <w:p w:rsidR="0099080D" w:rsidRDefault="0099080D" w:rsidP="008C3A74">
            <w:pPr>
              <w:rPr>
                <w:rFonts w:ascii="Times New Roman" w:eastAsia="Arial Unicode MS" w:hAnsi="Times New Roman"/>
                <w:b/>
                <w:sz w:val="28"/>
                <w:szCs w:val="36"/>
              </w:rPr>
            </w:pPr>
          </w:p>
        </w:tc>
        <w:tc>
          <w:tcPr>
            <w:tcW w:w="8820" w:type="dxa"/>
            <w:gridSpan w:val="7"/>
          </w:tcPr>
          <w:p w:rsidR="0099080D" w:rsidRDefault="0099080D" w:rsidP="008C3A74">
            <w:pPr>
              <w:rPr>
                <w:rFonts w:ascii="Times New Roman" w:eastAsia="Verdana" w:hAnsi="Times New Roman"/>
                <w:b/>
                <w:sz w:val="28"/>
              </w:rPr>
            </w:pPr>
          </w:p>
          <w:tbl>
            <w:tblPr>
              <w:tblStyle w:val="TableGrid"/>
              <w:tblW w:w="0" w:type="auto"/>
              <w:tblLayout w:type="fixed"/>
              <w:tblLook w:val="04A0" w:firstRow="1" w:lastRow="0" w:firstColumn="1" w:lastColumn="0" w:noHBand="0" w:noVBand="1"/>
            </w:tblPr>
            <w:tblGrid>
              <w:gridCol w:w="5276"/>
              <w:gridCol w:w="1203"/>
              <w:gridCol w:w="1914"/>
            </w:tblGrid>
            <w:tr w:rsidR="00D77256" w:rsidTr="00461CFF">
              <w:trPr>
                <w:trHeight w:val="142"/>
              </w:trPr>
              <w:tc>
                <w:tcPr>
                  <w:tcW w:w="8393" w:type="dxa"/>
                  <w:gridSpan w:val="3"/>
                </w:tcPr>
                <w:p w:rsidR="00D77256" w:rsidRPr="004C7C6A" w:rsidRDefault="00807B1A" w:rsidP="008C3A74">
                  <w:pPr>
                    <w:spacing w:line="334" w:lineRule="auto"/>
                    <w:ind w:right="720"/>
                    <w:rPr>
                      <w:rFonts w:ascii="Times New Roman" w:eastAsia="Verdana" w:hAnsi="Times New Roman"/>
                      <w:sz w:val="24"/>
                    </w:rPr>
                  </w:pPr>
                  <w:r>
                    <w:rPr>
                      <w:rFonts w:ascii="Times New Roman" w:eastAsia="Verdana" w:hAnsi="Times New Roman"/>
                      <w:b/>
                      <w:sz w:val="24"/>
                    </w:rPr>
                    <w:t xml:space="preserve">HARDWARE INTERFACES - </w:t>
                  </w:r>
                  <w:r w:rsidR="00D77256">
                    <w:rPr>
                      <w:rFonts w:ascii="Times New Roman" w:eastAsia="Verdana" w:hAnsi="Times New Roman"/>
                      <w:b/>
                      <w:sz w:val="24"/>
                    </w:rPr>
                    <w:t>CLIENT SIDE (Recommended)</w:t>
                  </w:r>
                </w:p>
              </w:tc>
            </w:tr>
            <w:tr w:rsidR="00311139" w:rsidTr="00461CFF">
              <w:trPr>
                <w:trHeight w:val="142"/>
              </w:trPr>
              <w:tc>
                <w:tcPr>
                  <w:tcW w:w="5276" w:type="dxa"/>
                </w:tcPr>
                <w:p w:rsidR="00311139" w:rsidRPr="004C7C6A" w:rsidRDefault="00311139" w:rsidP="008C3A74">
                  <w:pPr>
                    <w:tabs>
                      <w:tab w:val="left" w:pos="2152"/>
                    </w:tabs>
                    <w:spacing w:line="334" w:lineRule="auto"/>
                    <w:ind w:right="-55"/>
                    <w:jc w:val="center"/>
                    <w:rPr>
                      <w:rFonts w:ascii="Times New Roman" w:eastAsia="Verdana" w:hAnsi="Times New Roman"/>
                      <w:b/>
                      <w:sz w:val="24"/>
                    </w:rPr>
                  </w:pPr>
                  <w:r>
                    <w:rPr>
                      <w:rFonts w:ascii="Times New Roman" w:eastAsia="Verdana" w:hAnsi="Times New Roman"/>
                      <w:b/>
                      <w:sz w:val="24"/>
                    </w:rPr>
                    <w:t>HARDWARE</w:t>
                  </w:r>
                </w:p>
              </w:tc>
              <w:tc>
                <w:tcPr>
                  <w:tcW w:w="1203" w:type="dxa"/>
                </w:tcPr>
                <w:p w:rsidR="00311139" w:rsidRPr="004C7C6A" w:rsidRDefault="00311139" w:rsidP="008C3A74">
                  <w:pPr>
                    <w:tabs>
                      <w:tab w:val="left" w:pos="1294"/>
                    </w:tabs>
                    <w:spacing w:line="334" w:lineRule="auto"/>
                    <w:ind w:right="43"/>
                    <w:jc w:val="center"/>
                    <w:rPr>
                      <w:rFonts w:ascii="Times New Roman" w:eastAsia="Verdana" w:hAnsi="Times New Roman"/>
                      <w:b/>
                      <w:sz w:val="24"/>
                    </w:rPr>
                  </w:pPr>
                  <w:r>
                    <w:rPr>
                      <w:rFonts w:ascii="Times New Roman" w:eastAsia="Verdana" w:hAnsi="Times New Roman"/>
                      <w:b/>
                      <w:sz w:val="24"/>
                    </w:rPr>
                    <w:t>RAM</w:t>
                  </w:r>
                </w:p>
              </w:tc>
              <w:tc>
                <w:tcPr>
                  <w:tcW w:w="1914" w:type="dxa"/>
                </w:tcPr>
                <w:p w:rsidR="00311139" w:rsidRPr="004C7C6A" w:rsidRDefault="00311139" w:rsidP="008C3A74">
                  <w:pPr>
                    <w:spacing w:line="334" w:lineRule="auto"/>
                    <w:jc w:val="center"/>
                    <w:rPr>
                      <w:rFonts w:ascii="Times New Roman" w:eastAsia="Verdana" w:hAnsi="Times New Roman"/>
                      <w:sz w:val="24"/>
                    </w:rPr>
                  </w:pPr>
                  <w:r>
                    <w:rPr>
                      <w:rFonts w:ascii="Times New Roman" w:eastAsia="Verdana" w:hAnsi="Times New Roman"/>
                      <w:b/>
                      <w:sz w:val="24"/>
                    </w:rPr>
                    <w:t>DISK SPACE</w:t>
                  </w:r>
                </w:p>
              </w:tc>
            </w:tr>
            <w:tr w:rsidR="00311139" w:rsidTr="00461CFF">
              <w:trPr>
                <w:trHeight w:val="877"/>
              </w:trPr>
              <w:tc>
                <w:tcPr>
                  <w:tcW w:w="5276" w:type="dxa"/>
                </w:tcPr>
                <w:p w:rsidR="00311139" w:rsidRPr="00202F33" w:rsidRDefault="00311139" w:rsidP="00D77256">
                  <w:pPr>
                    <w:autoSpaceDE w:val="0"/>
                    <w:autoSpaceDN w:val="0"/>
                    <w:adjustRightInd w:val="0"/>
                    <w:spacing w:after="0" w:line="240" w:lineRule="auto"/>
                    <w:jc w:val="center"/>
                    <w:rPr>
                      <w:rFonts w:ascii="Times New Roman" w:hAnsi="Times New Roman"/>
                      <w:sz w:val="24"/>
                      <w:szCs w:val="24"/>
                    </w:rPr>
                  </w:pPr>
                  <w:r w:rsidRPr="00202F33">
                    <w:rPr>
                      <w:rFonts w:ascii="Times New Roman" w:hAnsi="Times New Roman"/>
                      <w:sz w:val="24"/>
                      <w:szCs w:val="24"/>
                    </w:rPr>
                    <w:t>Intel Core i3 / i5 / i7 2.27 GHz and higher</w:t>
                  </w:r>
                </w:p>
                <w:p w:rsidR="00311139" w:rsidRDefault="00311139" w:rsidP="00D77256">
                  <w:pPr>
                    <w:autoSpaceDE w:val="0"/>
                    <w:autoSpaceDN w:val="0"/>
                    <w:adjustRightInd w:val="0"/>
                    <w:spacing w:after="0" w:line="240" w:lineRule="auto"/>
                    <w:jc w:val="center"/>
                    <w:rPr>
                      <w:rFonts w:ascii="Times New Roman" w:hAnsi="Times New Roman"/>
                      <w:sz w:val="24"/>
                      <w:szCs w:val="24"/>
                    </w:rPr>
                  </w:pPr>
                  <w:r w:rsidRPr="00202F33">
                    <w:rPr>
                      <w:rFonts w:ascii="Times New Roman" w:hAnsi="Times New Roman"/>
                      <w:sz w:val="24"/>
                      <w:szCs w:val="24"/>
                    </w:rPr>
                    <w:t xml:space="preserve">Or </w:t>
                  </w:r>
                </w:p>
                <w:p w:rsidR="00311139" w:rsidRDefault="00311139" w:rsidP="00D77256">
                  <w:pPr>
                    <w:autoSpaceDE w:val="0"/>
                    <w:autoSpaceDN w:val="0"/>
                    <w:adjustRightInd w:val="0"/>
                    <w:spacing w:after="0" w:line="240" w:lineRule="auto"/>
                    <w:jc w:val="center"/>
                    <w:rPr>
                      <w:rFonts w:ascii="Times New Roman" w:hAnsi="Times New Roman"/>
                      <w:sz w:val="24"/>
                      <w:szCs w:val="24"/>
                    </w:rPr>
                  </w:pPr>
                  <w:r w:rsidRPr="00202F33">
                    <w:rPr>
                      <w:rFonts w:ascii="Times New Roman" w:hAnsi="Times New Roman"/>
                      <w:sz w:val="24"/>
                      <w:szCs w:val="24"/>
                    </w:rPr>
                    <w:t>AMD 4XXX and higher</w:t>
                  </w:r>
                </w:p>
                <w:p w:rsidR="00311139" w:rsidRPr="00202F33" w:rsidRDefault="00311139" w:rsidP="008C3A74">
                  <w:pPr>
                    <w:autoSpaceDE w:val="0"/>
                    <w:autoSpaceDN w:val="0"/>
                    <w:adjustRightInd w:val="0"/>
                    <w:spacing w:after="0" w:line="240" w:lineRule="auto"/>
                    <w:jc w:val="center"/>
                    <w:rPr>
                      <w:rFonts w:ascii="Times New Roman" w:eastAsia="Verdana" w:hAnsi="Times New Roman"/>
                      <w:b/>
                      <w:sz w:val="24"/>
                      <w:szCs w:val="24"/>
                    </w:rPr>
                  </w:pPr>
                </w:p>
              </w:tc>
              <w:tc>
                <w:tcPr>
                  <w:tcW w:w="1203" w:type="dxa"/>
                  <w:vMerge w:val="restart"/>
                </w:tcPr>
                <w:p w:rsidR="00311139" w:rsidRDefault="00311139" w:rsidP="008C3A74">
                  <w:pPr>
                    <w:spacing w:line="334" w:lineRule="auto"/>
                    <w:ind w:right="-18"/>
                    <w:jc w:val="center"/>
                    <w:rPr>
                      <w:rFonts w:ascii="Times New Roman" w:hAnsi="Times New Roman"/>
                      <w:sz w:val="24"/>
                      <w:szCs w:val="24"/>
                    </w:rPr>
                  </w:pPr>
                </w:p>
                <w:p w:rsidR="00311139" w:rsidRPr="00202F33" w:rsidRDefault="00311139" w:rsidP="008C3A74">
                  <w:pPr>
                    <w:spacing w:line="334" w:lineRule="auto"/>
                    <w:ind w:right="-18"/>
                    <w:jc w:val="center"/>
                    <w:rPr>
                      <w:rFonts w:ascii="Times New Roman" w:eastAsia="Verdana" w:hAnsi="Times New Roman"/>
                      <w:b/>
                      <w:sz w:val="24"/>
                      <w:szCs w:val="24"/>
                    </w:rPr>
                  </w:pPr>
                  <w:r w:rsidRPr="00202F33">
                    <w:rPr>
                      <w:rFonts w:ascii="Times New Roman" w:hAnsi="Times New Roman"/>
                      <w:sz w:val="24"/>
                      <w:szCs w:val="24"/>
                    </w:rPr>
                    <w:t>1024 MB</w:t>
                  </w:r>
                </w:p>
              </w:tc>
              <w:tc>
                <w:tcPr>
                  <w:tcW w:w="1914" w:type="dxa"/>
                  <w:vMerge w:val="restart"/>
                </w:tcPr>
                <w:p w:rsidR="00311139" w:rsidRDefault="00311139" w:rsidP="008C3A74">
                  <w:pPr>
                    <w:spacing w:line="311" w:lineRule="auto"/>
                    <w:ind w:right="-131"/>
                    <w:jc w:val="center"/>
                    <w:rPr>
                      <w:rFonts w:ascii="Times New Roman" w:hAnsi="Times New Roman"/>
                      <w:sz w:val="24"/>
                      <w:szCs w:val="24"/>
                    </w:rPr>
                  </w:pPr>
                </w:p>
                <w:p w:rsidR="00311139" w:rsidRPr="00202F33" w:rsidRDefault="00427682" w:rsidP="008C3A74">
                  <w:pPr>
                    <w:spacing w:line="311" w:lineRule="auto"/>
                    <w:ind w:right="-131"/>
                    <w:jc w:val="center"/>
                    <w:rPr>
                      <w:rFonts w:ascii="Times New Roman" w:eastAsia="Verdana" w:hAnsi="Times New Roman"/>
                      <w:b/>
                      <w:sz w:val="24"/>
                      <w:szCs w:val="24"/>
                    </w:rPr>
                  </w:pPr>
                  <w:r>
                    <w:rPr>
                      <w:rFonts w:ascii="Times New Roman" w:hAnsi="Times New Roman"/>
                      <w:sz w:val="24"/>
                      <w:szCs w:val="24"/>
                    </w:rPr>
                    <w:t>2</w:t>
                  </w:r>
                  <w:r w:rsidR="00311139" w:rsidRPr="00202F33">
                    <w:rPr>
                      <w:rFonts w:ascii="Times New Roman" w:hAnsi="Times New Roman"/>
                      <w:sz w:val="24"/>
                      <w:szCs w:val="24"/>
                    </w:rPr>
                    <w:t xml:space="preserve"> GB</w:t>
                  </w:r>
                </w:p>
              </w:tc>
            </w:tr>
            <w:tr w:rsidR="00311139" w:rsidTr="00461CFF">
              <w:trPr>
                <w:trHeight w:val="553"/>
              </w:trPr>
              <w:tc>
                <w:tcPr>
                  <w:tcW w:w="5276" w:type="dxa"/>
                </w:tcPr>
                <w:p w:rsidR="00311139" w:rsidRDefault="00311139" w:rsidP="008C3A74">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QWERTY Keyboard (U.S. Design)</w:t>
                  </w:r>
                </w:p>
                <w:p w:rsidR="00311139" w:rsidRDefault="00311139" w:rsidP="00311139">
                  <w:pPr>
                    <w:autoSpaceDE w:val="0"/>
                    <w:autoSpaceDN w:val="0"/>
                    <w:adjustRightInd w:val="0"/>
                    <w:spacing w:after="0" w:line="240" w:lineRule="auto"/>
                    <w:jc w:val="center"/>
                    <w:rPr>
                      <w:rFonts w:ascii="Times New Roman" w:hAnsi="Times New Roman"/>
                      <w:sz w:val="24"/>
                      <w:szCs w:val="24"/>
                    </w:rPr>
                  </w:pPr>
                </w:p>
              </w:tc>
              <w:tc>
                <w:tcPr>
                  <w:tcW w:w="1203" w:type="dxa"/>
                  <w:vMerge/>
                </w:tcPr>
                <w:p w:rsidR="00311139" w:rsidRPr="00202F33" w:rsidRDefault="00311139" w:rsidP="008C3A74">
                  <w:pPr>
                    <w:spacing w:line="334" w:lineRule="auto"/>
                    <w:ind w:right="-18"/>
                    <w:jc w:val="center"/>
                    <w:rPr>
                      <w:rFonts w:ascii="Times New Roman" w:hAnsi="Times New Roman"/>
                      <w:sz w:val="24"/>
                      <w:szCs w:val="24"/>
                    </w:rPr>
                  </w:pPr>
                </w:p>
              </w:tc>
              <w:tc>
                <w:tcPr>
                  <w:tcW w:w="1914" w:type="dxa"/>
                  <w:vMerge/>
                </w:tcPr>
                <w:p w:rsidR="00311139" w:rsidRPr="00202F33" w:rsidRDefault="00311139" w:rsidP="008C3A74">
                  <w:pPr>
                    <w:spacing w:line="311" w:lineRule="auto"/>
                    <w:ind w:right="-131"/>
                    <w:jc w:val="center"/>
                    <w:rPr>
                      <w:rFonts w:ascii="Times New Roman" w:hAnsi="Times New Roman"/>
                      <w:sz w:val="24"/>
                      <w:szCs w:val="24"/>
                    </w:rPr>
                  </w:pPr>
                </w:p>
              </w:tc>
            </w:tr>
            <w:tr w:rsidR="00311139" w:rsidTr="00461CFF">
              <w:trPr>
                <w:trHeight w:val="553"/>
              </w:trPr>
              <w:tc>
                <w:tcPr>
                  <w:tcW w:w="5276" w:type="dxa"/>
                </w:tcPr>
                <w:p w:rsidR="00311139" w:rsidRDefault="00311139" w:rsidP="008C3A74">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USB 2.0 Optical Mouse</w:t>
                  </w:r>
                </w:p>
              </w:tc>
              <w:tc>
                <w:tcPr>
                  <w:tcW w:w="1203" w:type="dxa"/>
                  <w:vMerge/>
                </w:tcPr>
                <w:p w:rsidR="00311139" w:rsidRPr="00202F33" w:rsidRDefault="00311139" w:rsidP="008C3A74">
                  <w:pPr>
                    <w:spacing w:line="334" w:lineRule="auto"/>
                    <w:ind w:right="-18"/>
                    <w:jc w:val="center"/>
                    <w:rPr>
                      <w:rFonts w:ascii="Times New Roman" w:hAnsi="Times New Roman"/>
                      <w:sz w:val="24"/>
                      <w:szCs w:val="24"/>
                    </w:rPr>
                  </w:pPr>
                </w:p>
              </w:tc>
              <w:tc>
                <w:tcPr>
                  <w:tcW w:w="1914" w:type="dxa"/>
                  <w:vMerge/>
                </w:tcPr>
                <w:p w:rsidR="00311139" w:rsidRPr="00202F33" w:rsidRDefault="00311139" w:rsidP="008C3A74">
                  <w:pPr>
                    <w:spacing w:line="311" w:lineRule="auto"/>
                    <w:ind w:right="-131"/>
                    <w:jc w:val="center"/>
                    <w:rPr>
                      <w:rFonts w:ascii="Times New Roman" w:hAnsi="Times New Roman"/>
                      <w:sz w:val="24"/>
                      <w:szCs w:val="24"/>
                    </w:rPr>
                  </w:pPr>
                </w:p>
              </w:tc>
            </w:tr>
            <w:tr w:rsidR="00807B1A" w:rsidTr="00807B1A">
              <w:trPr>
                <w:trHeight w:val="553"/>
              </w:trPr>
              <w:tc>
                <w:tcPr>
                  <w:tcW w:w="8393" w:type="dxa"/>
                  <w:gridSpan w:val="3"/>
                </w:tcPr>
                <w:p w:rsidR="00807B1A" w:rsidRPr="00202F33" w:rsidRDefault="00CB2317" w:rsidP="00807B1A">
                  <w:pPr>
                    <w:spacing w:line="311" w:lineRule="auto"/>
                    <w:ind w:right="-131"/>
                    <w:jc w:val="center"/>
                    <w:rPr>
                      <w:rFonts w:ascii="Times New Roman" w:hAnsi="Times New Roman"/>
                      <w:sz w:val="24"/>
                      <w:szCs w:val="24"/>
                    </w:rPr>
                  </w:pPr>
                  <w:r>
                    <w:rPr>
                      <w:rFonts w:ascii="Times New Roman" w:eastAsia="Verdana" w:hAnsi="Times New Roman"/>
                      <w:b/>
                      <w:sz w:val="24"/>
                    </w:rPr>
                    <w:t>Table 3</w:t>
                  </w:r>
                  <w:r w:rsidR="00807B1A">
                    <w:rPr>
                      <w:rFonts w:ascii="Times New Roman" w:eastAsia="Verdana" w:hAnsi="Times New Roman"/>
                      <w:b/>
                      <w:sz w:val="24"/>
                    </w:rPr>
                    <w:t xml:space="preserve"> – Recommended Client Side Hardware Interfaces</w:t>
                  </w:r>
                </w:p>
              </w:tc>
            </w:tr>
          </w:tbl>
          <w:p w:rsidR="00D77256" w:rsidRDefault="00D77256" w:rsidP="00D77256">
            <w:pPr>
              <w:spacing w:line="311" w:lineRule="auto"/>
              <w:ind w:right="720"/>
              <w:jc w:val="both"/>
              <w:rPr>
                <w:rFonts w:ascii="Times New Roman" w:eastAsia="Arial Unicode MS" w:hAnsi="Times New Roman"/>
                <w:b/>
                <w:sz w:val="28"/>
                <w:szCs w:val="36"/>
              </w:rPr>
            </w:pPr>
          </w:p>
          <w:tbl>
            <w:tblPr>
              <w:tblStyle w:val="TableGrid"/>
              <w:tblW w:w="0" w:type="auto"/>
              <w:tblLayout w:type="fixed"/>
              <w:tblLook w:val="04A0" w:firstRow="1" w:lastRow="0" w:firstColumn="1" w:lastColumn="0" w:noHBand="0" w:noVBand="1"/>
            </w:tblPr>
            <w:tblGrid>
              <w:gridCol w:w="5261"/>
              <w:gridCol w:w="1194"/>
              <w:gridCol w:w="1897"/>
            </w:tblGrid>
            <w:tr w:rsidR="00D77256" w:rsidTr="00A1462F">
              <w:trPr>
                <w:trHeight w:val="98"/>
              </w:trPr>
              <w:tc>
                <w:tcPr>
                  <w:tcW w:w="8352" w:type="dxa"/>
                  <w:gridSpan w:val="3"/>
                </w:tcPr>
                <w:p w:rsidR="00D77256" w:rsidRPr="004C7C6A" w:rsidRDefault="00807B1A" w:rsidP="008C3A74">
                  <w:pPr>
                    <w:spacing w:line="334" w:lineRule="auto"/>
                    <w:ind w:right="720"/>
                    <w:rPr>
                      <w:rFonts w:ascii="Times New Roman" w:eastAsia="Verdana" w:hAnsi="Times New Roman"/>
                      <w:sz w:val="24"/>
                    </w:rPr>
                  </w:pPr>
                  <w:r>
                    <w:rPr>
                      <w:rFonts w:ascii="Times New Roman" w:eastAsia="Verdana" w:hAnsi="Times New Roman"/>
                      <w:b/>
                      <w:sz w:val="24"/>
                    </w:rPr>
                    <w:lastRenderedPageBreak/>
                    <w:t xml:space="preserve">HARDWARE INTERFACES - </w:t>
                  </w:r>
                  <w:r w:rsidR="00D77256">
                    <w:rPr>
                      <w:rFonts w:ascii="Times New Roman" w:eastAsia="Verdana" w:hAnsi="Times New Roman"/>
                      <w:b/>
                      <w:sz w:val="24"/>
                    </w:rPr>
                    <w:t>SERVER SIDE (Recommended)</w:t>
                  </w:r>
                </w:p>
              </w:tc>
            </w:tr>
            <w:tr w:rsidR="00311139" w:rsidTr="00A1462F">
              <w:trPr>
                <w:trHeight w:val="98"/>
              </w:trPr>
              <w:tc>
                <w:tcPr>
                  <w:tcW w:w="5261" w:type="dxa"/>
                </w:tcPr>
                <w:p w:rsidR="00311139" w:rsidRPr="004C7C6A" w:rsidRDefault="00311139" w:rsidP="008C3A74">
                  <w:pPr>
                    <w:tabs>
                      <w:tab w:val="left" w:pos="2152"/>
                    </w:tabs>
                    <w:spacing w:line="334" w:lineRule="auto"/>
                    <w:ind w:right="-55"/>
                    <w:jc w:val="center"/>
                    <w:rPr>
                      <w:rFonts w:ascii="Times New Roman" w:eastAsia="Verdana" w:hAnsi="Times New Roman"/>
                      <w:b/>
                      <w:sz w:val="24"/>
                    </w:rPr>
                  </w:pPr>
                  <w:r>
                    <w:rPr>
                      <w:rFonts w:ascii="Times New Roman" w:eastAsia="Verdana" w:hAnsi="Times New Roman"/>
                      <w:b/>
                      <w:sz w:val="24"/>
                    </w:rPr>
                    <w:t>HARDWARE</w:t>
                  </w:r>
                </w:p>
              </w:tc>
              <w:tc>
                <w:tcPr>
                  <w:tcW w:w="1194" w:type="dxa"/>
                </w:tcPr>
                <w:p w:rsidR="00311139" w:rsidRPr="004C7C6A" w:rsidRDefault="00311139" w:rsidP="008C3A74">
                  <w:pPr>
                    <w:tabs>
                      <w:tab w:val="left" w:pos="1294"/>
                    </w:tabs>
                    <w:spacing w:line="334" w:lineRule="auto"/>
                    <w:ind w:right="43"/>
                    <w:jc w:val="center"/>
                    <w:rPr>
                      <w:rFonts w:ascii="Times New Roman" w:eastAsia="Verdana" w:hAnsi="Times New Roman"/>
                      <w:b/>
                      <w:sz w:val="24"/>
                    </w:rPr>
                  </w:pPr>
                  <w:r>
                    <w:rPr>
                      <w:rFonts w:ascii="Times New Roman" w:eastAsia="Verdana" w:hAnsi="Times New Roman"/>
                      <w:b/>
                      <w:sz w:val="24"/>
                    </w:rPr>
                    <w:t>RAM</w:t>
                  </w:r>
                </w:p>
              </w:tc>
              <w:tc>
                <w:tcPr>
                  <w:tcW w:w="1896" w:type="dxa"/>
                </w:tcPr>
                <w:p w:rsidR="00311139" w:rsidRPr="004C7C6A" w:rsidRDefault="00311139" w:rsidP="008C3A74">
                  <w:pPr>
                    <w:spacing w:line="334" w:lineRule="auto"/>
                    <w:jc w:val="center"/>
                    <w:rPr>
                      <w:rFonts w:ascii="Times New Roman" w:eastAsia="Verdana" w:hAnsi="Times New Roman"/>
                      <w:sz w:val="24"/>
                    </w:rPr>
                  </w:pPr>
                  <w:r>
                    <w:rPr>
                      <w:rFonts w:ascii="Times New Roman" w:eastAsia="Verdana" w:hAnsi="Times New Roman"/>
                      <w:b/>
                      <w:sz w:val="24"/>
                    </w:rPr>
                    <w:t>DISK SPACE</w:t>
                  </w:r>
                </w:p>
              </w:tc>
            </w:tr>
            <w:tr w:rsidR="00311139" w:rsidTr="00A1462F">
              <w:trPr>
                <w:trHeight w:val="1219"/>
              </w:trPr>
              <w:tc>
                <w:tcPr>
                  <w:tcW w:w="5261" w:type="dxa"/>
                </w:tcPr>
                <w:p w:rsidR="00311139" w:rsidRDefault="00311139" w:rsidP="008C3A74">
                  <w:pPr>
                    <w:autoSpaceDE w:val="0"/>
                    <w:autoSpaceDN w:val="0"/>
                    <w:adjustRightInd w:val="0"/>
                    <w:spacing w:after="0" w:line="240" w:lineRule="auto"/>
                    <w:jc w:val="center"/>
                    <w:rPr>
                      <w:rFonts w:ascii="Times New Roman" w:eastAsia="Verdana" w:hAnsi="Times New Roman"/>
                      <w:sz w:val="24"/>
                      <w:szCs w:val="24"/>
                    </w:rPr>
                  </w:pPr>
                </w:p>
                <w:p w:rsidR="00427682" w:rsidRDefault="00427682" w:rsidP="00427682">
                  <w:pPr>
                    <w:autoSpaceDE w:val="0"/>
                    <w:autoSpaceDN w:val="0"/>
                    <w:adjustRightInd w:val="0"/>
                    <w:spacing w:after="0" w:line="240" w:lineRule="auto"/>
                    <w:jc w:val="center"/>
                    <w:rPr>
                      <w:rFonts w:ascii="Times New Roman" w:hAnsi="Times New Roman"/>
                      <w:sz w:val="24"/>
                      <w:szCs w:val="24"/>
                    </w:rPr>
                  </w:pPr>
                </w:p>
                <w:p w:rsidR="00311139" w:rsidRPr="00427682" w:rsidRDefault="00427682" w:rsidP="00427682">
                  <w:pPr>
                    <w:autoSpaceDE w:val="0"/>
                    <w:autoSpaceDN w:val="0"/>
                    <w:adjustRightInd w:val="0"/>
                    <w:spacing w:after="0" w:line="240" w:lineRule="auto"/>
                    <w:jc w:val="center"/>
                    <w:rPr>
                      <w:rFonts w:ascii="Times New Roman" w:hAnsi="Times New Roman"/>
                      <w:sz w:val="24"/>
                      <w:szCs w:val="24"/>
                    </w:rPr>
                  </w:pPr>
                  <w:proofErr w:type="spellStart"/>
                  <w:r>
                    <w:rPr>
                      <w:rFonts w:ascii="Times New Roman" w:hAnsi="Times New Roman"/>
                      <w:sz w:val="24"/>
                      <w:szCs w:val="24"/>
                    </w:rPr>
                    <w:t>Octa</w:t>
                  </w:r>
                  <w:proofErr w:type="spellEnd"/>
                  <w:r>
                    <w:rPr>
                      <w:rFonts w:ascii="Times New Roman" w:hAnsi="Times New Roman"/>
                      <w:sz w:val="24"/>
                      <w:szCs w:val="24"/>
                    </w:rPr>
                    <w:t xml:space="preserve"> core processor or higher </w:t>
                  </w:r>
                </w:p>
              </w:tc>
              <w:tc>
                <w:tcPr>
                  <w:tcW w:w="1194" w:type="dxa"/>
                </w:tcPr>
                <w:p w:rsidR="00311139" w:rsidRPr="00BF04FA" w:rsidRDefault="00311139" w:rsidP="008C3A74">
                  <w:pPr>
                    <w:spacing w:line="334" w:lineRule="auto"/>
                    <w:ind w:right="-8"/>
                    <w:jc w:val="center"/>
                    <w:rPr>
                      <w:rFonts w:ascii="Times New Roman" w:hAnsi="Times New Roman"/>
                      <w:sz w:val="12"/>
                      <w:szCs w:val="24"/>
                    </w:rPr>
                  </w:pPr>
                </w:p>
                <w:p w:rsidR="00311139" w:rsidRPr="00202F33" w:rsidRDefault="00427682" w:rsidP="00427682">
                  <w:pPr>
                    <w:spacing w:line="334" w:lineRule="auto"/>
                    <w:rPr>
                      <w:rFonts w:ascii="Times New Roman" w:eastAsia="Verdana" w:hAnsi="Times New Roman"/>
                      <w:b/>
                      <w:sz w:val="24"/>
                      <w:szCs w:val="24"/>
                    </w:rPr>
                  </w:pPr>
                  <w:r>
                    <w:rPr>
                      <w:rFonts w:ascii="Times New Roman" w:hAnsi="Times New Roman"/>
                      <w:sz w:val="24"/>
                      <w:szCs w:val="24"/>
                    </w:rPr>
                    <w:t>8192</w:t>
                  </w:r>
                  <w:r w:rsidR="00311139" w:rsidRPr="00202F33">
                    <w:rPr>
                      <w:rFonts w:ascii="Times New Roman" w:hAnsi="Times New Roman"/>
                      <w:sz w:val="24"/>
                      <w:szCs w:val="24"/>
                    </w:rPr>
                    <w:t xml:space="preserve"> MB</w:t>
                  </w:r>
                </w:p>
              </w:tc>
              <w:tc>
                <w:tcPr>
                  <w:tcW w:w="1896" w:type="dxa"/>
                </w:tcPr>
                <w:p w:rsidR="00311139" w:rsidRPr="00414188" w:rsidRDefault="00427682" w:rsidP="00427682">
                  <w:pPr>
                    <w:tabs>
                      <w:tab w:val="left" w:pos="2101"/>
                    </w:tabs>
                    <w:spacing w:line="334" w:lineRule="auto"/>
                    <w:rPr>
                      <w:rFonts w:ascii="Times New Roman" w:eastAsia="Verdana" w:hAnsi="Times New Roman"/>
                      <w:sz w:val="24"/>
                      <w:szCs w:val="24"/>
                    </w:rPr>
                  </w:pPr>
                  <w:r>
                    <w:rPr>
                      <w:rFonts w:ascii="Times New Roman" w:eastAsia="Verdana" w:hAnsi="Times New Roman"/>
                      <w:sz w:val="24"/>
                      <w:szCs w:val="24"/>
                    </w:rPr>
                    <w:t xml:space="preserve">                                           30 </w:t>
                  </w:r>
                  <w:r w:rsidR="00311139">
                    <w:rPr>
                      <w:rFonts w:ascii="Times New Roman" w:eastAsia="Verdana" w:hAnsi="Times New Roman"/>
                      <w:sz w:val="24"/>
                      <w:szCs w:val="24"/>
                    </w:rPr>
                    <w:t xml:space="preserve"> GB</w:t>
                  </w:r>
                </w:p>
              </w:tc>
            </w:tr>
            <w:tr w:rsidR="00807B1A" w:rsidTr="00A1462F">
              <w:trPr>
                <w:trHeight w:val="1219"/>
              </w:trPr>
              <w:tc>
                <w:tcPr>
                  <w:tcW w:w="8352" w:type="dxa"/>
                  <w:gridSpan w:val="3"/>
                </w:tcPr>
                <w:p w:rsidR="00807B1A" w:rsidRDefault="00CB2317" w:rsidP="00807B1A">
                  <w:pPr>
                    <w:spacing w:line="334" w:lineRule="auto"/>
                    <w:ind w:right="-41"/>
                    <w:jc w:val="center"/>
                    <w:rPr>
                      <w:rFonts w:ascii="Times New Roman" w:eastAsia="Verdana" w:hAnsi="Times New Roman"/>
                      <w:sz w:val="24"/>
                      <w:szCs w:val="24"/>
                    </w:rPr>
                  </w:pPr>
                  <w:r>
                    <w:rPr>
                      <w:rFonts w:ascii="Times New Roman" w:eastAsia="Verdana" w:hAnsi="Times New Roman"/>
                      <w:b/>
                      <w:sz w:val="24"/>
                    </w:rPr>
                    <w:t>Table 4</w:t>
                  </w:r>
                  <w:r w:rsidR="00807B1A">
                    <w:rPr>
                      <w:rFonts w:ascii="Times New Roman" w:eastAsia="Verdana" w:hAnsi="Times New Roman"/>
                      <w:b/>
                      <w:sz w:val="24"/>
                    </w:rPr>
                    <w:t xml:space="preserve"> – Recommended Server Side Hardware Interfaces</w:t>
                  </w:r>
                </w:p>
              </w:tc>
            </w:tr>
          </w:tbl>
          <w:p w:rsidR="00D77256" w:rsidRPr="0099080D" w:rsidRDefault="00D77256" w:rsidP="008C3A74">
            <w:pPr>
              <w:rPr>
                <w:rFonts w:ascii="Times New Roman" w:eastAsia="Verdana" w:hAnsi="Times New Roman"/>
                <w:b/>
                <w:sz w:val="28"/>
              </w:rPr>
            </w:pPr>
          </w:p>
        </w:tc>
      </w:tr>
      <w:tr w:rsidR="0099080D" w:rsidRPr="0093212B" w:rsidTr="00D344AB">
        <w:trPr>
          <w:trHeight w:val="103"/>
        </w:trPr>
        <w:tc>
          <w:tcPr>
            <w:tcW w:w="1350" w:type="dxa"/>
          </w:tcPr>
          <w:p w:rsidR="0099080D" w:rsidRDefault="0099080D" w:rsidP="0060782F">
            <w:pPr>
              <w:rPr>
                <w:rFonts w:ascii="Times New Roman" w:eastAsia="Arial Unicode MS" w:hAnsi="Times New Roman"/>
                <w:b/>
                <w:sz w:val="28"/>
                <w:szCs w:val="36"/>
              </w:rPr>
            </w:pPr>
            <w:r>
              <w:rPr>
                <w:rFonts w:ascii="Times New Roman" w:eastAsia="Arial Unicode MS" w:hAnsi="Times New Roman"/>
                <w:b/>
                <w:sz w:val="28"/>
                <w:szCs w:val="36"/>
              </w:rPr>
              <w:lastRenderedPageBreak/>
              <w:t>2.1.1.</w:t>
            </w:r>
            <w:r w:rsidR="0060782F">
              <w:rPr>
                <w:rFonts w:ascii="Times New Roman" w:eastAsia="Arial Unicode MS" w:hAnsi="Times New Roman"/>
                <w:b/>
                <w:sz w:val="28"/>
                <w:szCs w:val="36"/>
              </w:rPr>
              <w:t>4</w:t>
            </w:r>
          </w:p>
        </w:tc>
        <w:tc>
          <w:tcPr>
            <w:tcW w:w="8820" w:type="dxa"/>
            <w:gridSpan w:val="7"/>
          </w:tcPr>
          <w:p w:rsidR="0099080D" w:rsidRPr="00E529E1" w:rsidRDefault="0099080D" w:rsidP="008C3A74">
            <w:pPr>
              <w:rPr>
                <w:rFonts w:ascii="Times New Roman" w:eastAsia="Verdana" w:hAnsi="Times New Roman"/>
                <w:b/>
              </w:rPr>
            </w:pPr>
            <w:r>
              <w:rPr>
                <w:rFonts w:ascii="Times New Roman" w:eastAsia="Verdana" w:hAnsi="Times New Roman"/>
                <w:b/>
                <w:sz w:val="28"/>
              </w:rPr>
              <w:t>Software</w:t>
            </w:r>
            <w:r w:rsidRPr="0099080D">
              <w:rPr>
                <w:rFonts w:ascii="Times New Roman" w:eastAsia="Verdana" w:hAnsi="Times New Roman"/>
                <w:b/>
                <w:sz w:val="28"/>
              </w:rPr>
              <w:t xml:space="preserve"> Interfaces</w:t>
            </w:r>
          </w:p>
        </w:tc>
      </w:tr>
      <w:tr w:rsidR="0099080D" w:rsidRPr="0093212B" w:rsidTr="00D344AB">
        <w:trPr>
          <w:trHeight w:val="103"/>
        </w:trPr>
        <w:tc>
          <w:tcPr>
            <w:tcW w:w="1350" w:type="dxa"/>
          </w:tcPr>
          <w:p w:rsidR="0099080D" w:rsidRDefault="0099080D" w:rsidP="008C3A74">
            <w:pPr>
              <w:rPr>
                <w:rFonts w:ascii="Times New Roman" w:eastAsia="Arial Unicode MS" w:hAnsi="Times New Roman"/>
                <w:b/>
                <w:sz w:val="28"/>
                <w:szCs w:val="36"/>
              </w:rPr>
            </w:pPr>
          </w:p>
        </w:tc>
        <w:tc>
          <w:tcPr>
            <w:tcW w:w="8820" w:type="dxa"/>
            <w:gridSpan w:val="7"/>
          </w:tcPr>
          <w:p w:rsidR="008B254D" w:rsidRPr="00311139" w:rsidRDefault="008B254D" w:rsidP="00765259">
            <w:pPr>
              <w:pStyle w:val="ListParagraph"/>
              <w:spacing w:line="334" w:lineRule="auto"/>
              <w:ind w:left="342" w:right="720"/>
              <w:jc w:val="both"/>
              <w:rPr>
                <w:rFonts w:ascii="Times New Roman" w:eastAsia="Verdana" w:hAnsi="Times New Roman"/>
              </w:rPr>
            </w:pPr>
          </w:p>
          <w:tbl>
            <w:tblPr>
              <w:tblStyle w:val="TableGrid"/>
              <w:tblW w:w="0" w:type="auto"/>
              <w:tblLayout w:type="fixed"/>
              <w:tblLook w:val="04A0" w:firstRow="1" w:lastRow="0" w:firstColumn="1" w:lastColumn="0" w:noHBand="0" w:noVBand="1"/>
            </w:tblPr>
            <w:tblGrid>
              <w:gridCol w:w="2065"/>
              <w:gridCol w:w="3131"/>
              <w:gridCol w:w="3197"/>
            </w:tblGrid>
            <w:tr w:rsidR="008C3A74" w:rsidTr="00461CFF">
              <w:trPr>
                <w:trHeight w:val="142"/>
              </w:trPr>
              <w:tc>
                <w:tcPr>
                  <w:tcW w:w="8393" w:type="dxa"/>
                  <w:gridSpan w:val="3"/>
                </w:tcPr>
                <w:p w:rsidR="008C3A74" w:rsidRPr="004C7C6A" w:rsidRDefault="008C3A74" w:rsidP="008C3A74">
                  <w:pPr>
                    <w:spacing w:line="334" w:lineRule="auto"/>
                    <w:ind w:right="720"/>
                    <w:rPr>
                      <w:rFonts w:ascii="Times New Roman" w:eastAsia="Verdana" w:hAnsi="Times New Roman"/>
                      <w:sz w:val="24"/>
                    </w:rPr>
                  </w:pPr>
                  <w:r>
                    <w:rPr>
                      <w:rFonts w:ascii="Times New Roman" w:eastAsia="Verdana" w:hAnsi="Times New Roman"/>
                      <w:b/>
                      <w:sz w:val="24"/>
                    </w:rPr>
                    <w:t>SOFTWARE INTERFACES (Minimum)</w:t>
                  </w:r>
                </w:p>
              </w:tc>
            </w:tr>
            <w:tr w:rsidR="008C3A74" w:rsidTr="00807B1A">
              <w:trPr>
                <w:trHeight w:val="142"/>
              </w:trPr>
              <w:tc>
                <w:tcPr>
                  <w:tcW w:w="2065" w:type="dxa"/>
                </w:tcPr>
                <w:p w:rsidR="008C3A74" w:rsidRPr="004C7C6A" w:rsidRDefault="008C3A74" w:rsidP="00311139">
                  <w:pPr>
                    <w:tabs>
                      <w:tab w:val="left" w:pos="1849"/>
                    </w:tabs>
                    <w:spacing w:line="334" w:lineRule="auto"/>
                    <w:ind w:right="252"/>
                    <w:jc w:val="center"/>
                    <w:rPr>
                      <w:rFonts w:ascii="Times New Roman" w:eastAsia="Verdana" w:hAnsi="Times New Roman"/>
                      <w:b/>
                      <w:sz w:val="24"/>
                    </w:rPr>
                  </w:pPr>
                  <w:r w:rsidRPr="004C7C6A">
                    <w:rPr>
                      <w:rFonts w:ascii="Times New Roman" w:eastAsia="Verdana" w:hAnsi="Times New Roman"/>
                      <w:b/>
                      <w:sz w:val="24"/>
                    </w:rPr>
                    <w:t xml:space="preserve">Software </w:t>
                  </w:r>
                  <w:r>
                    <w:rPr>
                      <w:rFonts w:ascii="Times New Roman" w:eastAsia="Verdana" w:hAnsi="Times New Roman"/>
                      <w:b/>
                      <w:sz w:val="24"/>
                    </w:rPr>
                    <w:t>T</w:t>
                  </w:r>
                  <w:r w:rsidRPr="004C7C6A">
                    <w:rPr>
                      <w:rFonts w:ascii="Times New Roman" w:eastAsia="Verdana" w:hAnsi="Times New Roman"/>
                      <w:b/>
                      <w:sz w:val="24"/>
                    </w:rPr>
                    <w:t>ool</w:t>
                  </w:r>
                </w:p>
              </w:tc>
              <w:tc>
                <w:tcPr>
                  <w:tcW w:w="3131" w:type="dxa"/>
                </w:tcPr>
                <w:p w:rsidR="008C3A74" w:rsidRPr="004C7C6A" w:rsidRDefault="008C3A74" w:rsidP="008C3A74">
                  <w:pPr>
                    <w:spacing w:line="334" w:lineRule="auto"/>
                    <w:ind w:right="720"/>
                    <w:jc w:val="center"/>
                    <w:rPr>
                      <w:rFonts w:ascii="Times New Roman" w:eastAsia="Verdana" w:hAnsi="Times New Roman"/>
                      <w:b/>
                      <w:sz w:val="24"/>
                    </w:rPr>
                  </w:pPr>
                  <w:r w:rsidRPr="004C7C6A">
                    <w:rPr>
                      <w:rFonts w:ascii="Times New Roman" w:eastAsia="Verdana" w:hAnsi="Times New Roman"/>
                      <w:b/>
                      <w:sz w:val="24"/>
                    </w:rPr>
                    <w:t>Version</w:t>
                  </w:r>
                </w:p>
              </w:tc>
              <w:tc>
                <w:tcPr>
                  <w:tcW w:w="3197" w:type="dxa"/>
                </w:tcPr>
                <w:p w:rsidR="008C3A74" w:rsidRPr="004C7C6A" w:rsidRDefault="008C3A74" w:rsidP="008C3A74">
                  <w:pPr>
                    <w:spacing w:line="334" w:lineRule="auto"/>
                    <w:ind w:right="720"/>
                    <w:jc w:val="center"/>
                    <w:rPr>
                      <w:rFonts w:ascii="Times New Roman" w:eastAsia="Verdana" w:hAnsi="Times New Roman"/>
                      <w:sz w:val="24"/>
                    </w:rPr>
                  </w:pPr>
                  <w:r w:rsidRPr="004C7C6A">
                    <w:rPr>
                      <w:rFonts w:ascii="Times New Roman" w:eastAsia="Verdana" w:hAnsi="Times New Roman"/>
                      <w:b/>
                      <w:sz w:val="24"/>
                    </w:rPr>
                    <w:t>Purpose of Use</w:t>
                  </w:r>
                </w:p>
              </w:tc>
            </w:tr>
            <w:tr w:rsidR="008C3A74" w:rsidTr="00807B1A">
              <w:trPr>
                <w:trHeight w:val="142"/>
              </w:trPr>
              <w:tc>
                <w:tcPr>
                  <w:tcW w:w="2065" w:type="dxa"/>
                </w:tcPr>
                <w:p w:rsidR="008C3A74" w:rsidRDefault="008C3A74" w:rsidP="008C3A74">
                  <w:pPr>
                    <w:spacing w:after="0" w:line="240" w:lineRule="auto"/>
                    <w:jc w:val="center"/>
                    <w:rPr>
                      <w:rFonts w:ascii="Times New Roman" w:eastAsia="Verdana" w:hAnsi="Times New Roman"/>
                    </w:rPr>
                  </w:pPr>
                </w:p>
                <w:p w:rsidR="008C3A74" w:rsidRDefault="00933D1C" w:rsidP="008C3A74">
                  <w:pPr>
                    <w:spacing w:after="0" w:line="240" w:lineRule="auto"/>
                    <w:jc w:val="center"/>
                    <w:rPr>
                      <w:rFonts w:ascii="Times New Roman" w:eastAsia="Verdana" w:hAnsi="Times New Roman"/>
                    </w:rPr>
                  </w:pPr>
                  <w:r>
                    <w:rPr>
                      <w:rFonts w:ascii="Times New Roman" w:eastAsia="Verdana" w:hAnsi="Times New Roman"/>
                    </w:rPr>
                    <w:t>Analysis Tool</w:t>
                  </w:r>
                </w:p>
              </w:tc>
              <w:tc>
                <w:tcPr>
                  <w:tcW w:w="3131" w:type="dxa"/>
                </w:tcPr>
                <w:p w:rsidR="008C3A74" w:rsidRDefault="00F015FE" w:rsidP="00F015FE">
                  <w:pPr>
                    <w:spacing w:after="0" w:line="240" w:lineRule="auto"/>
                    <w:rPr>
                      <w:rFonts w:ascii="Times New Roman" w:eastAsia="Verdana" w:hAnsi="Times New Roman"/>
                    </w:rPr>
                  </w:pPr>
                  <w:r>
                    <w:rPr>
                      <w:rFonts w:ascii="Times New Roman" w:eastAsia="Verdana" w:hAnsi="Times New Roman"/>
                    </w:rPr>
                    <w:t xml:space="preserve">      </w:t>
                  </w:r>
                  <w:r w:rsidR="00933D1C">
                    <w:rPr>
                      <w:rFonts w:ascii="Times New Roman" w:eastAsia="Verdana" w:hAnsi="Times New Roman"/>
                    </w:rPr>
                    <w:t>Apache Spark 1.6.0</w:t>
                  </w:r>
                </w:p>
              </w:tc>
              <w:tc>
                <w:tcPr>
                  <w:tcW w:w="3197" w:type="dxa"/>
                </w:tcPr>
                <w:p w:rsidR="008C3A74" w:rsidRDefault="00933D1C" w:rsidP="001012C0">
                  <w:pPr>
                    <w:spacing w:after="0" w:line="240" w:lineRule="auto"/>
                    <w:jc w:val="center"/>
                    <w:rPr>
                      <w:rFonts w:ascii="Times New Roman" w:eastAsia="Verdana" w:hAnsi="Times New Roman"/>
                    </w:rPr>
                  </w:pPr>
                  <w:r>
                    <w:rPr>
                      <w:rFonts w:ascii="Times New Roman" w:eastAsia="Verdana" w:hAnsi="Times New Roman"/>
                    </w:rPr>
                    <w:t>Analysis</w:t>
                  </w:r>
                  <w:r w:rsidR="008C3A74">
                    <w:rPr>
                      <w:rFonts w:ascii="Times New Roman" w:eastAsia="Verdana" w:hAnsi="Times New Roman"/>
                    </w:rPr>
                    <w:t xml:space="preserve"> and operational platform</w:t>
                  </w:r>
                </w:p>
              </w:tc>
            </w:tr>
            <w:tr w:rsidR="008C3A74" w:rsidTr="00807B1A">
              <w:trPr>
                <w:trHeight w:val="142"/>
              </w:trPr>
              <w:tc>
                <w:tcPr>
                  <w:tcW w:w="2065" w:type="dxa"/>
                </w:tcPr>
                <w:p w:rsidR="008C3A74" w:rsidRDefault="008C3A74" w:rsidP="008C3A74">
                  <w:pPr>
                    <w:spacing w:after="0" w:line="240" w:lineRule="auto"/>
                    <w:ind w:right="720"/>
                    <w:jc w:val="center"/>
                    <w:rPr>
                      <w:rFonts w:ascii="Times New Roman" w:eastAsia="Verdana" w:hAnsi="Times New Roman"/>
                    </w:rPr>
                  </w:pPr>
                </w:p>
                <w:p w:rsidR="008C3A74" w:rsidRDefault="008C3A74" w:rsidP="008C3A74">
                  <w:pPr>
                    <w:spacing w:after="0" w:line="240" w:lineRule="auto"/>
                    <w:ind w:right="342"/>
                    <w:jc w:val="center"/>
                    <w:rPr>
                      <w:rFonts w:ascii="Times New Roman" w:eastAsia="Verdana" w:hAnsi="Times New Roman"/>
                    </w:rPr>
                  </w:pPr>
                  <w:r>
                    <w:rPr>
                      <w:rFonts w:ascii="Times New Roman" w:eastAsia="Verdana" w:hAnsi="Times New Roman"/>
                    </w:rPr>
                    <w:t xml:space="preserve">   </w:t>
                  </w:r>
                  <w:r w:rsidR="009E51ED">
                    <w:rPr>
                      <w:rFonts w:ascii="Times New Roman" w:eastAsia="Verdana" w:hAnsi="Times New Roman"/>
                    </w:rPr>
                    <w:t>Visualization Tool</w:t>
                  </w:r>
                </w:p>
              </w:tc>
              <w:tc>
                <w:tcPr>
                  <w:tcW w:w="3131" w:type="dxa"/>
                </w:tcPr>
                <w:p w:rsidR="008C3A74" w:rsidRDefault="00311139" w:rsidP="00311139">
                  <w:pPr>
                    <w:spacing w:after="0" w:line="240" w:lineRule="auto"/>
                    <w:ind w:right="720"/>
                    <w:jc w:val="center"/>
                    <w:rPr>
                      <w:rFonts w:ascii="Times New Roman" w:eastAsia="Verdana" w:hAnsi="Times New Roman"/>
                    </w:rPr>
                  </w:pPr>
                  <w:r>
                    <w:rPr>
                      <w:rFonts w:ascii="Times New Roman" w:hAnsi="Times New Roman"/>
                      <w:sz w:val="24"/>
                      <w:szCs w:val="24"/>
                    </w:rPr>
                    <w:t xml:space="preserve"> </w:t>
                  </w:r>
                  <w:proofErr w:type="spellStart"/>
                  <w:r w:rsidR="009E51ED">
                    <w:rPr>
                      <w:rFonts w:ascii="Times New Roman" w:hAnsi="Times New Roman"/>
                      <w:sz w:val="24"/>
                      <w:szCs w:val="24"/>
                    </w:rPr>
                    <w:t>Kibana</w:t>
                  </w:r>
                  <w:proofErr w:type="spellEnd"/>
                  <w:r w:rsidR="009E51ED">
                    <w:rPr>
                      <w:rFonts w:ascii="Times New Roman" w:hAnsi="Times New Roman"/>
                      <w:sz w:val="24"/>
                      <w:szCs w:val="24"/>
                    </w:rPr>
                    <w:t xml:space="preserve"> 4.4.1</w:t>
                  </w:r>
                </w:p>
              </w:tc>
              <w:tc>
                <w:tcPr>
                  <w:tcW w:w="3197" w:type="dxa"/>
                </w:tcPr>
                <w:p w:rsidR="008C3A74" w:rsidRDefault="009E51ED" w:rsidP="009E51ED">
                  <w:pPr>
                    <w:spacing w:after="0" w:line="240" w:lineRule="auto"/>
                    <w:ind w:right="720"/>
                    <w:jc w:val="center"/>
                    <w:rPr>
                      <w:rFonts w:ascii="Times New Roman" w:eastAsia="Verdana" w:hAnsi="Times New Roman"/>
                    </w:rPr>
                  </w:pPr>
                  <w:r>
                    <w:rPr>
                      <w:rFonts w:ascii="Times New Roman" w:eastAsia="Verdana" w:hAnsi="Times New Roman"/>
                    </w:rPr>
                    <w:t xml:space="preserve">Representation and visualizing of data as graphs, pie-charts </w:t>
                  </w:r>
                  <w:proofErr w:type="spellStart"/>
                  <w:r>
                    <w:rPr>
                      <w:rFonts w:ascii="Times New Roman" w:eastAsia="Verdana" w:hAnsi="Times New Roman"/>
                    </w:rPr>
                    <w:t>etc</w:t>
                  </w:r>
                  <w:proofErr w:type="spellEnd"/>
                </w:p>
              </w:tc>
            </w:tr>
            <w:tr w:rsidR="008C3A74" w:rsidTr="00807B1A">
              <w:trPr>
                <w:trHeight w:val="142"/>
              </w:trPr>
              <w:tc>
                <w:tcPr>
                  <w:tcW w:w="2065" w:type="dxa"/>
                </w:tcPr>
                <w:p w:rsidR="008C3A74" w:rsidRDefault="008C3A74" w:rsidP="008C3A74">
                  <w:pPr>
                    <w:spacing w:after="0" w:line="240" w:lineRule="auto"/>
                    <w:ind w:right="720"/>
                    <w:jc w:val="center"/>
                    <w:rPr>
                      <w:rFonts w:ascii="Times New Roman" w:eastAsia="Verdana" w:hAnsi="Times New Roman"/>
                    </w:rPr>
                  </w:pPr>
                </w:p>
                <w:p w:rsidR="008C3A74" w:rsidRDefault="009E51ED" w:rsidP="009E51ED">
                  <w:pPr>
                    <w:spacing w:after="0" w:line="240" w:lineRule="auto"/>
                    <w:ind w:right="252"/>
                    <w:jc w:val="center"/>
                    <w:rPr>
                      <w:rFonts w:ascii="Times New Roman" w:eastAsia="Verdana" w:hAnsi="Times New Roman"/>
                    </w:rPr>
                  </w:pPr>
                  <w:r>
                    <w:rPr>
                      <w:rFonts w:ascii="Times New Roman" w:eastAsia="Verdana" w:hAnsi="Times New Roman"/>
                    </w:rPr>
                    <w:t>Machine Learning package</w:t>
                  </w:r>
                </w:p>
              </w:tc>
              <w:tc>
                <w:tcPr>
                  <w:tcW w:w="3131" w:type="dxa"/>
                </w:tcPr>
                <w:p w:rsidR="008C3A74" w:rsidRDefault="008C3A74" w:rsidP="00311139">
                  <w:pPr>
                    <w:spacing w:after="0" w:line="240" w:lineRule="auto"/>
                    <w:ind w:right="720"/>
                    <w:jc w:val="center"/>
                    <w:rPr>
                      <w:rFonts w:ascii="Times New Roman" w:eastAsia="Verdana" w:hAnsi="Times New Roman"/>
                    </w:rPr>
                  </w:pPr>
                </w:p>
                <w:p w:rsidR="008C3A74" w:rsidRDefault="009E51ED" w:rsidP="00311139">
                  <w:pPr>
                    <w:spacing w:after="0" w:line="240" w:lineRule="auto"/>
                    <w:ind w:right="720"/>
                    <w:jc w:val="center"/>
                    <w:rPr>
                      <w:rFonts w:ascii="Times New Roman" w:eastAsia="Verdana" w:hAnsi="Times New Roman"/>
                    </w:rPr>
                  </w:pPr>
                  <w:r>
                    <w:rPr>
                      <w:rFonts w:ascii="Times New Roman" w:eastAsia="Verdana" w:hAnsi="Times New Roman"/>
                    </w:rPr>
                    <w:t>Core NLP 3.6.0</w:t>
                  </w:r>
                </w:p>
              </w:tc>
              <w:tc>
                <w:tcPr>
                  <w:tcW w:w="3197" w:type="dxa"/>
                </w:tcPr>
                <w:p w:rsidR="008C3A74" w:rsidRDefault="001012C0" w:rsidP="001012C0">
                  <w:pPr>
                    <w:spacing w:after="0" w:line="240" w:lineRule="auto"/>
                    <w:ind w:right="499"/>
                    <w:jc w:val="center"/>
                    <w:rPr>
                      <w:rFonts w:ascii="Times New Roman" w:eastAsia="Verdana" w:hAnsi="Times New Roman"/>
                    </w:rPr>
                  </w:pPr>
                  <w:r>
                    <w:rPr>
                      <w:rFonts w:ascii="Times New Roman" w:eastAsia="Verdana" w:hAnsi="Times New Roman"/>
                    </w:rPr>
                    <w:t xml:space="preserve">  </w:t>
                  </w:r>
                  <w:r w:rsidR="009E51ED">
                    <w:rPr>
                      <w:rFonts w:ascii="Times New Roman" w:eastAsia="Verdana" w:hAnsi="Times New Roman"/>
                    </w:rPr>
                    <w:t>Package containing methods to implement machine learning algorithms</w:t>
                  </w:r>
                </w:p>
              </w:tc>
            </w:tr>
            <w:tr w:rsidR="00C474F1" w:rsidTr="00807B1A">
              <w:trPr>
                <w:trHeight w:val="142"/>
              </w:trPr>
              <w:tc>
                <w:tcPr>
                  <w:tcW w:w="2065" w:type="dxa"/>
                </w:tcPr>
                <w:p w:rsidR="00C474F1" w:rsidRDefault="00C474F1" w:rsidP="008C3A74">
                  <w:pPr>
                    <w:spacing w:after="0" w:line="240" w:lineRule="auto"/>
                    <w:ind w:right="720"/>
                    <w:jc w:val="center"/>
                    <w:rPr>
                      <w:rFonts w:ascii="Times New Roman" w:eastAsia="Verdana" w:hAnsi="Times New Roman"/>
                    </w:rPr>
                  </w:pPr>
                </w:p>
                <w:p w:rsidR="00C474F1" w:rsidRDefault="00C474F1" w:rsidP="008C3A74">
                  <w:pPr>
                    <w:spacing w:after="0" w:line="240" w:lineRule="auto"/>
                    <w:ind w:right="720"/>
                    <w:jc w:val="center"/>
                    <w:rPr>
                      <w:rFonts w:ascii="Times New Roman" w:eastAsia="Verdana" w:hAnsi="Times New Roman"/>
                    </w:rPr>
                  </w:pPr>
                  <w:proofErr w:type="spellStart"/>
                  <w:r>
                    <w:rPr>
                      <w:rFonts w:ascii="Times New Roman" w:eastAsia="Verdana" w:hAnsi="Times New Roman"/>
                    </w:rPr>
                    <w:t>ProgrammiBuild</w:t>
                  </w:r>
                  <w:proofErr w:type="spellEnd"/>
                  <w:r>
                    <w:rPr>
                      <w:rFonts w:ascii="Times New Roman" w:eastAsia="Verdana" w:hAnsi="Times New Roman"/>
                    </w:rPr>
                    <w:t xml:space="preserve"> Tool</w:t>
                  </w:r>
                </w:p>
                <w:p w:rsidR="00C474F1" w:rsidRDefault="00C474F1" w:rsidP="00C474F1">
                  <w:pPr>
                    <w:spacing w:after="0" w:line="240" w:lineRule="auto"/>
                    <w:ind w:right="720"/>
                    <w:rPr>
                      <w:rFonts w:ascii="Times New Roman" w:eastAsia="Verdana" w:hAnsi="Times New Roman"/>
                    </w:rPr>
                  </w:pPr>
                </w:p>
              </w:tc>
              <w:tc>
                <w:tcPr>
                  <w:tcW w:w="3131" w:type="dxa"/>
                </w:tcPr>
                <w:p w:rsidR="00C474F1" w:rsidRDefault="00C474F1" w:rsidP="00311139">
                  <w:pPr>
                    <w:spacing w:after="0" w:line="240" w:lineRule="auto"/>
                    <w:ind w:right="720"/>
                    <w:jc w:val="center"/>
                    <w:rPr>
                      <w:rFonts w:ascii="Times New Roman" w:eastAsia="Verdana" w:hAnsi="Times New Roman"/>
                    </w:rPr>
                  </w:pPr>
                </w:p>
                <w:p w:rsidR="00C474F1" w:rsidRDefault="00C474F1" w:rsidP="00311139">
                  <w:pPr>
                    <w:spacing w:after="0" w:line="240" w:lineRule="auto"/>
                    <w:ind w:right="720"/>
                    <w:jc w:val="center"/>
                    <w:rPr>
                      <w:rFonts w:ascii="Times New Roman" w:eastAsia="Verdana" w:hAnsi="Times New Roman"/>
                    </w:rPr>
                  </w:pPr>
                  <w:proofErr w:type="spellStart"/>
                  <w:r>
                    <w:rPr>
                      <w:rFonts w:ascii="Times New Roman" w:eastAsia="Verdana" w:hAnsi="Times New Roman"/>
                    </w:rPr>
                    <w:t>Scala</w:t>
                  </w:r>
                  <w:proofErr w:type="spellEnd"/>
                  <w:r>
                    <w:rPr>
                      <w:rFonts w:ascii="Times New Roman" w:eastAsia="Verdana" w:hAnsi="Times New Roman"/>
                    </w:rPr>
                    <w:t xml:space="preserve"> Build Tool 0.13.11</w:t>
                  </w:r>
                </w:p>
              </w:tc>
              <w:tc>
                <w:tcPr>
                  <w:tcW w:w="3197" w:type="dxa"/>
                </w:tcPr>
                <w:p w:rsidR="00C474F1" w:rsidRDefault="00C474F1" w:rsidP="001012C0">
                  <w:pPr>
                    <w:spacing w:after="0" w:line="240" w:lineRule="auto"/>
                    <w:ind w:right="499"/>
                    <w:jc w:val="center"/>
                    <w:rPr>
                      <w:rFonts w:ascii="Times New Roman" w:eastAsia="Verdana" w:hAnsi="Times New Roman"/>
                    </w:rPr>
                  </w:pPr>
                </w:p>
                <w:p w:rsidR="00C474F1" w:rsidRDefault="00C474F1" w:rsidP="001012C0">
                  <w:pPr>
                    <w:spacing w:after="0" w:line="240" w:lineRule="auto"/>
                    <w:ind w:right="499"/>
                    <w:jc w:val="center"/>
                    <w:rPr>
                      <w:rFonts w:ascii="Times New Roman" w:eastAsia="Verdana" w:hAnsi="Times New Roman"/>
                    </w:rPr>
                  </w:pPr>
                  <w:r>
                    <w:rPr>
                      <w:rFonts w:ascii="Times New Roman" w:eastAsia="Verdana" w:hAnsi="Times New Roman"/>
                    </w:rPr>
                    <w:t xml:space="preserve">Programming tool for coding using </w:t>
                  </w:r>
                  <w:proofErr w:type="spellStart"/>
                  <w:r>
                    <w:rPr>
                      <w:rFonts w:ascii="Times New Roman" w:eastAsia="Verdana" w:hAnsi="Times New Roman"/>
                    </w:rPr>
                    <w:t>Scala</w:t>
                  </w:r>
                  <w:proofErr w:type="spellEnd"/>
                </w:p>
              </w:tc>
            </w:tr>
            <w:tr w:rsidR="008C3A74" w:rsidTr="00807B1A">
              <w:trPr>
                <w:trHeight w:val="142"/>
              </w:trPr>
              <w:tc>
                <w:tcPr>
                  <w:tcW w:w="2065" w:type="dxa"/>
                </w:tcPr>
                <w:p w:rsidR="008C3A74" w:rsidRDefault="008C3A74" w:rsidP="008C3A74">
                  <w:pPr>
                    <w:spacing w:after="0" w:line="240" w:lineRule="auto"/>
                    <w:ind w:right="720"/>
                    <w:jc w:val="center"/>
                    <w:rPr>
                      <w:rFonts w:ascii="Times New Roman" w:eastAsia="Verdana" w:hAnsi="Times New Roman"/>
                    </w:rPr>
                  </w:pPr>
                </w:p>
                <w:p w:rsidR="008C3A74" w:rsidRDefault="008C3A74" w:rsidP="008C3A74">
                  <w:pPr>
                    <w:spacing w:after="0" w:line="240" w:lineRule="auto"/>
                    <w:ind w:right="342"/>
                    <w:jc w:val="center"/>
                    <w:rPr>
                      <w:rFonts w:ascii="Times New Roman" w:eastAsia="Verdana" w:hAnsi="Times New Roman"/>
                    </w:rPr>
                  </w:pPr>
                  <w:r>
                    <w:rPr>
                      <w:rFonts w:ascii="Times New Roman" w:eastAsia="Verdana" w:hAnsi="Times New Roman"/>
                    </w:rPr>
                    <w:t>Database</w:t>
                  </w:r>
                </w:p>
              </w:tc>
              <w:tc>
                <w:tcPr>
                  <w:tcW w:w="3131" w:type="dxa"/>
                </w:tcPr>
                <w:p w:rsidR="008C3A74" w:rsidRDefault="008C3A74" w:rsidP="00311139">
                  <w:pPr>
                    <w:spacing w:after="0" w:line="240" w:lineRule="auto"/>
                    <w:ind w:right="720"/>
                    <w:jc w:val="center"/>
                    <w:rPr>
                      <w:rFonts w:ascii="Times New Roman" w:eastAsia="Verdana" w:hAnsi="Times New Roman"/>
                    </w:rPr>
                  </w:pPr>
                </w:p>
                <w:p w:rsidR="008C3A74" w:rsidRDefault="00765259" w:rsidP="00311139">
                  <w:pPr>
                    <w:spacing w:after="0" w:line="240" w:lineRule="auto"/>
                    <w:ind w:right="720"/>
                    <w:jc w:val="center"/>
                    <w:rPr>
                      <w:rFonts w:ascii="Times New Roman" w:eastAsia="Verdana" w:hAnsi="Times New Roman"/>
                    </w:rPr>
                  </w:pPr>
                  <w:r>
                    <w:rPr>
                      <w:rFonts w:ascii="Times New Roman" w:eastAsia="Verdana" w:hAnsi="Times New Roman"/>
                    </w:rPr>
                    <w:t>Elastic Search 2.2.2</w:t>
                  </w:r>
                </w:p>
              </w:tc>
              <w:tc>
                <w:tcPr>
                  <w:tcW w:w="3197" w:type="dxa"/>
                </w:tcPr>
                <w:p w:rsidR="00C474F1" w:rsidRDefault="00C474F1" w:rsidP="001012C0">
                  <w:pPr>
                    <w:tabs>
                      <w:tab w:val="left" w:pos="2682"/>
                    </w:tabs>
                    <w:spacing w:after="0" w:line="240" w:lineRule="auto"/>
                    <w:ind w:right="409"/>
                    <w:jc w:val="center"/>
                    <w:rPr>
                      <w:rFonts w:ascii="Times New Roman" w:eastAsia="Verdana" w:hAnsi="Times New Roman"/>
                    </w:rPr>
                  </w:pPr>
                </w:p>
                <w:p w:rsidR="008C3A74" w:rsidRDefault="001012C0" w:rsidP="001012C0">
                  <w:pPr>
                    <w:tabs>
                      <w:tab w:val="left" w:pos="2682"/>
                    </w:tabs>
                    <w:spacing w:after="0" w:line="240" w:lineRule="auto"/>
                    <w:ind w:right="409"/>
                    <w:jc w:val="center"/>
                    <w:rPr>
                      <w:rFonts w:ascii="Times New Roman" w:eastAsia="Verdana" w:hAnsi="Times New Roman"/>
                    </w:rPr>
                  </w:pPr>
                  <w:r>
                    <w:rPr>
                      <w:rFonts w:ascii="Times New Roman" w:eastAsia="Verdana" w:hAnsi="Times New Roman"/>
                    </w:rPr>
                    <w:t xml:space="preserve">    </w:t>
                  </w:r>
                  <w:r w:rsidR="00765259">
                    <w:rPr>
                      <w:rFonts w:ascii="Times New Roman" w:eastAsia="Verdana" w:hAnsi="Times New Roman"/>
                    </w:rPr>
                    <w:t>Unstructured database which is very fast in data retrieval</w:t>
                  </w:r>
                </w:p>
              </w:tc>
            </w:tr>
            <w:tr w:rsidR="00807B1A" w:rsidTr="00807B1A">
              <w:trPr>
                <w:trHeight w:val="142"/>
              </w:trPr>
              <w:tc>
                <w:tcPr>
                  <w:tcW w:w="8393" w:type="dxa"/>
                  <w:gridSpan w:val="3"/>
                </w:tcPr>
                <w:p w:rsidR="00807B1A" w:rsidRDefault="00CB2317" w:rsidP="00807B1A">
                  <w:pPr>
                    <w:tabs>
                      <w:tab w:val="left" w:pos="2682"/>
                    </w:tabs>
                    <w:spacing w:after="0" w:line="240" w:lineRule="auto"/>
                    <w:ind w:right="409"/>
                    <w:jc w:val="center"/>
                    <w:rPr>
                      <w:rFonts w:ascii="Times New Roman" w:eastAsia="Verdana" w:hAnsi="Times New Roman"/>
                    </w:rPr>
                  </w:pPr>
                  <w:r>
                    <w:rPr>
                      <w:rFonts w:ascii="Times New Roman" w:eastAsia="Verdana" w:hAnsi="Times New Roman"/>
                      <w:b/>
                      <w:sz w:val="24"/>
                    </w:rPr>
                    <w:t>Table 5</w:t>
                  </w:r>
                  <w:r w:rsidR="00807B1A">
                    <w:rPr>
                      <w:rFonts w:ascii="Times New Roman" w:eastAsia="Verdana" w:hAnsi="Times New Roman"/>
                      <w:b/>
                      <w:sz w:val="24"/>
                    </w:rPr>
                    <w:t xml:space="preserve"> – Minimum Software Interfaces</w:t>
                  </w:r>
                </w:p>
              </w:tc>
            </w:tr>
          </w:tbl>
          <w:p w:rsidR="008C3A74" w:rsidRDefault="008C3A74" w:rsidP="008C3A74">
            <w:pPr>
              <w:spacing w:line="334" w:lineRule="auto"/>
              <w:ind w:right="720"/>
              <w:jc w:val="both"/>
              <w:rPr>
                <w:rFonts w:ascii="Times New Roman" w:eastAsia="Verdana" w:hAnsi="Times New Roman"/>
              </w:rPr>
            </w:pPr>
          </w:p>
          <w:p w:rsidR="00137A57" w:rsidRPr="0099080D" w:rsidRDefault="00137A57" w:rsidP="008C3A74">
            <w:pPr>
              <w:rPr>
                <w:rFonts w:ascii="Times New Roman" w:eastAsia="Verdana" w:hAnsi="Times New Roman"/>
                <w:b/>
                <w:sz w:val="28"/>
              </w:rPr>
            </w:pPr>
          </w:p>
        </w:tc>
      </w:tr>
      <w:tr w:rsidR="0099080D" w:rsidRPr="0093212B" w:rsidTr="00D344AB">
        <w:trPr>
          <w:trHeight w:val="103"/>
        </w:trPr>
        <w:tc>
          <w:tcPr>
            <w:tcW w:w="1350" w:type="dxa"/>
          </w:tcPr>
          <w:p w:rsidR="0099080D" w:rsidRDefault="0099080D" w:rsidP="0060782F">
            <w:pPr>
              <w:rPr>
                <w:rFonts w:ascii="Times New Roman" w:eastAsia="Arial Unicode MS" w:hAnsi="Times New Roman"/>
                <w:b/>
                <w:sz w:val="28"/>
                <w:szCs w:val="36"/>
              </w:rPr>
            </w:pPr>
            <w:r>
              <w:rPr>
                <w:rFonts w:ascii="Times New Roman" w:eastAsia="Arial Unicode MS" w:hAnsi="Times New Roman"/>
                <w:b/>
                <w:sz w:val="28"/>
                <w:szCs w:val="36"/>
              </w:rPr>
              <w:t>2.1.1.</w:t>
            </w:r>
            <w:r w:rsidR="0060782F">
              <w:rPr>
                <w:rFonts w:ascii="Times New Roman" w:eastAsia="Arial Unicode MS" w:hAnsi="Times New Roman"/>
                <w:b/>
                <w:sz w:val="28"/>
                <w:szCs w:val="36"/>
              </w:rPr>
              <w:t>5</w:t>
            </w:r>
          </w:p>
        </w:tc>
        <w:tc>
          <w:tcPr>
            <w:tcW w:w="8820" w:type="dxa"/>
            <w:gridSpan w:val="7"/>
          </w:tcPr>
          <w:p w:rsidR="0099080D" w:rsidRPr="00E529E1" w:rsidRDefault="0099080D" w:rsidP="008C3A74">
            <w:pPr>
              <w:rPr>
                <w:rFonts w:ascii="Times New Roman" w:eastAsia="Verdana" w:hAnsi="Times New Roman"/>
                <w:b/>
              </w:rPr>
            </w:pPr>
            <w:r>
              <w:rPr>
                <w:rFonts w:ascii="Times New Roman" w:eastAsia="Verdana" w:hAnsi="Times New Roman"/>
                <w:b/>
                <w:sz w:val="28"/>
              </w:rPr>
              <w:t>Communi</w:t>
            </w:r>
            <w:r w:rsidR="00780E39">
              <w:rPr>
                <w:rFonts w:ascii="Times New Roman" w:eastAsia="Verdana" w:hAnsi="Times New Roman"/>
                <w:b/>
                <w:sz w:val="28"/>
              </w:rPr>
              <w:t>c</w:t>
            </w:r>
            <w:r>
              <w:rPr>
                <w:rFonts w:ascii="Times New Roman" w:eastAsia="Verdana" w:hAnsi="Times New Roman"/>
                <w:b/>
                <w:sz w:val="28"/>
              </w:rPr>
              <w:t>ation</w:t>
            </w:r>
            <w:r w:rsidRPr="0099080D">
              <w:rPr>
                <w:rFonts w:ascii="Times New Roman" w:eastAsia="Verdana" w:hAnsi="Times New Roman"/>
                <w:b/>
                <w:sz w:val="28"/>
              </w:rPr>
              <w:t xml:space="preserve"> Interfaces</w:t>
            </w:r>
          </w:p>
        </w:tc>
      </w:tr>
      <w:tr w:rsidR="0099080D" w:rsidRPr="0093212B" w:rsidTr="00D344AB">
        <w:trPr>
          <w:trHeight w:val="103"/>
        </w:trPr>
        <w:tc>
          <w:tcPr>
            <w:tcW w:w="1350" w:type="dxa"/>
          </w:tcPr>
          <w:p w:rsidR="0099080D" w:rsidRDefault="0099080D" w:rsidP="008C3A74">
            <w:pPr>
              <w:rPr>
                <w:rFonts w:ascii="Times New Roman" w:eastAsia="Arial Unicode MS" w:hAnsi="Times New Roman"/>
                <w:b/>
                <w:sz w:val="28"/>
                <w:szCs w:val="36"/>
              </w:rPr>
            </w:pPr>
          </w:p>
        </w:tc>
        <w:tc>
          <w:tcPr>
            <w:tcW w:w="8820" w:type="dxa"/>
            <w:gridSpan w:val="7"/>
          </w:tcPr>
          <w:p w:rsidR="008B254D" w:rsidRDefault="007A2352" w:rsidP="00752F00">
            <w:pPr>
              <w:pStyle w:val="ListParagraph"/>
              <w:numPr>
                <w:ilvl w:val="0"/>
                <w:numId w:val="44"/>
              </w:numPr>
              <w:autoSpaceDE w:val="0"/>
              <w:autoSpaceDN w:val="0"/>
              <w:adjustRightInd w:val="0"/>
              <w:spacing w:after="0" w:line="240" w:lineRule="auto"/>
              <w:ind w:left="162" w:hanging="162"/>
              <w:rPr>
                <w:rFonts w:ascii="Times New Roman" w:hAnsi="Times New Roman"/>
                <w:sz w:val="24"/>
                <w:szCs w:val="23"/>
              </w:rPr>
            </w:pPr>
            <w:r>
              <w:rPr>
                <w:rFonts w:ascii="Times New Roman" w:hAnsi="Times New Roman"/>
                <w:sz w:val="24"/>
                <w:szCs w:val="23"/>
              </w:rPr>
              <w:t xml:space="preserve"> </w:t>
            </w:r>
            <w:r w:rsidR="008B254D" w:rsidRPr="008B254D">
              <w:rPr>
                <w:rFonts w:ascii="Times New Roman" w:hAnsi="Times New Roman"/>
                <w:sz w:val="24"/>
                <w:szCs w:val="23"/>
              </w:rPr>
              <w:t>Client (customer) on Internet will be using HTTP/HTTPS protocol.</w:t>
            </w:r>
          </w:p>
          <w:p w:rsidR="008B254D" w:rsidRDefault="008B254D" w:rsidP="008B254D">
            <w:pPr>
              <w:pStyle w:val="ListParagraph"/>
              <w:autoSpaceDE w:val="0"/>
              <w:autoSpaceDN w:val="0"/>
              <w:adjustRightInd w:val="0"/>
              <w:spacing w:after="0" w:line="240" w:lineRule="auto"/>
              <w:ind w:left="162"/>
              <w:rPr>
                <w:rFonts w:ascii="Times New Roman" w:hAnsi="Times New Roman"/>
                <w:sz w:val="24"/>
                <w:szCs w:val="23"/>
              </w:rPr>
            </w:pPr>
          </w:p>
          <w:p w:rsidR="0099080D" w:rsidRPr="008B254D" w:rsidRDefault="007A2352" w:rsidP="00752F00">
            <w:pPr>
              <w:pStyle w:val="ListParagraph"/>
              <w:numPr>
                <w:ilvl w:val="0"/>
                <w:numId w:val="44"/>
              </w:numPr>
              <w:autoSpaceDE w:val="0"/>
              <w:autoSpaceDN w:val="0"/>
              <w:adjustRightInd w:val="0"/>
              <w:spacing w:after="0" w:line="240" w:lineRule="auto"/>
              <w:ind w:left="162" w:hanging="162"/>
              <w:rPr>
                <w:rFonts w:ascii="Times New Roman" w:hAnsi="Times New Roman"/>
                <w:sz w:val="24"/>
                <w:szCs w:val="23"/>
              </w:rPr>
            </w:pPr>
            <w:r>
              <w:rPr>
                <w:rFonts w:ascii="Times New Roman" w:hAnsi="Times New Roman"/>
                <w:sz w:val="24"/>
                <w:szCs w:val="23"/>
              </w:rPr>
              <w:t xml:space="preserve"> </w:t>
            </w:r>
            <w:r w:rsidR="008B254D" w:rsidRPr="008B254D">
              <w:rPr>
                <w:rFonts w:ascii="Times New Roman" w:hAnsi="Times New Roman"/>
                <w:sz w:val="24"/>
                <w:szCs w:val="23"/>
              </w:rPr>
              <w:t>Client (system user) on Internet will be using HTTP/HTTPS protocol.</w:t>
            </w:r>
          </w:p>
        </w:tc>
      </w:tr>
      <w:tr w:rsidR="0099080D" w:rsidRPr="0093212B" w:rsidTr="00D344AB">
        <w:trPr>
          <w:trHeight w:val="103"/>
        </w:trPr>
        <w:tc>
          <w:tcPr>
            <w:tcW w:w="1350" w:type="dxa"/>
          </w:tcPr>
          <w:p w:rsidR="00EA62D4" w:rsidRDefault="00EA62D4" w:rsidP="0060782F">
            <w:pPr>
              <w:rPr>
                <w:rFonts w:ascii="Times New Roman" w:eastAsia="Arial Unicode MS" w:hAnsi="Times New Roman"/>
                <w:b/>
                <w:sz w:val="28"/>
                <w:szCs w:val="36"/>
              </w:rPr>
            </w:pPr>
          </w:p>
          <w:p w:rsidR="0099080D" w:rsidRDefault="0099080D" w:rsidP="0060782F">
            <w:pPr>
              <w:rPr>
                <w:rFonts w:ascii="Times New Roman" w:eastAsia="Arial Unicode MS" w:hAnsi="Times New Roman"/>
                <w:b/>
                <w:sz w:val="28"/>
                <w:szCs w:val="36"/>
              </w:rPr>
            </w:pPr>
            <w:r>
              <w:rPr>
                <w:rFonts w:ascii="Times New Roman" w:eastAsia="Arial Unicode MS" w:hAnsi="Times New Roman"/>
                <w:b/>
                <w:sz w:val="28"/>
                <w:szCs w:val="36"/>
              </w:rPr>
              <w:lastRenderedPageBreak/>
              <w:t>2.1.1.</w:t>
            </w:r>
            <w:r w:rsidR="0060782F">
              <w:rPr>
                <w:rFonts w:ascii="Times New Roman" w:eastAsia="Arial Unicode MS" w:hAnsi="Times New Roman"/>
                <w:b/>
                <w:sz w:val="28"/>
                <w:szCs w:val="36"/>
              </w:rPr>
              <w:t>6</w:t>
            </w:r>
          </w:p>
        </w:tc>
        <w:tc>
          <w:tcPr>
            <w:tcW w:w="8820" w:type="dxa"/>
            <w:gridSpan w:val="7"/>
          </w:tcPr>
          <w:p w:rsidR="00EA62D4" w:rsidRDefault="00EA62D4" w:rsidP="008C3A74">
            <w:pPr>
              <w:rPr>
                <w:rFonts w:ascii="Times New Roman" w:eastAsia="Verdana" w:hAnsi="Times New Roman"/>
                <w:b/>
                <w:sz w:val="28"/>
              </w:rPr>
            </w:pPr>
          </w:p>
          <w:p w:rsidR="0099080D" w:rsidRPr="00E529E1" w:rsidRDefault="0099080D" w:rsidP="008C3A74">
            <w:pPr>
              <w:rPr>
                <w:rFonts w:ascii="Times New Roman" w:eastAsia="Verdana" w:hAnsi="Times New Roman"/>
                <w:b/>
              </w:rPr>
            </w:pPr>
            <w:r>
              <w:rPr>
                <w:rFonts w:ascii="Times New Roman" w:eastAsia="Verdana" w:hAnsi="Times New Roman"/>
                <w:b/>
                <w:sz w:val="28"/>
              </w:rPr>
              <w:lastRenderedPageBreak/>
              <w:t xml:space="preserve">Memory Constraints </w:t>
            </w:r>
          </w:p>
        </w:tc>
      </w:tr>
      <w:tr w:rsidR="0099080D" w:rsidRPr="0093212B" w:rsidTr="00D344AB">
        <w:trPr>
          <w:trHeight w:val="103"/>
        </w:trPr>
        <w:tc>
          <w:tcPr>
            <w:tcW w:w="1350" w:type="dxa"/>
          </w:tcPr>
          <w:p w:rsidR="0099080D" w:rsidRDefault="0099080D" w:rsidP="008C3A74">
            <w:pPr>
              <w:rPr>
                <w:rFonts w:ascii="Times New Roman" w:eastAsia="Arial Unicode MS" w:hAnsi="Times New Roman"/>
                <w:b/>
                <w:sz w:val="28"/>
                <w:szCs w:val="36"/>
              </w:rPr>
            </w:pPr>
          </w:p>
        </w:tc>
        <w:tc>
          <w:tcPr>
            <w:tcW w:w="8820" w:type="dxa"/>
            <w:gridSpan w:val="7"/>
          </w:tcPr>
          <w:p w:rsidR="0099080D" w:rsidRPr="007A2352" w:rsidRDefault="007A2352" w:rsidP="00752F00">
            <w:pPr>
              <w:pStyle w:val="ListParagraph"/>
              <w:numPr>
                <w:ilvl w:val="0"/>
                <w:numId w:val="45"/>
              </w:numPr>
              <w:ind w:left="252" w:hanging="252"/>
              <w:rPr>
                <w:rFonts w:ascii="Times New Roman" w:eastAsia="Verdana" w:hAnsi="Times New Roman"/>
                <w:sz w:val="24"/>
              </w:rPr>
            </w:pPr>
            <w:r w:rsidRPr="007A2352">
              <w:rPr>
                <w:rFonts w:ascii="Times New Roman" w:eastAsia="Verdana" w:hAnsi="Times New Roman"/>
                <w:sz w:val="24"/>
              </w:rPr>
              <w:t>At least 256 MB of RAM and 2 GB of space on hard disk will be required for running the application on client end.</w:t>
            </w:r>
          </w:p>
          <w:p w:rsidR="007A2352" w:rsidRPr="007A2352" w:rsidRDefault="00DC1806" w:rsidP="00752F00">
            <w:pPr>
              <w:pStyle w:val="ListParagraph"/>
              <w:numPr>
                <w:ilvl w:val="0"/>
                <w:numId w:val="45"/>
              </w:numPr>
              <w:ind w:left="252" w:hanging="252"/>
              <w:rPr>
                <w:rFonts w:ascii="Times New Roman" w:eastAsia="Verdana" w:hAnsi="Times New Roman"/>
                <w:sz w:val="24"/>
              </w:rPr>
            </w:pPr>
            <w:proofErr w:type="spellStart"/>
            <w:r>
              <w:rPr>
                <w:rFonts w:ascii="Times New Roman" w:eastAsia="Verdana" w:hAnsi="Times New Roman"/>
                <w:sz w:val="24"/>
              </w:rPr>
              <w:t>Similarily</w:t>
            </w:r>
            <w:proofErr w:type="spellEnd"/>
            <w:r>
              <w:rPr>
                <w:rFonts w:ascii="Times New Roman" w:eastAsia="Verdana" w:hAnsi="Times New Roman"/>
                <w:sz w:val="24"/>
              </w:rPr>
              <w:t>, a minimum of 4096 MB of RAM and 15</w:t>
            </w:r>
            <w:r w:rsidR="007A2352" w:rsidRPr="007A2352">
              <w:rPr>
                <w:rFonts w:ascii="Times New Roman" w:eastAsia="Verdana" w:hAnsi="Times New Roman"/>
                <w:sz w:val="24"/>
              </w:rPr>
              <w:t xml:space="preserve"> GB of space on hard disk will be required for running the application on server end.</w:t>
            </w:r>
          </w:p>
        </w:tc>
      </w:tr>
      <w:tr w:rsidR="0099080D" w:rsidRPr="0093212B" w:rsidTr="00D344AB">
        <w:trPr>
          <w:trHeight w:val="103"/>
        </w:trPr>
        <w:tc>
          <w:tcPr>
            <w:tcW w:w="1350" w:type="dxa"/>
          </w:tcPr>
          <w:p w:rsidR="0099080D" w:rsidRDefault="0099080D" w:rsidP="008C3A74">
            <w:pPr>
              <w:rPr>
                <w:rFonts w:ascii="Times New Roman" w:eastAsia="Arial Unicode MS" w:hAnsi="Times New Roman"/>
                <w:b/>
                <w:sz w:val="28"/>
                <w:szCs w:val="36"/>
              </w:rPr>
            </w:pPr>
          </w:p>
        </w:tc>
        <w:tc>
          <w:tcPr>
            <w:tcW w:w="8820" w:type="dxa"/>
            <w:gridSpan w:val="7"/>
          </w:tcPr>
          <w:p w:rsidR="0099080D" w:rsidRDefault="0099080D" w:rsidP="008C3A74">
            <w:pPr>
              <w:rPr>
                <w:rFonts w:ascii="Times New Roman" w:eastAsia="Verdana" w:hAnsi="Times New Roman"/>
                <w:b/>
                <w:sz w:val="28"/>
              </w:rPr>
            </w:pPr>
          </w:p>
        </w:tc>
      </w:tr>
      <w:tr w:rsidR="0099080D" w:rsidRPr="0093212B" w:rsidTr="00D344AB">
        <w:trPr>
          <w:trHeight w:val="103"/>
        </w:trPr>
        <w:tc>
          <w:tcPr>
            <w:tcW w:w="1350" w:type="dxa"/>
          </w:tcPr>
          <w:p w:rsidR="0099080D" w:rsidRDefault="0099080D" w:rsidP="0060782F">
            <w:pPr>
              <w:rPr>
                <w:rFonts w:ascii="Times New Roman" w:eastAsia="Arial Unicode MS" w:hAnsi="Times New Roman"/>
                <w:b/>
                <w:sz w:val="28"/>
                <w:szCs w:val="36"/>
              </w:rPr>
            </w:pPr>
            <w:r>
              <w:rPr>
                <w:rFonts w:ascii="Times New Roman" w:eastAsia="Arial Unicode MS" w:hAnsi="Times New Roman"/>
                <w:b/>
                <w:sz w:val="28"/>
                <w:szCs w:val="36"/>
              </w:rPr>
              <w:t>2.1.1.</w:t>
            </w:r>
            <w:r w:rsidR="0060782F">
              <w:rPr>
                <w:rFonts w:ascii="Times New Roman" w:eastAsia="Arial Unicode MS" w:hAnsi="Times New Roman"/>
                <w:b/>
                <w:sz w:val="28"/>
                <w:szCs w:val="36"/>
              </w:rPr>
              <w:t>7</w:t>
            </w:r>
          </w:p>
        </w:tc>
        <w:tc>
          <w:tcPr>
            <w:tcW w:w="8820" w:type="dxa"/>
            <w:gridSpan w:val="7"/>
          </w:tcPr>
          <w:p w:rsidR="0099080D" w:rsidRPr="00E529E1" w:rsidRDefault="0099080D" w:rsidP="008C3A74">
            <w:pPr>
              <w:rPr>
                <w:rFonts w:ascii="Times New Roman" w:eastAsia="Verdana" w:hAnsi="Times New Roman"/>
                <w:b/>
              </w:rPr>
            </w:pPr>
            <w:r>
              <w:rPr>
                <w:rFonts w:ascii="Times New Roman" w:eastAsia="Verdana" w:hAnsi="Times New Roman"/>
                <w:b/>
                <w:sz w:val="28"/>
              </w:rPr>
              <w:t>Operation</w:t>
            </w:r>
            <w:r w:rsidRPr="0099080D">
              <w:rPr>
                <w:rFonts w:ascii="Times New Roman" w:eastAsia="Verdana" w:hAnsi="Times New Roman"/>
                <w:b/>
                <w:sz w:val="28"/>
              </w:rPr>
              <w:t>s</w:t>
            </w:r>
          </w:p>
        </w:tc>
      </w:tr>
      <w:tr w:rsidR="0099080D" w:rsidRPr="0093212B" w:rsidTr="00D344AB">
        <w:trPr>
          <w:trHeight w:val="103"/>
        </w:trPr>
        <w:tc>
          <w:tcPr>
            <w:tcW w:w="1350" w:type="dxa"/>
          </w:tcPr>
          <w:p w:rsidR="0099080D" w:rsidRDefault="0099080D" w:rsidP="008C3A74">
            <w:pPr>
              <w:rPr>
                <w:rFonts w:ascii="Times New Roman" w:eastAsia="Arial Unicode MS" w:hAnsi="Times New Roman"/>
                <w:b/>
                <w:sz w:val="28"/>
                <w:szCs w:val="36"/>
              </w:rPr>
            </w:pPr>
          </w:p>
        </w:tc>
        <w:tc>
          <w:tcPr>
            <w:tcW w:w="8820" w:type="dxa"/>
            <w:gridSpan w:val="7"/>
          </w:tcPr>
          <w:p w:rsidR="0099080D" w:rsidRPr="0060782F" w:rsidRDefault="007953AB" w:rsidP="00752F00">
            <w:pPr>
              <w:pStyle w:val="ListParagraph"/>
              <w:numPr>
                <w:ilvl w:val="0"/>
                <w:numId w:val="46"/>
              </w:numPr>
              <w:ind w:left="252" w:hanging="252"/>
              <w:jc w:val="both"/>
              <w:rPr>
                <w:rFonts w:ascii="Times New Roman" w:eastAsia="Verdana" w:hAnsi="Times New Roman"/>
                <w:sz w:val="24"/>
              </w:rPr>
            </w:pPr>
            <w:r>
              <w:rPr>
                <w:rFonts w:ascii="Times New Roman" w:eastAsia="Verdana" w:hAnsi="Times New Roman"/>
                <w:sz w:val="24"/>
              </w:rPr>
              <w:t>This machine is trained with manually polarized tweets so that the system automates the analysis process at real time.</w:t>
            </w:r>
          </w:p>
          <w:p w:rsidR="007A2352" w:rsidRPr="0060782F" w:rsidRDefault="007953AB" w:rsidP="00752F00">
            <w:pPr>
              <w:pStyle w:val="ListParagraph"/>
              <w:numPr>
                <w:ilvl w:val="0"/>
                <w:numId w:val="46"/>
              </w:numPr>
              <w:ind w:left="252" w:hanging="252"/>
              <w:jc w:val="both"/>
              <w:rPr>
                <w:rFonts w:ascii="Times New Roman" w:eastAsia="Verdana" w:hAnsi="Times New Roman"/>
                <w:sz w:val="24"/>
              </w:rPr>
            </w:pPr>
            <w:r>
              <w:rPr>
                <w:rFonts w:ascii="Times New Roman" w:eastAsia="Verdana" w:hAnsi="Times New Roman"/>
                <w:sz w:val="24"/>
              </w:rPr>
              <w:t>Libraries consisting of team names and their players are manually built used for preprocessing.</w:t>
            </w:r>
          </w:p>
          <w:p w:rsidR="007A2352" w:rsidRPr="0060782F" w:rsidRDefault="007953AB" w:rsidP="00752F00">
            <w:pPr>
              <w:pStyle w:val="ListParagraph"/>
              <w:numPr>
                <w:ilvl w:val="0"/>
                <w:numId w:val="46"/>
              </w:numPr>
              <w:ind w:left="252" w:hanging="252"/>
              <w:jc w:val="both"/>
              <w:rPr>
                <w:rFonts w:ascii="Times New Roman" w:eastAsia="Verdana" w:hAnsi="Times New Roman"/>
                <w:sz w:val="24"/>
              </w:rPr>
            </w:pPr>
            <w:r>
              <w:rPr>
                <w:rFonts w:ascii="Times New Roman" w:eastAsia="Verdana" w:hAnsi="Times New Roman"/>
                <w:sz w:val="24"/>
              </w:rPr>
              <w:t>This fetched tweet is preprocessed and then polarized using NLP.</w:t>
            </w:r>
          </w:p>
          <w:p w:rsidR="007A2352" w:rsidRPr="0060782F" w:rsidRDefault="007953AB" w:rsidP="00752F00">
            <w:pPr>
              <w:pStyle w:val="ListParagraph"/>
              <w:numPr>
                <w:ilvl w:val="0"/>
                <w:numId w:val="46"/>
              </w:numPr>
              <w:ind w:left="252" w:hanging="252"/>
              <w:jc w:val="both"/>
              <w:rPr>
                <w:rFonts w:ascii="Times New Roman" w:eastAsia="Verdana" w:hAnsi="Times New Roman"/>
                <w:sz w:val="24"/>
              </w:rPr>
            </w:pPr>
            <w:r>
              <w:rPr>
                <w:rFonts w:ascii="Times New Roman" w:eastAsia="Verdana" w:hAnsi="Times New Roman"/>
                <w:sz w:val="24"/>
              </w:rPr>
              <w:t>The data is hosted at the AWS cloud which consists of Elastic Search Database in which tweets are streamed through Twitter API stream.</w:t>
            </w:r>
          </w:p>
          <w:p w:rsidR="0060782F" w:rsidRPr="0060782F" w:rsidRDefault="007953AB" w:rsidP="00752F00">
            <w:pPr>
              <w:pStyle w:val="ListParagraph"/>
              <w:numPr>
                <w:ilvl w:val="0"/>
                <w:numId w:val="46"/>
              </w:numPr>
              <w:ind w:left="252" w:hanging="252"/>
              <w:jc w:val="both"/>
              <w:rPr>
                <w:rFonts w:ascii="Times New Roman" w:eastAsia="Verdana" w:hAnsi="Times New Roman"/>
                <w:sz w:val="24"/>
              </w:rPr>
            </w:pPr>
            <w:r>
              <w:rPr>
                <w:rFonts w:ascii="Times New Roman" w:eastAsia="Verdana" w:hAnsi="Times New Roman"/>
                <w:sz w:val="24"/>
              </w:rPr>
              <w:t xml:space="preserve">The blog consists of visual </w:t>
            </w:r>
            <w:proofErr w:type="spellStart"/>
            <w:r>
              <w:rPr>
                <w:rFonts w:ascii="Times New Roman" w:eastAsia="Verdana" w:hAnsi="Times New Roman"/>
                <w:sz w:val="24"/>
              </w:rPr>
              <w:t>represetations</w:t>
            </w:r>
            <w:proofErr w:type="spellEnd"/>
            <w:r>
              <w:rPr>
                <w:rFonts w:ascii="Times New Roman" w:eastAsia="Verdana" w:hAnsi="Times New Roman"/>
                <w:sz w:val="24"/>
              </w:rPr>
              <w:t xml:space="preserve"> using </w:t>
            </w:r>
            <w:proofErr w:type="spellStart"/>
            <w:r>
              <w:rPr>
                <w:rFonts w:ascii="Times New Roman" w:eastAsia="Verdana" w:hAnsi="Times New Roman"/>
                <w:sz w:val="24"/>
              </w:rPr>
              <w:t>Kibana</w:t>
            </w:r>
            <w:proofErr w:type="spellEnd"/>
            <w:r>
              <w:rPr>
                <w:rFonts w:ascii="Times New Roman" w:eastAsia="Verdana" w:hAnsi="Times New Roman"/>
                <w:sz w:val="24"/>
              </w:rPr>
              <w:t xml:space="preserve"> Tool.</w:t>
            </w:r>
          </w:p>
          <w:p w:rsidR="007A2352" w:rsidRPr="0060782F" w:rsidRDefault="007953AB" w:rsidP="00752F00">
            <w:pPr>
              <w:pStyle w:val="ListParagraph"/>
              <w:numPr>
                <w:ilvl w:val="0"/>
                <w:numId w:val="46"/>
              </w:numPr>
              <w:ind w:left="252" w:hanging="252"/>
              <w:jc w:val="both"/>
              <w:rPr>
                <w:rFonts w:ascii="Times New Roman" w:eastAsia="Verdana" w:hAnsi="Times New Roman"/>
                <w:sz w:val="24"/>
              </w:rPr>
            </w:pPr>
            <w:r>
              <w:rPr>
                <w:rFonts w:ascii="Times New Roman" w:eastAsia="Verdana" w:hAnsi="Times New Roman"/>
                <w:sz w:val="24"/>
              </w:rPr>
              <w:t>The number of tweets can be checked at the AWS console where the instance only runs for 4 hours during the match.</w:t>
            </w:r>
          </w:p>
        </w:tc>
      </w:tr>
      <w:tr w:rsidR="0099080D" w:rsidRPr="0093212B" w:rsidTr="00D344AB">
        <w:trPr>
          <w:trHeight w:val="103"/>
        </w:trPr>
        <w:tc>
          <w:tcPr>
            <w:tcW w:w="1350" w:type="dxa"/>
          </w:tcPr>
          <w:p w:rsidR="0099080D" w:rsidRDefault="0099080D" w:rsidP="008C3A74">
            <w:pPr>
              <w:rPr>
                <w:rFonts w:ascii="Times New Roman" w:eastAsia="Arial Unicode MS" w:hAnsi="Times New Roman"/>
                <w:b/>
                <w:sz w:val="28"/>
                <w:szCs w:val="36"/>
              </w:rPr>
            </w:pPr>
          </w:p>
        </w:tc>
        <w:tc>
          <w:tcPr>
            <w:tcW w:w="8820" w:type="dxa"/>
            <w:gridSpan w:val="7"/>
          </w:tcPr>
          <w:p w:rsidR="0099080D" w:rsidRDefault="0099080D" w:rsidP="008C3A74">
            <w:pPr>
              <w:rPr>
                <w:rFonts w:ascii="Times New Roman" w:eastAsia="Verdana" w:hAnsi="Times New Roman"/>
                <w:b/>
                <w:sz w:val="28"/>
              </w:rPr>
            </w:pPr>
          </w:p>
        </w:tc>
      </w:tr>
      <w:tr w:rsidR="0099080D" w:rsidRPr="0093212B" w:rsidTr="00D344AB">
        <w:trPr>
          <w:trHeight w:val="103"/>
        </w:trPr>
        <w:tc>
          <w:tcPr>
            <w:tcW w:w="1350" w:type="dxa"/>
          </w:tcPr>
          <w:p w:rsidR="0099080D" w:rsidRDefault="0099080D" w:rsidP="0060782F">
            <w:pPr>
              <w:rPr>
                <w:rFonts w:ascii="Times New Roman" w:eastAsia="Arial Unicode MS" w:hAnsi="Times New Roman"/>
                <w:b/>
                <w:sz w:val="28"/>
                <w:szCs w:val="36"/>
              </w:rPr>
            </w:pPr>
            <w:r>
              <w:rPr>
                <w:rFonts w:ascii="Times New Roman" w:eastAsia="Arial Unicode MS" w:hAnsi="Times New Roman"/>
                <w:b/>
                <w:sz w:val="28"/>
                <w:szCs w:val="36"/>
              </w:rPr>
              <w:t>2.1.1.</w:t>
            </w:r>
            <w:r w:rsidR="0060782F">
              <w:rPr>
                <w:rFonts w:ascii="Times New Roman" w:eastAsia="Arial Unicode MS" w:hAnsi="Times New Roman"/>
                <w:b/>
                <w:sz w:val="28"/>
                <w:szCs w:val="36"/>
              </w:rPr>
              <w:t>8</w:t>
            </w:r>
          </w:p>
        </w:tc>
        <w:tc>
          <w:tcPr>
            <w:tcW w:w="8820" w:type="dxa"/>
            <w:gridSpan w:val="7"/>
          </w:tcPr>
          <w:p w:rsidR="0099080D" w:rsidRPr="00E529E1" w:rsidRDefault="0099080D" w:rsidP="008C3A74">
            <w:pPr>
              <w:rPr>
                <w:rFonts w:ascii="Times New Roman" w:eastAsia="Verdana" w:hAnsi="Times New Roman"/>
                <w:b/>
              </w:rPr>
            </w:pPr>
            <w:r>
              <w:rPr>
                <w:rFonts w:ascii="Times New Roman" w:eastAsia="Verdana" w:hAnsi="Times New Roman"/>
                <w:b/>
                <w:sz w:val="28"/>
              </w:rPr>
              <w:t>Site Adaption Requirement</w:t>
            </w:r>
            <w:r w:rsidRPr="0099080D">
              <w:rPr>
                <w:rFonts w:ascii="Times New Roman" w:eastAsia="Verdana" w:hAnsi="Times New Roman"/>
                <w:b/>
                <w:sz w:val="28"/>
              </w:rPr>
              <w:t>s</w:t>
            </w:r>
          </w:p>
        </w:tc>
      </w:tr>
      <w:tr w:rsidR="0099080D" w:rsidRPr="0093212B" w:rsidTr="00D344AB">
        <w:trPr>
          <w:trHeight w:val="103"/>
        </w:trPr>
        <w:tc>
          <w:tcPr>
            <w:tcW w:w="1350" w:type="dxa"/>
          </w:tcPr>
          <w:p w:rsidR="0099080D" w:rsidRDefault="0099080D" w:rsidP="008C3A74">
            <w:pPr>
              <w:rPr>
                <w:rFonts w:ascii="Times New Roman" w:eastAsia="Arial Unicode MS" w:hAnsi="Times New Roman"/>
                <w:b/>
                <w:sz w:val="28"/>
                <w:szCs w:val="36"/>
              </w:rPr>
            </w:pPr>
          </w:p>
        </w:tc>
        <w:tc>
          <w:tcPr>
            <w:tcW w:w="8820" w:type="dxa"/>
            <w:gridSpan w:val="7"/>
          </w:tcPr>
          <w:p w:rsidR="0099080D" w:rsidRPr="0060782F" w:rsidRDefault="0060782F" w:rsidP="008C3A74">
            <w:pPr>
              <w:rPr>
                <w:rFonts w:ascii="Times New Roman" w:eastAsia="Verdana" w:hAnsi="Times New Roman"/>
                <w:sz w:val="24"/>
              </w:rPr>
            </w:pPr>
            <w:r>
              <w:rPr>
                <w:rFonts w:ascii="Times New Roman" w:eastAsia="Verdana" w:hAnsi="Times New Roman"/>
                <w:sz w:val="24"/>
              </w:rPr>
              <w:t xml:space="preserve">The computing terminals </w:t>
            </w:r>
            <w:proofErr w:type="spellStart"/>
            <w:r>
              <w:rPr>
                <w:rFonts w:ascii="Times New Roman" w:eastAsia="Verdana" w:hAnsi="Times New Roman"/>
                <w:sz w:val="24"/>
              </w:rPr>
              <w:t>conneted</w:t>
            </w:r>
            <w:proofErr w:type="spellEnd"/>
            <w:r>
              <w:rPr>
                <w:rFonts w:ascii="Times New Roman" w:eastAsia="Verdana" w:hAnsi="Times New Roman"/>
                <w:sz w:val="24"/>
              </w:rPr>
              <w:t xml:space="preserve"> to network (internet / intranet) at the client end will be required to support the hardware and software interfaces specified in above sections.</w:t>
            </w:r>
          </w:p>
        </w:tc>
      </w:tr>
      <w:tr w:rsidR="003772E2" w:rsidRPr="0093212B" w:rsidTr="00D344AB">
        <w:trPr>
          <w:trHeight w:val="103"/>
        </w:trPr>
        <w:tc>
          <w:tcPr>
            <w:tcW w:w="10170" w:type="dxa"/>
            <w:gridSpan w:val="8"/>
          </w:tcPr>
          <w:p w:rsidR="00137A57" w:rsidRDefault="00137A57" w:rsidP="00743EC6">
            <w:pPr>
              <w:spacing w:line="311" w:lineRule="auto"/>
              <w:ind w:right="720"/>
              <w:jc w:val="both"/>
              <w:rPr>
                <w:rFonts w:ascii="Times New Roman" w:eastAsia="Arial Unicode MS" w:hAnsi="Times New Roman"/>
                <w:b/>
                <w:sz w:val="28"/>
                <w:szCs w:val="36"/>
              </w:rPr>
            </w:pPr>
          </w:p>
        </w:tc>
      </w:tr>
      <w:tr w:rsidR="004C7C6A" w:rsidRPr="0093212B" w:rsidTr="00D344AB">
        <w:trPr>
          <w:trHeight w:val="103"/>
        </w:trPr>
        <w:tc>
          <w:tcPr>
            <w:tcW w:w="10170" w:type="dxa"/>
            <w:gridSpan w:val="8"/>
          </w:tcPr>
          <w:p w:rsidR="004C7C6A" w:rsidRDefault="004C7C6A" w:rsidP="008C1072">
            <w:pPr>
              <w:pStyle w:val="NormalWeb"/>
            </w:pPr>
          </w:p>
        </w:tc>
      </w:tr>
      <w:tr w:rsidR="004C7C6A" w:rsidRPr="0093212B" w:rsidTr="00D344AB">
        <w:trPr>
          <w:trHeight w:val="103"/>
        </w:trPr>
        <w:tc>
          <w:tcPr>
            <w:tcW w:w="1350" w:type="dxa"/>
          </w:tcPr>
          <w:p w:rsidR="004C7C6A" w:rsidRPr="005B33E1" w:rsidRDefault="004C7C6A" w:rsidP="00712361">
            <w:pPr>
              <w:rPr>
                <w:rFonts w:ascii="Times New Roman" w:eastAsia="Arial Unicode MS" w:hAnsi="Times New Roman"/>
                <w:sz w:val="32"/>
                <w:szCs w:val="24"/>
              </w:rPr>
            </w:pPr>
            <w:r w:rsidRPr="005B33E1">
              <w:rPr>
                <w:rFonts w:ascii="Times New Roman" w:eastAsia="Arial Unicode MS" w:hAnsi="Times New Roman"/>
                <w:b/>
                <w:sz w:val="32"/>
                <w:szCs w:val="36"/>
              </w:rPr>
              <w:t>2.1.2</w:t>
            </w:r>
          </w:p>
        </w:tc>
        <w:tc>
          <w:tcPr>
            <w:tcW w:w="8820" w:type="dxa"/>
            <w:gridSpan w:val="7"/>
          </w:tcPr>
          <w:p w:rsidR="004C7C6A" w:rsidRPr="005B33E1" w:rsidRDefault="00712361" w:rsidP="00712361">
            <w:pPr>
              <w:rPr>
                <w:rFonts w:ascii="Times New Roman" w:eastAsia="Arial Unicode MS" w:hAnsi="Times New Roman"/>
                <w:sz w:val="32"/>
                <w:szCs w:val="24"/>
              </w:rPr>
            </w:pPr>
            <w:r w:rsidRPr="005B33E1">
              <w:rPr>
                <w:rFonts w:ascii="Times New Roman" w:eastAsia="Arial Unicode MS" w:hAnsi="Times New Roman"/>
                <w:b/>
                <w:sz w:val="32"/>
                <w:szCs w:val="36"/>
              </w:rPr>
              <w:t>Project Functions</w:t>
            </w:r>
          </w:p>
        </w:tc>
      </w:tr>
      <w:tr w:rsidR="00712361" w:rsidRPr="0093212B" w:rsidTr="00D344AB">
        <w:trPr>
          <w:trHeight w:val="103"/>
        </w:trPr>
        <w:tc>
          <w:tcPr>
            <w:tcW w:w="1350" w:type="dxa"/>
          </w:tcPr>
          <w:p w:rsidR="00712361" w:rsidRDefault="00712361" w:rsidP="00712361">
            <w:pPr>
              <w:rPr>
                <w:rFonts w:ascii="Times New Roman" w:eastAsia="Arial Unicode MS" w:hAnsi="Times New Roman"/>
                <w:b/>
                <w:sz w:val="28"/>
                <w:szCs w:val="36"/>
              </w:rPr>
            </w:pPr>
          </w:p>
        </w:tc>
        <w:tc>
          <w:tcPr>
            <w:tcW w:w="8820" w:type="dxa"/>
            <w:gridSpan w:val="7"/>
          </w:tcPr>
          <w:p w:rsidR="00712361" w:rsidRDefault="00712361" w:rsidP="00712361">
            <w:pPr>
              <w:rPr>
                <w:rFonts w:ascii="Times New Roman" w:eastAsia="Arial Unicode MS" w:hAnsi="Times New Roman"/>
                <w:sz w:val="24"/>
                <w:szCs w:val="36"/>
              </w:rPr>
            </w:pPr>
            <w:r>
              <w:rPr>
                <w:rFonts w:ascii="Times New Roman" w:eastAsia="Arial Unicode MS" w:hAnsi="Times New Roman"/>
                <w:sz w:val="24"/>
                <w:szCs w:val="36"/>
              </w:rPr>
              <w:t>The sy</w:t>
            </w:r>
            <w:r w:rsidR="002D399D">
              <w:rPr>
                <w:rFonts w:ascii="Times New Roman" w:eastAsia="Arial Unicode MS" w:hAnsi="Times New Roman"/>
                <w:sz w:val="24"/>
                <w:szCs w:val="36"/>
              </w:rPr>
              <w:t xml:space="preserve">stem will allow access to all users having access to the blog. </w:t>
            </w:r>
          </w:p>
          <w:p w:rsidR="00712361" w:rsidRDefault="00712361" w:rsidP="00712361">
            <w:pPr>
              <w:rPr>
                <w:rFonts w:ascii="Times New Roman" w:eastAsia="Arial Unicode MS" w:hAnsi="Times New Roman"/>
                <w:sz w:val="24"/>
                <w:szCs w:val="36"/>
              </w:rPr>
            </w:pPr>
            <w:r>
              <w:rPr>
                <w:rFonts w:ascii="Times New Roman" w:eastAsia="Arial Unicode MS" w:hAnsi="Times New Roman"/>
                <w:sz w:val="24"/>
                <w:szCs w:val="36"/>
              </w:rPr>
              <w:t>A summary of the major functions that the software will perform:</w:t>
            </w:r>
          </w:p>
          <w:p w:rsidR="00712361" w:rsidRDefault="002D399D" w:rsidP="00752F00">
            <w:pPr>
              <w:pStyle w:val="ListParagraph"/>
              <w:numPr>
                <w:ilvl w:val="0"/>
                <w:numId w:val="47"/>
              </w:numPr>
              <w:rPr>
                <w:rFonts w:ascii="Times New Roman" w:eastAsia="Arial Unicode MS" w:hAnsi="Times New Roman"/>
                <w:sz w:val="24"/>
                <w:szCs w:val="36"/>
              </w:rPr>
            </w:pPr>
            <w:r>
              <w:rPr>
                <w:rFonts w:ascii="Times New Roman" w:eastAsia="Arial Unicode MS" w:hAnsi="Times New Roman"/>
                <w:sz w:val="24"/>
                <w:szCs w:val="36"/>
              </w:rPr>
              <w:t>Gather tweet</w:t>
            </w:r>
            <w:r w:rsidR="00D9483A">
              <w:rPr>
                <w:rFonts w:ascii="Times New Roman" w:eastAsia="Arial Unicode MS" w:hAnsi="Times New Roman"/>
                <w:sz w:val="24"/>
                <w:szCs w:val="36"/>
              </w:rPr>
              <w:t>s</w:t>
            </w:r>
            <w:r>
              <w:rPr>
                <w:rFonts w:ascii="Times New Roman" w:eastAsia="Arial Unicode MS" w:hAnsi="Times New Roman"/>
                <w:sz w:val="24"/>
                <w:szCs w:val="36"/>
              </w:rPr>
              <w:t xml:space="preserve"> at real time and store in the elastic search.</w:t>
            </w:r>
          </w:p>
          <w:p w:rsidR="008979CA" w:rsidRDefault="002D399D" w:rsidP="00752F00">
            <w:pPr>
              <w:pStyle w:val="ListParagraph"/>
              <w:numPr>
                <w:ilvl w:val="0"/>
                <w:numId w:val="47"/>
              </w:numPr>
              <w:rPr>
                <w:rFonts w:ascii="Times New Roman" w:eastAsia="Arial Unicode MS" w:hAnsi="Times New Roman"/>
                <w:sz w:val="24"/>
                <w:szCs w:val="36"/>
              </w:rPr>
            </w:pPr>
            <w:r>
              <w:rPr>
                <w:rFonts w:ascii="Times New Roman" w:eastAsia="Arial Unicode MS" w:hAnsi="Times New Roman"/>
                <w:sz w:val="24"/>
                <w:szCs w:val="36"/>
              </w:rPr>
              <w:t>Gathered tweets are preprocessed</w:t>
            </w:r>
            <w:r w:rsidR="00D9483A">
              <w:rPr>
                <w:rFonts w:ascii="Times New Roman" w:eastAsia="Arial Unicode MS" w:hAnsi="Times New Roman"/>
                <w:sz w:val="24"/>
                <w:szCs w:val="36"/>
              </w:rPr>
              <w:t>.</w:t>
            </w:r>
          </w:p>
          <w:p w:rsidR="00137A57" w:rsidRDefault="0041549B" w:rsidP="00752F00">
            <w:pPr>
              <w:pStyle w:val="ListParagraph"/>
              <w:numPr>
                <w:ilvl w:val="0"/>
                <w:numId w:val="47"/>
              </w:numPr>
              <w:rPr>
                <w:rFonts w:ascii="Times New Roman" w:eastAsia="Arial Unicode MS" w:hAnsi="Times New Roman"/>
                <w:sz w:val="24"/>
                <w:szCs w:val="36"/>
              </w:rPr>
            </w:pPr>
            <w:r>
              <w:rPr>
                <w:rFonts w:ascii="Times New Roman" w:eastAsia="Arial Unicode MS" w:hAnsi="Times New Roman"/>
                <w:sz w:val="24"/>
                <w:szCs w:val="36"/>
              </w:rPr>
              <w:t>M</w:t>
            </w:r>
            <w:r w:rsidR="00D9483A">
              <w:rPr>
                <w:rFonts w:ascii="Times New Roman" w:eastAsia="Arial Unicode MS" w:hAnsi="Times New Roman"/>
                <w:sz w:val="24"/>
                <w:szCs w:val="36"/>
              </w:rPr>
              <w:t>achine</w:t>
            </w:r>
            <w:r>
              <w:rPr>
                <w:rFonts w:ascii="Times New Roman" w:eastAsia="Arial Unicode MS" w:hAnsi="Times New Roman"/>
                <w:sz w:val="24"/>
                <w:szCs w:val="36"/>
              </w:rPr>
              <w:t xml:space="preserve"> is trained </w:t>
            </w:r>
            <w:r w:rsidR="00D9483A">
              <w:rPr>
                <w:rFonts w:ascii="Times New Roman" w:eastAsia="Arial Unicode MS" w:hAnsi="Times New Roman"/>
                <w:sz w:val="24"/>
                <w:szCs w:val="36"/>
              </w:rPr>
              <w:t>for processing new tweets according to the training data.</w:t>
            </w:r>
          </w:p>
          <w:p w:rsidR="00137A57" w:rsidRDefault="00D9483A" w:rsidP="00D9483A">
            <w:pPr>
              <w:pStyle w:val="ListParagraph"/>
              <w:numPr>
                <w:ilvl w:val="0"/>
                <w:numId w:val="47"/>
              </w:numPr>
              <w:ind w:left="0" w:firstLine="360"/>
              <w:rPr>
                <w:rFonts w:ascii="Times New Roman" w:eastAsia="Arial Unicode MS" w:hAnsi="Times New Roman"/>
                <w:sz w:val="24"/>
                <w:szCs w:val="36"/>
              </w:rPr>
            </w:pPr>
            <w:r>
              <w:rPr>
                <w:rFonts w:ascii="Times New Roman" w:eastAsia="Arial Unicode MS" w:hAnsi="Times New Roman"/>
                <w:sz w:val="24"/>
                <w:szCs w:val="36"/>
              </w:rPr>
              <w:lastRenderedPageBreak/>
              <w:t>The polarized tweets are then used to find the required support.</w:t>
            </w:r>
          </w:p>
          <w:p w:rsidR="00137A57" w:rsidRPr="00712361" w:rsidRDefault="00D9483A" w:rsidP="00752F00">
            <w:pPr>
              <w:pStyle w:val="ListParagraph"/>
              <w:numPr>
                <w:ilvl w:val="0"/>
                <w:numId w:val="47"/>
              </w:numPr>
              <w:rPr>
                <w:rFonts w:ascii="Times New Roman" w:eastAsia="Arial Unicode MS" w:hAnsi="Times New Roman"/>
                <w:sz w:val="24"/>
                <w:szCs w:val="36"/>
              </w:rPr>
            </w:pPr>
            <w:r>
              <w:rPr>
                <w:rFonts w:ascii="Times New Roman" w:eastAsia="Arial Unicode MS" w:hAnsi="Times New Roman"/>
                <w:sz w:val="24"/>
                <w:szCs w:val="36"/>
              </w:rPr>
              <w:t xml:space="preserve">This analysis is presented using graphs and pie-charts using </w:t>
            </w:r>
            <w:proofErr w:type="spellStart"/>
            <w:r>
              <w:rPr>
                <w:rFonts w:ascii="Times New Roman" w:eastAsia="Arial Unicode MS" w:hAnsi="Times New Roman"/>
                <w:sz w:val="24"/>
                <w:szCs w:val="36"/>
              </w:rPr>
              <w:t>Kibana</w:t>
            </w:r>
            <w:proofErr w:type="spellEnd"/>
            <w:r>
              <w:rPr>
                <w:rFonts w:ascii="Times New Roman" w:eastAsia="Arial Unicode MS" w:hAnsi="Times New Roman"/>
                <w:sz w:val="24"/>
                <w:szCs w:val="36"/>
              </w:rPr>
              <w:t>.</w:t>
            </w:r>
          </w:p>
        </w:tc>
      </w:tr>
      <w:tr w:rsidR="00D150AC" w:rsidRPr="0093212B" w:rsidTr="00D344AB">
        <w:trPr>
          <w:trHeight w:val="103"/>
        </w:trPr>
        <w:tc>
          <w:tcPr>
            <w:tcW w:w="10170" w:type="dxa"/>
            <w:gridSpan w:val="8"/>
          </w:tcPr>
          <w:p w:rsidR="00D150AC" w:rsidRDefault="00D150AC" w:rsidP="004C7C6A">
            <w:pPr>
              <w:spacing w:line="334" w:lineRule="auto"/>
              <w:ind w:right="720"/>
              <w:jc w:val="both"/>
              <w:rPr>
                <w:rFonts w:ascii="Times New Roman" w:eastAsia="Verdana" w:hAnsi="Times New Roman"/>
              </w:rPr>
            </w:pPr>
          </w:p>
        </w:tc>
      </w:tr>
      <w:tr w:rsidR="00D150AC" w:rsidRPr="0093212B" w:rsidTr="00D344AB">
        <w:trPr>
          <w:trHeight w:val="103"/>
        </w:trPr>
        <w:tc>
          <w:tcPr>
            <w:tcW w:w="1350" w:type="dxa"/>
          </w:tcPr>
          <w:p w:rsidR="00D150AC" w:rsidRPr="005B33E1" w:rsidRDefault="00D150AC" w:rsidP="008C3A74">
            <w:pPr>
              <w:jc w:val="center"/>
              <w:rPr>
                <w:rFonts w:ascii="Times New Roman" w:eastAsia="Arial Unicode MS" w:hAnsi="Times New Roman"/>
                <w:sz w:val="32"/>
                <w:szCs w:val="24"/>
              </w:rPr>
            </w:pPr>
            <w:r w:rsidRPr="005B33E1">
              <w:rPr>
                <w:rFonts w:ascii="Times New Roman" w:eastAsia="Arial Unicode MS" w:hAnsi="Times New Roman"/>
                <w:b/>
                <w:sz w:val="32"/>
                <w:szCs w:val="36"/>
              </w:rPr>
              <w:t>2.1.3</w:t>
            </w:r>
          </w:p>
        </w:tc>
        <w:tc>
          <w:tcPr>
            <w:tcW w:w="8820" w:type="dxa"/>
            <w:gridSpan w:val="7"/>
          </w:tcPr>
          <w:p w:rsidR="00D150AC" w:rsidRPr="005B33E1" w:rsidRDefault="00137A57" w:rsidP="008C3A74">
            <w:pPr>
              <w:rPr>
                <w:rFonts w:ascii="Times New Roman" w:eastAsia="Arial Unicode MS" w:hAnsi="Times New Roman"/>
                <w:sz w:val="32"/>
                <w:szCs w:val="24"/>
              </w:rPr>
            </w:pPr>
            <w:r w:rsidRPr="005B33E1">
              <w:rPr>
                <w:rFonts w:ascii="Times New Roman" w:eastAsia="Arial Unicode MS" w:hAnsi="Times New Roman"/>
                <w:b/>
                <w:sz w:val="32"/>
                <w:szCs w:val="36"/>
              </w:rPr>
              <w:t>User Characteristic</w:t>
            </w:r>
            <w:r w:rsidR="00D150AC" w:rsidRPr="005B33E1">
              <w:rPr>
                <w:rFonts w:ascii="Times New Roman" w:eastAsia="Arial Unicode MS" w:hAnsi="Times New Roman"/>
                <w:b/>
                <w:sz w:val="32"/>
                <w:szCs w:val="36"/>
              </w:rPr>
              <w:t>s</w:t>
            </w:r>
          </w:p>
        </w:tc>
      </w:tr>
      <w:tr w:rsidR="00137A57" w:rsidRPr="0093212B" w:rsidTr="00D344AB">
        <w:trPr>
          <w:trHeight w:val="103"/>
        </w:trPr>
        <w:tc>
          <w:tcPr>
            <w:tcW w:w="1350" w:type="dxa"/>
          </w:tcPr>
          <w:p w:rsidR="00137A57" w:rsidRDefault="00137A57" w:rsidP="008C3A74">
            <w:pPr>
              <w:jc w:val="center"/>
              <w:rPr>
                <w:rFonts w:ascii="Times New Roman" w:eastAsia="Arial Unicode MS" w:hAnsi="Times New Roman"/>
                <w:b/>
                <w:sz w:val="28"/>
                <w:szCs w:val="36"/>
              </w:rPr>
            </w:pPr>
          </w:p>
        </w:tc>
        <w:tc>
          <w:tcPr>
            <w:tcW w:w="8820" w:type="dxa"/>
            <w:gridSpan w:val="7"/>
          </w:tcPr>
          <w:p w:rsidR="00137A57" w:rsidRPr="005B33E1" w:rsidRDefault="00137A57" w:rsidP="005B33E1">
            <w:pPr>
              <w:pStyle w:val="ListParagraph"/>
              <w:numPr>
                <w:ilvl w:val="0"/>
                <w:numId w:val="49"/>
              </w:numPr>
              <w:ind w:left="252" w:hanging="180"/>
              <w:rPr>
                <w:rFonts w:ascii="Times New Roman" w:eastAsia="Arial Unicode MS" w:hAnsi="Times New Roman"/>
                <w:sz w:val="24"/>
                <w:szCs w:val="36"/>
              </w:rPr>
            </w:pPr>
            <w:r w:rsidRPr="005B33E1">
              <w:rPr>
                <w:rFonts w:ascii="Times New Roman" w:eastAsia="Arial Unicode MS" w:hAnsi="Times New Roman"/>
                <w:i/>
                <w:sz w:val="24"/>
                <w:szCs w:val="36"/>
              </w:rPr>
              <w:t>Educational Level:</w:t>
            </w:r>
            <w:r w:rsidR="008D47D2" w:rsidRPr="005B33E1">
              <w:rPr>
                <w:rFonts w:ascii="Times New Roman" w:eastAsia="Arial Unicode MS" w:hAnsi="Times New Roman"/>
                <w:sz w:val="24"/>
                <w:szCs w:val="36"/>
              </w:rPr>
              <w:t xml:space="preserve"> User should be a</w:t>
            </w:r>
            <w:r w:rsidRPr="005B33E1">
              <w:rPr>
                <w:rFonts w:ascii="Times New Roman" w:eastAsia="Arial Unicode MS" w:hAnsi="Times New Roman"/>
                <w:sz w:val="24"/>
                <w:szCs w:val="36"/>
              </w:rPr>
              <w:t xml:space="preserve">t least graduate </w:t>
            </w:r>
            <w:r w:rsidR="005B33E1">
              <w:rPr>
                <w:rFonts w:ascii="Times New Roman" w:eastAsia="Arial Unicode MS" w:hAnsi="Times New Roman"/>
                <w:sz w:val="24"/>
                <w:szCs w:val="36"/>
              </w:rPr>
              <w:t>and</w:t>
            </w:r>
            <w:r w:rsidRPr="005B33E1">
              <w:rPr>
                <w:rFonts w:ascii="Times New Roman" w:eastAsia="Arial Unicode MS" w:hAnsi="Times New Roman"/>
                <w:sz w:val="24"/>
                <w:szCs w:val="36"/>
              </w:rPr>
              <w:t xml:space="preserve"> comfortable with English</w:t>
            </w:r>
            <w:r w:rsidR="005B33E1">
              <w:rPr>
                <w:rFonts w:ascii="Times New Roman" w:eastAsia="Arial Unicode MS" w:hAnsi="Times New Roman"/>
                <w:sz w:val="24"/>
                <w:szCs w:val="36"/>
              </w:rPr>
              <w:t>.</w:t>
            </w:r>
          </w:p>
          <w:p w:rsidR="00137A57" w:rsidRPr="005B33E1" w:rsidRDefault="00137A57" w:rsidP="005B33E1">
            <w:pPr>
              <w:pStyle w:val="ListParagraph"/>
              <w:numPr>
                <w:ilvl w:val="0"/>
                <w:numId w:val="49"/>
              </w:numPr>
              <w:ind w:left="252" w:hanging="180"/>
              <w:rPr>
                <w:rFonts w:ascii="Times New Roman" w:eastAsia="Arial Unicode MS" w:hAnsi="Times New Roman"/>
                <w:sz w:val="24"/>
                <w:szCs w:val="36"/>
              </w:rPr>
            </w:pPr>
            <w:r w:rsidRPr="005B33E1">
              <w:rPr>
                <w:rFonts w:ascii="Times New Roman" w:eastAsia="Arial Unicode MS" w:hAnsi="Times New Roman"/>
                <w:i/>
                <w:sz w:val="24"/>
                <w:szCs w:val="36"/>
              </w:rPr>
              <w:t xml:space="preserve">Experience: </w:t>
            </w:r>
            <w:r w:rsidR="008D47D2" w:rsidRPr="005B33E1">
              <w:rPr>
                <w:rFonts w:ascii="Times New Roman" w:eastAsia="Arial Unicode MS" w:hAnsi="Times New Roman"/>
                <w:sz w:val="24"/>
                <w:szCs w:val="36"/>
              </w:rPr>
              <w:t>User should be well verse</w:t>
            </w:r>
            <w:r w:rsidR="00DC1806">
              <w:rPr>
                <w:rFonts w:ascii="Times New Roman" w:eastAsia="Arial Unicode MS" w:hAnsi="Times New Roman"/>
                <w:sz w:val="24"/>
                <w:szCs w:val="36"/>
              </w:rPr>
              <w:t>d / informed about the purpose</w:t>
            </w:r>
            <w:r w:rsidR="008D47D2" w:rsidRPr="005B33E1">
              <w:rPr>
                <w:rFonts w:ascii="Times New Roman" w:eastAsia="Arial Unicode MS" w:hAnsi="Times New Roman"/>
                <w:sz w:val="24"/>
                <w:szCs w:val="36"/>
              </w:rPr>
              <w:t xml:space="preserve"> of the</w:t>
            </w:r>
            <w:r w:rsidR="00DC1806">
              <w:rPr>
                <w:rFonts w:ascii="Times New Roman" w:eastAsia="Arial Unicode MS" w:hAnsi="Times New Roman"/>
                <w:sz w:val="24"/>
                <w:szCs w:val="36"/>
              </w:rPr>
              <w:t xml:space="preserve"> analysis and read graphs and pie-charts effectively. </w:t>
            </w:r>
          </w:p>
          <w:p w:rsidR="008D47D2" w:rsidRPr="005B33E1" w:rsidRDefault="008D47D2" w:rsidP="005B33E1">
            <w:pPr>
              <w:pStyle w:val="ListParagraph"/>
              <w:numPr>
                <w:ilvl w:val="0"/>
                <w:numId w:val="49"/>
              </w:numPr>
              <w:ind w:left="252" w:hanging="180"/>
              <w:rPr>
                <w:rFonts w:ascii="Times New Roman" w:eastAsia="Arial Unicode MS" w:hAnsi="Times New Roman"/>
                <w:sz w:val="24"/>
                <w:szCs w:val="36"/>
              </w:rPr>
            </w:pPr>
            <w:r w:rsidRPr="005B33E1">
              <w:rPr>
                <w:rFonts w:ascii="Times New Roman" w:eastAsia="Arial Unicode MS" w:hAnsi="Times New Roman"/>
                <w:i/>
                <w:sz w:val="24"/>
                <w:szCs w:val="36"/>
              </w:rPr>
              <w:t xml:space="preserve">Technical Expertise: </w:t>
            </w:r>
            <w:r w:rsidR="0041549B">
              <w:rPr>
                <w:rFonts w:ascii="Times New Roman" w:eastAsia="Arial Unicode MS" w:hAnsi="Times New Roman"/>
                <w:sz w:val="24"/>
                <w:szCs w:val="36"/>
              </w:rPr>
              <w:t xml:space="preserve">User should be comfortable in browsing web </w:t>
            </w:r>
            <w:r w:rsidRPr="005B33E1">
              <w:rPr>
                <w:rFonts w:ascii="Times New Roman" w:eastAsia="Arial Unicode MS" w:hAnsi="Times New Roman"/>
                <w:sz w:val="24"/>
                <w:szCs w:val="36"/>
              </w:rPr>
              <w:t>on a computer.</w:t>
            </w:r>
          </w:p>
        </w:tc>
      </w:tr>
      <w:tr w:rsidR="00D150AC" w:rsidRPr="0093212B" w:rsidTr="00D344AB">
        <w:trPr>
          <w:trHeight w:val="103"/>
        </w:trPr>
        <w:tc>
          <w:tcPr>
            <w:tcW w:w="10170" w:type="dxa"/>
            <w:gridSpan w:val="8"/>
          </w:tcPr>
          <w:p w:rsidR="00D150AC" w:rsidRDefault="00D150AC" w:rsidP="005A578F">
            <w:pPr>
              <w:spacing w:after="0" w:line="312" w:lineRule="auto"/>
              <w:ind w:right="-108"/>
              <w:jc w:val="both"/>
              <w:rPr>
                <w:rFonts w:ascii="Times New Roman" w:eastAsia="Verdana" w:hAnsi="Times New Roman"/>
              </w:rPr>
            </w:pPr>
          </w:p>
        </w:tc>
      </w:tr>
      <w:tr w:rsidR="005A578F" w:rsidRPr="0093212B" w:rsidTr="00D344AB">
        <w:trPr>
          <w:trHeight w:val="103"/>
        </w:trPr>
        <w:tc>
          <w:tcPr>
            <w:tcW w:w="1350" w:type="dxa"/>
          </w:tcPr>
          <w:p w:rsidR="005A578F" w:rsidRPr="005B33E1" w:rsidRDefault="005A578F" w:rsidP="006A1F3C">
            <w:pPr>
              <w:jc w:val="center"/>
              <w:rPr>
                <w:rFonts w:ascii="Times New Roman" w:eastAsia="Arial Unicode MS" w:hAnsi="Times New Roman"/>
                <w:sz w:val="32"/>
                <w:szCs w:val="24"/>
              </w:rPr>
            </w:pPr>
            <w:r w:rsidRPr="005B33E1">
              <w:rPr>
                <w:rFonts w:ascii="Times New Roman" w:eastAsia="Arial Unicode MS" w:hAnsi="Times New Roman"/>
                <w:b/>
                <w:sz w:val="32"/>
                <w:szCs w:val="36"/>
              </w:rPr>
              <w:t>2.1.</w:t>
            </w:r>
            <w:r w:rsidR="006A1F3C" w:rsidRPr="005B33E1">
              <w:rPr>
                <w:rFonts w:ascii="Times New Roman" w:eastAsia="Arial Unicode MS" w:hAnsi="Times New Roman"/>
                <w:b/>
                <w:sz w:val="32"/>
                <w:szCs w:val="36"/>
              </w:rPr>
              <w:t>4</w:t>
            </w:r>
          </w:p>
        </w:tc>
        <w:tc>
          <w:tcPr>
            <w:tcW w:w="8820" w:type="dxa"/>
            <w:gridSpan w:val="7"/>
          </w:tcPr>
          <w:p w:rsidR="005A578F" w:rsidRPr="005B33E1" w:rsidRDefault="006A1F3C" w:rsidP="008C3A74">
            <w:pPr>
              <w:rPr>
                <w:rFonts w:ascii="Times New Roman" w:eastAsia="Arial Unicode MS" w:hAnsi="Times New Roman"/>
                <w:sz w:val="32"/>
                <w:szCs w:val="24"/>
              </w:rPr>
            </w:pPr>
            <w:r w:rsidRPr="005B33E1">
              <w:rPr>
                <w:rFonts w:ascii="Times New Roman" w:eastAsia="Arial Unicode MS" w:hAnsi="Times New Roman"/>
                <w:b/>
                <w:sz w:val="32"/>
                <w:szCs w:val="36"/>
              </w:rPr>
              <w:t>Constraints</w:t>
            </w:r>
          </w:p>
        </w:tc>
      </w:tr>
      <w:tr w:rsidR="005B33E1" w:rsidRPr="0093212B" w:rsidTr="00D344AB">
        <w:trPr>
          <w:trHeight w:val="103"/>
        </w:trPr>
        <w:tc>
          <w:tcPr>
            <w:tcW w:w="1350" w:type="dxa"/>
          </w:tcPr>
          <w:p w:rsidR="005B33E1" w:rsidRDefault="005B33E1" w:rsidP="006A1F3C">
            <w:pPr>
              <w:jc w:val="center"/>
              <w:rPr>
                <w:rFonts w:ascii="Times New Roman" w:eastAsia="Arial Unicode MS" w:hAnsi="Times New Roman"/>
                <w:b/>
                <w:sz w:val="28"/>
                <w:szCs w:val="36"/>
              </w:rPr>
            </w:pPr>
          </w:p>
        </w:tc>
        <w:tc>
          <w:tcPr>
            <w:tcW w:w="8820" w:type="dxa"/>
            <w:gridSpan w:val="7"/>
          </w:tcPr>
          <w:p w:rsidR="005B33E1" w:rsidRPr="005B33E1" w:rsidRDefault="007B0753" w:rsidP="005B33E1">
            <w:pPr>
              <w:pStyle w:val="ListParagraph"/>
              <w:numPr>
                <w:ilvl w:val="0"/>
                <w:numId w:val="48"/>
              </w:numPr>
              <w:spacing w:after="0"/>
              <w:ind w:left="162" w:right="72" w:hanging="180"/>
              <w:jc w:val="both"/>
              <w:rPr>
                <w:rFonts w:ascii="Times New Roman" w:eastAsia="Verdana" w:hAnsi="Times New Roman"/>
                <w:sz w:val="24"/>
              </w:rPr>
            </w:pPr>
            <w:r>
              <w:rPr>
                <w:rFonts w:ascii="Times New Roman" w:eastAsia="Verdana" w:hAnsi="Times New Roman"/>
                <w:sz w:val="24"/>
              </w:rPr>
              <w:t>Since the cloud service for data streaming, AWS</w:t>
            </w:r>
            <w:r w:rsidR="005B33E1" w:rsidRPr="005B33E1">
              <w:rPr>
                <w:rFonts w:ascii="Times New Roman" w:eastAsia="Verdana" w:hAnsi="Times New Roman"/>
                <w:sz w:val="24"/>
              </w:rPr>
              <w:t xml:space="preserve"> </w:t>
            </w:r>
            <w:r>
              <w:rPr>
                <w:rFonts w:ascii="Times New Roman" w:eastAsia="Verdana" w:hAnsi="Times New Roman"/>
                <w:sz w:val="24"/>
              </w:rPr>
              <w:t xml:space="preserve">is </w:t>
            </w:r>
            <w:r w:rsidR="00491BD7">
              <w:rPr>
                <w:rFonts w:ascii="Times New Roman" w:eastAsia="Verdana" w:hAnsi="Times New Roman"/>
                <w:sz w:val="24"/>
              </w:rPr>
              <w:t>being used in this project</w:t>
            </w:r>
            <w:r>
              <w:rPr>
                <w:rFonts w:ascii="Times New Roman" w:eastAsia="Verdana" w:hAnsi="Times New Roman"/>
                <w:sz w:val="24"/>
              </w:rPr>
              <w:t>, so the efficient working of the AWS server is a major factor for data streaming at real time and storing as analysis can only be done if data is available.</w:t>
            </w:r>
          </w:p>
          <w:p w:rsidR="005B33E1" w:rsidRPr="005B33E1" w:rsidRDefault="007B0753" w:rsidP="005B33E1">
            <w:pPr>
              <w:pStyle w:val="ListParagraph"/>
              <w:numPr>
                <w:ilvl w:val="0"/>
                <w:numId w:val="48"/>
              </w:numPr>
              <w:spacing w:after="0"/>
              <w:ind w:left="162" w:right="72" w:hanging="180"/>
              <w:jc w:val="both"/>
              <w:rPr>
                <w:rFonts w:ascii="Times New Roman" w:eastAsia="Verdana" w:hAnsi="Times New Roman"/>
                <w:sz w:val="24"/>
              </w:rPr>
            </w:pPr>
            <w:r>
              <w:rPr>
                <w:rFonts w:ascii="Times New Roman" w:eastAsia="Verdana" w:hAnsi="Times New Roman"/>
                <w:sz w:val="24"/>
              </w:rPr>
              <w:t>As very large amount of tweets are streamed during a match so the tweets are only streamed for 4 hours during the match.</w:t>
            </w:r>
          </w:p>
          <w:p w:rsidR="005B33E1" w:rsidRPr="005B33E1" w:rsidRDefault="007B0753" w:rsidP="005B33E1">
            <w:pPr>
              <w:pStyle w:val="ListParagraph"/>
              <w:numPr>
                <w:ilvl w:val="0"/>
                <w:numId w:val="48"/>
              </w:numPr>
              <w:spacing w:after="0"/>
              <w:ind w:left="162" w:right="72" w:hanging="180"/>
              <w:jc w:val="both"/>
              <w:rPr>
                <w:rFonts w:ascii="Times New Roman" w:eastAsia="Verdana" w:hAnsi="Times New Roman"/>
                <w:sz w:val="24"/>
              </w:rPr>
            </w:pPr>
            <w:r>
              <w:rPr>
                <w:rFonts w:ascii="Times New Roman" w:eastAsia="Verdana" w:hAnsi="Times New Roman"/>
                <w:sz w:val="24"/>
              </w:rPr>
              <w:t xml:space="preserve">Most of the time is </w:t>
            </w:r>
            <w:proofErr w:type="spellStart"/>
            <w:r>
              <w:rPr>
                <w:rFonts w:ascii="Times New Roman" w:eastAsia="Verdana" w:hAnsi="Times New Roman"/>
                <w:sz w:val="24"/>
              </w:rPr>
              <w:t>comsumed</w:t>
            </w:r>
            <w:proofErr w:type="spellEnd"/>
            <w:r>
              <w:rPr>
                <w:rFonts w:ascii="Times New Roman" w:eastAsia="Verdana" w:hAnsi="Times New Roman"/>
                <w:sz w:val="24"/>
              </w:rPr>
              <w:t xml:space="preserve"> by the preprocessing step of the analysis.</w:t>
            </w:r>
          </w:p>
          <w:p w:rsidR="005B33E1" w:rsidRPr="005B33E1" w:rsidRDefault="007B0753" w:rsidP="005B33E1">
            <w:pPr>
              <w:pStyle w:val="ListParagraph"/>
              <w:numPr>
                <w:ilvl w:val="0"/>
                <w:numId w:val="48"/>
              </w:numPr>
              <w:spacing w:after="0"/>
              <w:ind w:left="162" w:right="72" w:hanging="180"/>
              <w:jc w:val="both"/>
              <w:rPr>
                <w:rFonts w:ascii="Times New Roman" w:eastAsia="Verdana" w:hAnsi="Times New Roman"/>
                <w:sz w:val="24"/>
              </w:rPr>
            </w:pPr>
            <w:r>
              <w:rPr>
                <w:rFonts w:ascii="Times New Roman" w:eastAsia="Verdana" w:hAnsi="Times New Roman"/>
                <w:sz w:val="24"/>
              </w:rPr>
              <w:t>Changes in team and team players leads to faulty analysis as the training is done on the old information about the teams.</w:t>
            </w:r>
          </w:p>
          <w:p w:rsidR="005B33E1" w:rsidRDefault="005B33E1" w:rsidP="008C3A74">
            <w:pPr>
              <w:rPr>
                <w:rFonts w:ascii="Times New Roman" w:eastAsia="Arial Unicode MS" w:hAnsi="Times New Roman"/>
                <w:b/>
                <w:sz w:val="28"/>
                <w:szCs w:val="36"/>
              </w:rPr>
            </w:pPr>
          </w:p>
        </w:tc>
      </w:tr>
      <w:tr w:rsidR="005B33E1" w:rsidRPr="0093212B" w:rsidTr="00D344AB">
        <w:trPr>
          <w:trHeight w:val="103"/>
        </w:trPr>
        <w:tc>
          <w:tcPr>
            <w:tcW w:w="1350" w:type="dxa"/>
          </w:tcPr>
          <w:p w:rsidR="005B33E1" w:rsidRPr="005B33E1" w:rsidRDefault="005B33E1" w:rsidP="005B33E1">
            <w:pPr>
              <w:jc w:val="center"/>
              <w:rPr>
                <w:rFonts w:ascii="Times New Roman" w:eastAsia="Arial Unicode MS" w:hAnsi="Times New Roman"/>
                <w:sz w:val="32"/>
                <w:szCs w:val="24"/>
              </w:rPr>
            </w:pPr>
            <w:r w:rsidRPr="005B33E1">
              <w:rPr>
                <w:rFonts w:ascii="Times New Roman" w:eastAsia="Arial Unicode MS" w:hAnsi="Times New Roman"/>
                <w:b/>
                <w:sz w:val="32"/>
                <w:szCs w:val="36"/>
              </w:rPr>
              <w:t>2.1.5</w:t>
            </w:r>
          </w:p>
        </w:tc>
        <w:tc>
          <w:tcPr>
            <w:tcW w:w="8820" w:type="dxa"/>
            <w:gridSpan w:val="7"/>
          </w:tcPr>
          <w:p w:rsidR="005B33E1" w:rsidRPr="005B33E1" w:rsidRDefault="005B33E1" w:rsidP="00DC50CC">
            <w:pPr>
              <w:rPr>
                <w:rFonts w:ascii="Times New Roman" w:eastAsia="Arial Unicode MS" w:hAnsi="Times New Roman"/>
                <w:sz w:val="32"/>
                <w:szCs w:val="24"/>
              </w:rPr>
            </w:pPr>
            <w:r w:rsidRPr="005B33E1">
              <w:rPr>
                <w:rFonts w:ascii="Times New Roman" w:eastAsia="Arial Unicode MS" w:hAnsi="Times New Roman"/>
                <w:b/>
                <w:sz w:val="32"/>
                <w:szCs w:val="36"/>
              </w:rPr>
              <w:t>Assumptions &amp; Dependencies</w:t>
            </w:r>
          </w:p>
        </w:tc>
      </w:tr>
      <w:tr w:rsidR="005B33E1" w:rsidRPr="0093212B" w:rsidTr="00D344AB">
        <w:trPr>
          <w:trHeight w:val="103"/>
        </w:trPr>
        <w:tc>
          <w:tcPr>
            <w:tcW w:w="1350" w:type="dxa"/>
          </w:tcPr>
          <w:p w:rsidR="005B33E1" w:rsidRDefault="005B33E1" w:rsidP="005B33E1">
            <w:pPr>
              <w:jc w:val="center"/>
              <w:rPr>
                <w:rFonts w:ascii="Times New Roman" w:eastAsia="Arial Unicode MS" w:hAnsi="Times New Roman"/>
                <w:b/>
                <w:sz w:val="28"/>
                <w:szCs w:val="36"/>
              </w:rPr>
            </w:pPr>
          </w:p>
        </w:tc>
        <w:tc>
          <w:tcPr>
            <w:tcW w:w="8820" w:type="dxa"/>
            <w:gridSpan w:val="7"/>
          </w:tcPr>
          <w:p w:rsidR="005B33E1" w:rsidRDefault="007B0753" w:rsidP="005B33E1">
            <w:pPr>
              <w:pStyle w:val="ListParagraph"/>
              <w:numPr>
                <w:ilvl w:val="0"/>
                <w:numId w:val="48"/>
              </w:numPr>
              <w:spacing w:after="0"/>
              <w:ind w:left="162" w:right="72" w:hanging="180"/>
              <w:jc w:val="both"/>
              <w:rPr>
                <w:rFonts w:ascii="Times New Roman" w:eastAsia="Verdana" w:hAnsi="Times New Roman"/>
                <w:sz w:val="24"/>
              </w:rPr>
            </w:pPr>
            <w:r>
              <w:rPr>
                <w:rFonts w:ascii="Times New Roman" w:eastAsia="Verdana" w:hAnsi="Times New Roman"/>
                <w:sz w:val="24"/>
              </w:rPr>
              <w:t>Training data is made according to the latest information.</w:t>
            </w:r>
          </w:p>
          <w:p w:rsidR="00FD4878" w:rsidRPr="005B33E1" w:rsidRDefault="00FD4878" w:rsidP="005B33E1">
            <w:pPr>
              <w:pStyle w:val="ListParagraph"/>
              <w:numPr>
                <w:ilvl w:val="0"/>
                <w:numId w:val="48"/>
              </w:numPr>
              <w:spacing w:after="0"/>
              <w:ind w:left="162" w:right="72" w:hanging="180"/>
              <w:jc w:val="both"/>
              <w:rPr>
                <w:rFonts w:ascii="Times New Roman" w:eastAsia="Verdana" w:hAnsi="Times New Roman"/>
                <w:sz w:val="24"/>
              </w:rPr>
            </w:pPr>
            <w:r>
              <w:rPr>
                <w:rFonts w:ascii="Times New Roman" w:eastAsia="Verdana" w:hAnsi="Times New Roman"/>
                <w:sz w:val="24"/>
              </w:rPr>
              <w:t>AWS server works without any crash.</w:t>
            </w:r>
          </w:p>
          <w:p w:rsidR="005B33E1" w:rsidRDefault="007B0753" w:rsidP="005B33E1">
            <w:pPr>
              <w:pStyle w:val="ListParagraph"/>
              <w:numPr>
                <w:ilvl w:val="0"/>
                <w:numId w:val="48"/>
              </w:numPr>
              <w:spacing w:after="0"/>
              <w:ind w:left="162" w:right="72" w:hanging="180"/>
              <w:jc w:val="both"/>
              <w:rPr>
                <w:rFonts w:ascii="Times New Roman" w:eastAsia="Verdana" w:hAnsi="Times New Roman"/>
                <w:sz w:val="24"/>
              </w:rPr>
            </w:pPr>
            <w:r>
              <w:rPr>
                <w:rFonts w:ascii="Times New Roman" w:eastAsia="Verdana" w:hAnsi="Times New Roman"/>
                <w:sz w:val="24"/>
              </w:rPr>
              <w:t xml:space="preserve">The team names, player names </w:t>
            </w:r>
            <w:proofErr w:type="spellStart"/>
            <w:r>
              <w:rPr>
                <w:rFonts w:ascii="Times New Roman" w:eastAsia="Verdana" w:hAnsi="Times New Roman"/>
                <w:sz w:val="24"/>
              </w:rPr>
              <w:t>etc</w:t>
            </w:r>
            <w:proofErr w:type="spellEnd"/>
            <w:r>
              <w:rPr>
                <w:rFonts w:ascii="Times New Roman" w:eastAsia="Verdana" w:hAnsi="Times New Roman"/>
                <w:sz w:val="24"/>
              </w:rPr>
              <w:t xml:space="preserve"> do not change abruptly.</w:t>
            </w:r>
          </w:p>
          <w:p w:rsidR="0027284B" w:rsidRPr="005B33E1" w:rsidRDefault="0027284B" w:rsidP="005B33E1">
            <w:pPr>
              <w:pStyle w:val="ListParagraph"/>
              <w:numPr>
                <w:ilvl w:val="0"/>
                <w:numId w:val="48"/>
              </w:numPr>
              <w:spacing w:after="0"/>
              <w:ind w:left="162" w:right="72" w:hanging="180"/>
              <w:jc w:val="both"/>
              <w:rPr>
                <w:rFonts w:ascii="Times New Roman" w:eastAsia="Verdana" w:hAnsi="Times New Roman"/>
                <w:sz w:val="24"/>
              </w:rPr>
            </w:pPr>
            <w:r>
              <w:rPr>
                <w:rFonts w:ascii="Times New Roman" w:eastAsia="Verdana" w:hAnsi="Times New Roman"/>
                <w:sz w:val="24"/>
              </w:rPr>
              <w:t xml:space="preserve">The main aspect of the project i.e. data depends efficient working of Twitter server.  </w:t>
            </w:r>
          </w:p>
          <w:p w:rsidR="005B33E1" w:rsidRDefault="007B0753" w:rsidP="005B33E1">
            <w:pPr>
              <w:pStyle w:val="ListParagraph"/>
              <w:numPr>
                <w:ilvl w:val="0"/>
                <w:numId w:val="48"/>
              </w:numPr>
              <w:spacing w:after="0"/>
              <w:ind w:left="162" w:right="72" w:hanging="180"/>
              <w:jc w:val="both"/>
              <w:rPr>
                <w:rFonts w:ascii="Times New Roman" w:eastAsia="Arial Unicode MS" w:hAnsi="Times New Roman"/>
                <w:b/>
                <w:sz w:val="28"/>
                <w:szCs w:val="36"/>
              </w:rPr>
            </w:pPr>
            <w:r>
              <w:rPr>
                <w:rFonts w:ascii="Times New Roman" w:eastAsia="Verdana" w:hAnsi="Times New Roman"/>
                <w:sz w:val="24"/>
              </w:rPr>
              <w:t>The polarity of tweet can only be positive, negative or neutral.</w:t>
            </w:r>
          </w:p>
        </w:tc>
      </w:tr>
      <w:tr w:rsidR="005B33E1" w:rsidRPr="0093212B" w:rsidTr="00D344AB">
        <w:trPr>
          <w:trHeight w:val="103"/>
        </w:trPr>
        <w:tc>
          <w:tcPr>
            <w:tcW w:w="1350" w:type="dxa"/>
          </w:tcPr>
          <w:p w:rsidR="005B33E1" w:rsidRDefault="005B33E1" w:rsidP="005B33E1">
            <w:pPr>
              <w:jc w:val="center"/>
              <w:rPr>
                <w:rFonts w:ascii="Times New Roman" w:eastAsia="Arial Unicode MS" w:hAnsi="Times New Roman"/>
                <w:b/>
                <w:sz w:val="28"/>
                <w:szCs w:val="36"/>
              </w:rPr>
            </w:pPr>
          </w:p>
        </w:tc>
        <w:tc>
          <w:tcPr>
            <w:tcW w:w="8820" w:type="dxa"/>
            <w:gridSpan w:val="7"/>
          </w:tcPr>
          <w:p w:rsidR="005B33E1" w:rsidRDefault="005B33E1" w:rsidP="005B33E1">
            <w:pPr>
              <w:pStyle w:val="ListParagraph"/>
              <w:spacing w:after="0"/>
              <w:ind w:left="162" w:right="72"/>
              <w:jc w:val="both"/>
              <w:rPr>
                <w:rFonts w:ascii="Times New Roman" w:eastAsia="Verdana" w:hAnsi="Times New Roman"/>
                <w:sz w:val="24"/>
              </w:rPr>
            </w:pPr>
          </w:p>
        </w:tc>
      </w:tr>
      <w:tr w:rsidR="005B33E1" w:rsidRPr="0093212B" w:rsidTr="00D344AB">
        <w:trPr>
          <w:trHeight w:val="103"/>
        </w:trPr>
        <w:tc>
          <w:tcPr>
            <w:tcW w:w="1350" w:type="dxa"/>
          </w:tcPr>
          <w:p w:rsidR="005B33E1" w:rsidRPr="0093212B" w:rsidRDefault="005B33E1" w:rsidP="005B33E1">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Arial Unicode MS" w:hAnsi="Times New Roman"/>
                <w:b/>
                <w:sz w:val="36"/>
                <w:szCs w:val="36"/>
              </w:rPr>
              <w:t>2</w:t>
            </w:r>
            <w:r w:rsidRPr="0093212B">
              <w:rPr>
                <w:rFonts w:ascii="Times New Roman" w:eastAsia="Arial Unicode MS" w:hAnsi="Times New Roman"/>
                <w:b/>
                <w:sz w:val="36"/>
                <w:szCs w:val="36"/>
              </w:rPr>
              <w:t>.</w:t>
            </w:r>
            <w:r>
              <w:rPr>
                <w:rFonts w:ascii="Times New Roman" w:eastAsia="Arial Unicode MS" w:hAnsi="Times New Roman"/>
                <w:b/>
                <w:sz w:val="36"/>
                <w:szCs w:val="36"/>
              </w:rPr>
              <w:t>2</w:t>
            </w:r>
            <w:r w:rsidRPr="0093212B">
              <w:rPr>
                <w:rFonts w:ascii="Times New Roman" w:eastAsia="Arial Unicode MS" w:hAnsi="Times New Roman"/>
                <w:b/>
                <w:sz w:val="36"/>
                <w:szCs w:val="36"/>
              </w:rPr>
              <w:t xml:space="preserve"> </w:t>
            </w:r>
          </w:p>
        </w:tc>
        <w:tc>
          <w:tcPr>
            <w:tcW w:w="8820" w:type="dxa"/>
            <w:gridSpan w:val="7"/>
          </w:tcPr>
          <w:p w:rsidR="005B33E1" w:rsidRPr="0093212B" w:rsidRDefault="005B33E1" w:rsidP="005B33E1">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Arial Unicode MS" w:hAnsi="Times New Roman"/>
                <w:b/>
                <w:sz w:val="36"/>
                <w:szCs w:val="36"/>
              </w:rPr>
              <w:t>Specific Requirements</w:t>
            </w:r>
          </w:p>
        </w:tc>
      </w:tr>
      <w:tr w:rsidR="00C7229F" w:rsidRPr="0093212B" w:rsidTr="00D344AB">
        <w:trPr>
          <w:trHeight w:val="103"/>
        </w:trPr>
        <w:tc>
          <w:tcPr>
            <w:tcW w:w="10170" w:type="dxa"/>
            <w:gridSpan w:val="8"/>
          </w:tcPr>
          <w:p w:rsidR="00C7229F" w:rsidRPr="00C7229F" w:rsidRDefault="00C7229F" w:rsidP="00C7229F">
            <w:pPr>
              <w:tabs>
                <w:tab w:val="left" w:pos="3330"/>
              </w:tabs>
              <w:autoSpaceDE w:val="0"/>
              <w:autoSpaceDN w:val="0"/>
              <w:adjustRightInd w:val="0"/>
              <w:spacing w:after="0" w:line="360" w:lineRule="auto"/>
              <w:jc w:val="both"/>
              <w:rPr>
                <w:rFonts w:ascii="Times New Roman" w:eastAsia="Arial Unicode MS" w:hAnsi="Times New Roman"/>
                <w:sz w:val="24"/>
                <w:szCs w:val="36"/>
              </w:rPr>
            </w:pPr>
            <w:r>
              <w:rPr>
                <w:rFonts w:ascii="Times New Roman" w:eastAsia="Arial Unicode MS" w:hAnsi="Times New Roman"/>
                <w:sz w:val="24"/>
                <w:szCs w:val="36"/>
              </w:rPr>
              <w:t>This section presents the software requirements to a level of detail sufficiency to enable designers to design and testers to test the system.</w:t>
            </w:r>
          </w:p>
        </w:tc>
      </w:tr>
      <w:tr w:rsidR="00C7229F" w:rsidRPr="0093212B" w:rsidTr="00D344AB">
        <w:trPr>
          <w:trHeight w:val="103"/>
        </w:trPr>
        <w:tc>
          <w:tcPr>
            <w:tcW w:w="1350" w:type="dxa"/>
          </w:tcPr>
          <w:p w:rsidR="00DC576F" w:rsidRDefault="00DC576F" w:rsidP="00C7229F">
            <w:pPr>
              <w:jc w:val="center"/>
              <w:rPr>
                <w:rFonts w:ascii="Times New Roman" w:eastAsia="Arial Unicode MS" w:hAnsi="Times New Roman"/>
                <w:b/>
                <w:sz w:val="32"/>
                <w:szCs w:val="36"/>
              </w:rPr>
            </w:pPr>
          </w:p>
          <w:p w:rsidR="00C7229F" w:rsidRPr="005B33E1" w:rsidRDefault="00C7229F" w:rsidP="00C7229F">
            <w:pPr>
              <w:jc w:val="center"/>
              <w:rPr>
                <w:rFonts w:ascii="Times New Roman" w:eastAsia="Arial Unicode MS" w:hAnsi="Times New Roman"/>
                <w:sz w:val="32"/>
                <w:szCs w:val="24"/>
              </w:rPr>
            </w:pPr>
            <w:r w:rsidRPr="005B33E1">
              <w:rPr>
                <w:rFonts w:ascii="Times New Roman" w:eastAsia="Arial Unicode MS" w:hAnsi="Times New Roman"/>
                <w:b/>
                <w:sz w:val="32"/>
                <w:szCs w:val="36"/>
              </w:rPr>
              <w:t>2.</w:t>
            </w:r>
            <w:r>
              <w:rPr>
                <w:rFonts w:ascii="Times New Roman" w:eastAsia="Arial Unicode MS" w:hAnsi="Times New Roman"/>
                <w:b/>
                <w:sz w:val="32"/>
                <w:szCs w:val="36"/>
              </w:rPr>
              <w:t>2.</w:t>
            </w:r>
            <w:r w:rsidRPr="005B33E1">
              <w:rPr>
                <w:rFonts w:ascii="Times New Roman" w:eastAsia="Arial Unicode MS" w:hAnsi="Times New Roman"/>
                <w:b/>
                <w:sz w:val="32"/>
                <w:szCs w:val="36"/>
              </w:rPr>
              <w:t>1</w:t>
            </w:r>
          </w:p>
        </w:tc>
        <w:tc>
          <w:tcPr>
            <w:tcW w:w="8820" w:type="dxa"/>
            <w:gridSpan w:val="7"/>
          </w:tcPr>
          <w:p w:rsidR="00DC576F" w:rsidRDefault="00DC576F" w:rsidP="00942753">
            <w:pPr>
              <w:rPr>
                <w:rFonts w:ascii="Times New Roman" w:eastAsia="Arial Unicode MS" w:hAnsi="Times New Roman"/>
                <w:b/>
                <w:sz w:val="32"/>
                <w:szCs w:val="36"/>
              </w:rPr>
            </w:pPr>
          </w:p>
          <w:p w:rsidR="00C7229F" w:rsidRPr="005B33E1" w:rsidRDefault="00942753" w:rsidP="00942753">
            <w:pPr>
              <w:rPr>
                <w:rFonts w:ascii="Times New Roman" w:eastAsia="Arial Unicode MS" w:hAnsi="Times New Roman"/>
                <w:sz w:val="32"/>
                <w:szCs w:val="24"/>
              </w:rPr>
            </w:pPr>
            <w:r>
              <w:rPr>
                <w:rFonts w:ascii="Times New Roman" w:eastAsia="Arial Unicode MS" w:hAnsi="Times New Roman"/>
                <w:b/>
                <w:sz w:val="32"/>
                <w:szCs w:val="36"/>
              </w:rPr>
              <w:t>User</w:t>
            </w:r>
            <w:r w:rsidR="00C7229F">
              <w:rPr>
                <w:rFonts w:ascii="Times New Roman" w:eastAsia="Arial Unicode MS" w:hAnsi="Times New Roman"/>
                <w:b/>
                <w:sz w:val="32"/>
                <w:szCs w:val="36"/>
              </w:rPr>
              <w:t xml:space="preserve"> Interface Requirements</w:t>
            </w:r>
          </w:p>
        </w:tc>
      </w:tr>
      <w:tr w:rsidR="00C7229F" w:rsidRPr="0093212B" w:rsidTr="00D344AB">
        <w:trPr>
          <w:trHeight w:val="103"/>
        </w:trPr>
        <w:tc>
          <w:tcPr>
            <w:tcW w:w="1350" w:type="dxa"/>
          </w:tcPr>
          <w:p w:rsidR="00C7229F" w:rsidRDefault="00C7229F" w:rsidP="00C7229F">
            <w:pPr>
              <w:rPr>
                <w:rFonts w:ascii="Times New Roman" w:eastAsia="Arial Unicode MS" w:hAnsi="Times New Roman"/>
                <w:b/>
                <w:sz w:val="28"/>
                <w:szCs w:val="36"/>
              </w:rPr>
            </w:pPr>
          </w:p>
        </w:tc>
        <w:tc>
          <w:tcPr>
            <w:tcW w:w="8820" w:type="dxa"/>
            <w:gridSpan w:val="7"/>
          </w:tcPr>
          <w:p w:rsidR="00C7229F" w:rsidRDefault="007321F8" w:rsidP="00DC50CC">
            <w:pPr>
              <w:rPr>
                <w:rFonts w:ascii="Times New Roman" w:eastAsia="Verdana" w:hAnsi="Times New Roman"/>
                <w:b/>
                <w:sz w:val="24"/>
              </w:rPr>
            </w:pPr>
            <w:r>
              <w:rPr>
                <w:rFonts w:ascii="Times New Roman" w:eastAsia="Verdana" w:hAnsi="Times New Roman"/>
                <w:b/>
                <w:sz w:val="24"/>
              </w:rPr>
              <w:t>Static Blog</w:t>
            </w:r>
            <w:r w:rsidR="00C7229F">
              <w:rPr>
                <w:rFonts w:ascii="Times New Roman" w:eastAsia="Verdana" w:hAnsi="Times New Roman"/>
                <w:b/>
                <w:sz w:val="24"/>
              </w:rPr>
              <w:t>:</w:t>
            </w:r>
          </w:p>
          <w:p w:rsidR="00D5353D" w:rsidRPr="00C7229F" w:rsidRDefault="007321F8" w:rsidP="00C7229F">
            <w:pPr>
              <w:rPr>
                <w:rFonts w:ascii="Times New Roman" w:eastAsia="Verdana" w:hAnsi="Times New Roman"/>
                <w:sz w:val="24"/>
              </w:rPr>
            </w:pPr>
            <w:r>
              <w:rPr>
                <w:rFonts w:ascii="Times New Roman" w:eastAsia="Verdana" w:hAnsi="Times New Roman"/>
                <w:sz w:val="24"/>
              </w:rPr>
              <w:t xml:space="preserve">A blog can be accessed using a web browser assuming internet connectivity at client side which shows graphs and pie-charts one after </w:t>
            </w:r>
            <w:r w:rsidR="00372054">
              <w:rPr>
                <w:rFonts w:ascii="Times New Roman" w:eastAsia="Verdana" w:hAnsi="Times New Roman"/>
                <w:sz w:val="24"/>
              </w:rPr>
              <w:t>another</w:t>
            </w:r>
            <w:r>
              <w:rPr>
                <w:rFonts w:ascii="Times New Roman" w:eastAsia="Verdana" w:hAnsi="Times New Roman"/>
                <w:sz w:val="24"/>
              </w:rPr>
              <w:t xml:space="preserve"> </w:t>
            </w:r>
            <w:r w:rsidR="00372054">
              <w:rPr>
                <w:rFonts w:ascii="Times New Roman" w:eastAsia="Verdana" w:hAnsi="Times New Roman"/>
                <w:sz w:val="24"/>
              </w:rPr>
              <w:t>on a single web page. These graphs and pie-charts show the support or percentage whenever mouse pointer is hovered over the pie-chart sector.</w:t>
            </w:r>
          </w:p>
        </w:tc>
      </w:tr>
      <w:tr w:rsidR="008205E6" w:rsidRPr="0093212B" w:rsidTr="00D344AB">
        <w:trPr>
          <w:trHeight w:val="103"/>
        </w:trPr>
        <w:tc>
          <w:tcPr>
            <w:tcW w:w="1350" w:type="dxa"/>
          </w:tcPr>
          <w:p w:rsidR="008205E6" w:rsidRDefault="008205E6" w:rsidP="00C7229F">
            <w:pPr>
              <w:rPr>
                <w:rFonts w:ascii="Times New Roman" w:eastAsia="Arial Unicode MS" w:hAnsi="Times New Roman"/>
                <w:b/>
                <w:sz w:val="28"/>
                <w:szCs w:val="36"/>
              </w:rPr>
            </w:pPr>
          </w:p>
        </w:tc>
        <w:tc>
          <w:tcPr>
            <w:tcW w:w="8820" w:type="dxa"/>
            <w:gridSpan w:val="7"/>
          </w:tcPr>
          <w:p w:rsidR="008205E6" w:rsidRDefault="008205E6" w:rsidP="008205E6">
            <w:pPr>
              <w:rPr>
                <w:rFonts w:ascii="Times New Roman" w:eastAsia="Verdana" w:hAnsi="Times New Roman"/>
                <w:b/>
                <w:sz w:val="24"/>
              </w:rPr>
            </w:pPr>
          </w:p>
        </w:tc>
      </w:tr>
      <w:tr w:rsidR="00E965CD" w:rsidRPr="0093212B" w:rsidTr="00D344AB">
        <w:trPr>
          <w:trHeight w:val="103"/>
        </w:trPr>
        <w:tc>
          <w:tcPr>
            <w:tcW w:w="1350" w:type="dxa"/>
          </w:tcPr>
          <w:p w:rsidR="00E965CD" w:rsidRPr="005B33E1" w:rsidRDefault="00E965CD" w:rsidP="00771C4D">
            <w:pPr>
              <w:rPr>
                <w:rFonts w:ascii="Times New Roman" w:eastAsia="Arial Unicode MS" w:hAnsi="Times New Roman"/>
                <w:sz w:val="32"/>
                <w:szCs w:val="24"/>
              </w:rPr>
            </w:pPr>
            <w:r w:rsidRPr="005B33E1">
              <w:rPr>
                <w:rFonts w:ascii="Times New Roman" w:eastAsia="Arial Unicode MS" w:hAnsi="Times New Roman"/>
                <w:b/>
                <w:sz w:val="32"/>
                <w:szCs w:val="36"/>
              </w:rPr>
              <w:t>2.</w:t>
            </w:r>
            <w:r>
              <w:rPr>
                <w:rFonts w:ascii="Times New Roman" w:eastAsia="Arial Unicode MS" w:hAnsi="Times New Roman"/>
                <w:b/>
                <w:sz w:val="32"/>
                <w:szCs w:val="36"/>
              </w:rPr>
              <w:t>2.2</w:t>
            </w:r>
          </w:p>
        </w:tc>
        <w:tc>
          <w:tcPr>
            <w:tcW w:w="8820" w:type="dxa"/>
            <w:gridSpan w:val="7"/>
          </w:tcPr>
          <w:p w:rsidR="00E965CD" w:rsidRDefault="00E965CD" w:rsidP="00B02ADA">
            <w:pPr>
              <w:rPr>
                <w:rFonts w:ascii="Times New Roman" w:eastAsia="Arial Unicode MS" w:hAnsi="Times New Roman"/>
                <w:b/>
                <w:sz w:val="32"/>
                <w:szCs w:val="36"/>
              </w:rPr>
            </w:pPr>
            <w:r>
              <w:rPr>
                <w:rFonts w:ascii="Times New Roman" w:eastAsia="Arial Unicode MS" w:hAnsi="Times New Roman"/>
                <w:b/>
                <w:sz w:val="32"/>
                <w:szCs w:val="36"/>
              </w:rPr>
              <w:t>System Product Features</w:t>
            </w:r>
          </w:p>
          <w:p w:rsidR="00DC576F" w:rsidRPr="005B33E1" w:rsidRDefault="00DC576F" w:rsidP="00B02ADA">
            <w:pPr>
              <w:rPr>
                <w:rFonts w:ascii="Times New Roman" w:eastAsia="Arial Unicode MS" w:hAnsi="Times New Roman"/>
                <w:sz w:val="32"/>
                <w:szCs w:val="24"/>
              </w:rPr>
            </w:pPr>
          </w:p>
        </w:tc>
      </w:tr>
      <w:tr w:rsidR="00E965CD" w:rsidRPr="0093212B" w:rsidTr="00D344AB">
        <w:trPr>
          <w:trHeight w:val="103"/>
        </w:trPr>
        <w:tc>
          <w:tcPr>
            <w:tcW w:w="1350" w:type="dxa"/>
          </w:tcPr>
          <w:p w:rsidR="00E965CD" w:rsidRDefault="00E965CD" w:rsidP="00E965CD">
            <w:pPr>
              <w:rPr>
                <w:rFonts w:ascii="Times New Roman" w:eastAsia="Arial Unicode MS" w:hAnsi="Times New Roman"/>
                <w:b/>
                <w:sz w:val="28"/>
                <w:szCs w:val="36"/>
              </w:rPr>
            </w:pPr>
            <w:r>
              <w:rPr>
                <w:rFonts w:ascii="Times New Roman" w:eastAsia="Arial Unicode MS" w:hAnsi="Times New Roman"/>
                <w:b/>
                <w:sz w:val="28"/>
                <w:szCs w:val="36"/>
              </w:rPr>
              <w:t>2.2.2.1</w:t>
            </w:r>
          </w:p>
        </w:tc>
        <w:tc>
          <w:tcPr>
            <w:tcW w:w="8820" w:type="dxa"/>
            <w:gridSpan w:val="7"/>
          </w:tcPr>
          <w:p w:rsidR="00E965CD" w:rsidRPr="00E529E1" w:rsidRDefault="00E965CD" w:rsidP="00B02ADA">
            <w:pPr>
              <w:rPr>
                <w:rFonts w:ascii="Times New Roman" w:eastAsia="Verdana" w:hAnsi="Times New Roman"/>
                <w:b/>
              </w:rPr>
            </w:pPr>
            <w:r>
              <w:rPr>
                <w:rFonts w:ascii="Times New Roman" w:eastAsia="Verdana" w:hAnsi="Times New Roman"/>
                <w:b/>
                <w:sz w:val="28"/>
              </w:rPr>
              <w:t>Security</w:t>
            </w:r>
          </w:p>
        </w:tc>
      </w:tr>
      <w:tr w:rsidR="00E965CD" w:rsidRPr="0093212B" w:rsidTr="00D344AB">
        <w:trPr>
          <w:trHeight w:val="103"/>
        </w:trPr>
        <w:tc>
          <w:tcPr>
            <w:tcW w:w="1350" w:type="dxa"/>
          </w:tcPr>
          <w:p w:rsidR="00E965CD" w:rsidRDefault="00E965CD" w:rsidP="00B02ADA">
            <w:pPr>
              <w:rPr>
                <w:rFonts w:ascii="Times New Roman" w:eastAsia="Arial Unicode MS" w:hAnsi="Times New Roman"/>
                <w:b/>
                <w:sz w:val="28"/>
                <w:szCs w:val="36"/>
              </w:rPr>
            </w:pPr>
          </w:p>
        </w:tc>
        <w:tc>
          <w:tcPr>
            <w:tcW w:w="8820" w:type="dxa"/>
            <w:gridSpan w:val="7"/>
          </w:tcPr>
          <w:p w:rsidR="00E965CD" w:rsidRPr="00C7229F" w:rsidRDefault="00933D1C" w:rsidP="00B02ADA">
            <w:pPr>
              <w:rPr>
                <w:rFonts w:ascii="Times New Roman" w:eastAsia="Verdana" w:hAnsi="Times New Roman"/>
                <w:sz w:val="24"/>
              </w:rPr>
            </w:pPr>
            <w:r>
              <w:rPr>
                <w:rFonts w:ascii="Times New Roman" w:eastAsia="Verdana" w:hAnsi="Times New Roman"/>
                <w:sz w:val="24"/>
              </w:rPr>
              <w:t>The analysis can be viewed by anyone</w:t>
            </w:r>
            <w:r w:rsidR="007C4FDB">
              <w:rPr>
                <w:rFonts w:ascii="Times New Roman" w:eastAsia="Verdana" w:hAnsi="Times New Roman"/>
                <w:sz w:val="24"/>
              </w:rPr>
              <w:t xml:space="preserve"> on the blog</w:t>
            </w:r>
            <w:r>
              <w:rPr>
                <w:rFonts w:ascii="Times New Roman" w:eastAsia="Verdana" w:hAnsi="Times New Roman"/>
                <w:sz w:val="24"/>
              </w:rPr>
              <w:t>. But users can</w:t>
            </w:r>
            <w:r w:rsidR="002E07D1">
              <w:rPr>
                <w:rFonts w:ascii="Times New Roman" w:eastAsia="Verdana" w:hAnsi="Times New Roman"/>
                <w:sz w:val="24"/>
              </w:rPr>
              <w:t>’</w:t>
            </w:r>
            <w:r>
              <w:rPr>
                <w:rFonts w:ascii="Times New Roman" w:eastAsia="Verdana" w:hAnsi="Times New Roman"/>
                <w:sz w:val="24"/>
              </w:rPr>
              <w:t xml:space="preserve">t access the </w:t>
            </w:r>
            <w:r w:rsidR="007C4FDB">
              <w:rPr>
                <w:rFonts w:ascii="Times New Roman" w:eastAsia="Verdana" w:hAnsi="Times New Roman"/>
                <w:sz w:val="24"/>
              </w:rPr>
              <w:t xml:space="preserve">raw </w:t>
            </w:r>
            <w:r>
              <w:rPr>
                <w:rFonts w:ascii="Times New Roman" w:eastAsia="Verdana" w:hAnsi="Times New Roman"/>
                <w:sz w:val="24"/>
              </w:rPr>
              <w:t>data stored at AWS cloud which is password protected.</w:t>
            </w:r>
          </w:p>
        </w:tc>
      </w:tr>
      <w:tr w:rsidR="00FA31B9" w:rsidRPr="0093212B" w:rsidTr="00D344AB">
        <w:trPr>
          <w:trHeight w:val="103"/>
        </w:trPr>
        <w:tc>
          <w:tcPr>
            <w:tcW w:w="1350" w:type="dxa"/>
          </w:tcPr>
          <w:p w:rsidR="00FA31B9" w:rsidRDefault="00FA31B9" w:rsidP="00C7229F">
            <w:pPr>
              <w:rPr>
                <w:rFonts w:ascii="Times New Roman" w:eastAsia="Arial Unicode MS" w:hAnsi="Times New Roman"/>
                <w:b/>
                <w:sz w:val="28"/>
                <w:szCs w:val="36"/>
              </w:rPr>
            </w:pPr>
          </w:p>
        </w:tc>
        <w:tc>
          <w:tcPr>
            <w:tcW w:w="8820" w:type="dxa"/>
            <w:gridSpan w:val="7"/>
          </w:tcPr>
          <w:p w:rsidR="00461CFF" w:rsidRDefault="00461CFF" w:rsidP="008205E6">
            <w:pPr>
              <w:rPr>
                <w:rFonts w:ascii="Times New Roman" w:eastAsia="Verdana" w:hAnsi="Times New Roman"/>
                <w:sz w:val="24"/>
              </w:rPr>
            </w:pPr>
          </w:p>
        </w:tc>
      </w:tr>
      <w:tr w:rsidR="00E965CD" w:rsidRPr="0093212B" w:rsidTr="00D344AB">
        <w:trPr>
          <w:trHeight w:val="103"/>
        </w:trPr>
        <w:tc>
          <w:tcPr>
            <w:tcW w:w="1350" w:type="dxa"/>
          </w:tcPr>
          <w:p w:rsidR="00E965CD" w:rsidRDefault="00E965CD" w:rsidP="00E965CD">
            <w:pPr>
              <w:rPr>
                <w:rFonts w:ascii="Times New Roman" w:eastAsia="Arial Unicode MS" w:hAnsi="Times New Roman"/>
                <w:b/>
                <w:sz w:val="28"/>
                <w:szCs w:val="36"/>
              </w:rPr>
            </w:pPr>
            <w:r>
              <w:rPr>
                <w:rFonts w:ascii="Times New Roman" w:eastAsia="Arial Unicode MS" w:hAnsi="Times New Roman"/>
                <w:b/>
                <w:sz w:val="28"/>
                <w:szCs w:val="36"/>
              </w:rPr>
              <w:t>2.2.2.2</w:t>
            </w:r>
          </w:p>
        </w:tc>
        <w:tc>
          <w:tcPr>
            <w:tcW w:w="8820" w:type="dxa"/>
            <w:gridSpan w:val="7"/>
          </w:tcPr>
          <w:p w:rsidR="00E965CD" w:rsidRPr="00E529E1" w:rsidRDefault="00E965CD" w:rsidP="00E965CD">
            <w:pPr>
              <w:rPr>
                <w:rFonts w:ascii="Times New Roman" w:eastAsia="Verdana" w:hAnsi="Times New Roman"/>
                <w:b/>
              </w:rPr>
            </w:pPr>
            <w:r>
              <w:rPr>
                <w:rFonts w:ascii="Times New Roman" w:eastAsia="Verdana" w:hAnsi="Times New Roman"/>
                <w:b/>
                <w:sz w:val="28"/>
              </w:rPr>
              <w:t>Maintainability</w:t>
            </w:r>
          </w:p>
        </w:tc>
      </w:tr>
      <w:tr w:rsidR="00E965CD" w:rsidRPr="0093212B" w:rsidTr="00D344AB">
        <w:trPr>
          <w:trHeight w:val="103"/>
        </w:trPr>
        <w:tc>
          <w:tcPr>
            <w:tcW w:w="1350" w:type="dxa"/>
          </w:tcPr>
          <w:p w:rsidR="00E965CD" w:rsidRDefault="00E965CD" w:rsidP="00B02ADA">
            <w:pPr>
              <w:rPr>
                <w:rFonts w:ascii="Times New Roman" w:eastAsia="Arial Unicode MS" w:hAnsi="Times New Roman"/>
                <w:b/>
                <w:sz w:val="28"/>
                <w:szCs w:val="36"/>
              </w:rPr>
            </w:pPr>
          </w:p>
        </w:tc>
        <w:tc>
          <w:tcPr>
            <w:tcW w:w="8820" w:type="dxa"/>
            <w:gridSpan w:val="7"/>
          </w:tcPr>
          <w:p w:rsidR="00E965CD" w:rsidRPr="00C7229F" w:rsidRDefault="00E965CD" w:rsidP="00E965CD">
            <w:pPr>
              <w:rPr>
                <w:rFonts w:ascii="Times New Roman" w:eastAsia="Verdana" w:hAnsi="Times New Roman"/>
                <w:sz w:val="24"/>
              </w:rPr>
            </w:pPr>
            <w:r>
              <w:rPr>
                <w:rFonts w:ascii="Times New Roman" w:eastAsia="Verdana" w:hAnsi="Times New Roman"/>
                <w:sz w:val="24"/>
              </w:rPr>
              <w:t>The application will be designed in a manner to make i</w:t>
            </w:r>
            <w:r w:rsidR="007C4FDB">
              <w:rPr>
                <w:rFonts w:ascii="Times New Roman" w:eastAsia="Verdana" w:hAnsi="Times New Roman"/>
                <w:sz w:val="24"/>
              </w:rPr>
              <w:t>t easy to incorporate the required types of analys</w:t>
            </w:r>
            <w:r w:rsidR="00CF578A">
              <w:rPr>
                <w:rFonts w:ascii="Times New Roman" w:eastAsia="Verdana" w:hAnsi="Times New Roman"/>
                <w:sz w:val="24"/>
              </w:rPr>
              <w:t xml:space="preserve">is as required by a user. </w:t>
            </w:r>
            <w:r w:rsidR="007C4FDB">
              <w:rPr>
                <w:rFonts w:ascii="Times New Roman" w:eastAsia="Verdana" w:hAnsi="Times New Roman"/>
                <w:sz w:val="24"/>
              </w:rPr>
              <w:t>Elastic Search and Spark helps in dealing with big data and hosting it on AWS server makes the application reliable</w:t>
            </w:r>
            <w:r w:rsidR="00CF578A">
              <w:rPr>
                <w:rFonts w:ascii="Times New Roman" w:eastAsia="Verdana" w:hAnsi="Times New Roman"/>
                <w:sz w:val="24"/>
              </w:rPr>
              <w:t>.</w:t>
            </w:r>
          </w:p>
        </w:tc>
      </w:tr>
      <w:tr w:rsidR="00E965CD" w:rsidRPr="0093212B" w:rsidTr="00D344AB">
        <w:trPr>
          <w:trHeight w:val="103"/>
        </w:trPr>
        <w:tc>
          <w:tcPr>
            <w:tcW w:w="1350" w:type="dxa"/>
          </w:tcPr>
          <w:p w:rsidR="00E965CD" w:rsidRDefault="00E965CD" w:rsidP="00B02ADA">
            <w:pPr>
              <w:rPr>
                <w:rFonts w:ascii="Times New Roman" w:eastAsia="Arial Unicode MS" w:hAnsi="Times New Roman"/>
                <w:b/>
                <w:sz w:val="28"/>
                <w:szCs w:val="36"/>
              </w:rPr>
            </w:pPr>
          </w:p>
        </w:tc>
        <w:tc>
          <w:tcPr>
            <w:tcW w:w="8820" w:type="dxa"/>
            <w:gridSpan w:val="7"/>
          </w:tcPr>
          <w:p w:rsidR="00E965CD" w:rsidRDefault="00E965CD" w:rsidP="00B02ADA">
            <w:pPr>
              <w:rPr>
                <w:rFonts w:ascii="Times New Roman" w:eastAsia="Verdana" w:hAnsi="Times New Roman"/>
                <w:sz w:val="24"/>
              </w:rPr>
            </w:pPr>
          </w:p>
        </w:tc>
      </w:tr>
      <w:tr w:rsidR="00722064" w:rsidRPr="0093212B" w:rsidTr="00D344AB">
        <w:trPr>
          <w:trHeight w:val="103"/>
        </w:trPr>
        <w:tc>
          <w:tcPr>
            <w:tcW w:w="1350" w:type="dxa"/>
          </w:tcPr>
          <w:p w:rsidR="00722064" w:rsidRDefault="00722064" w:rsidP="00B02ADA">
            <w:pPr>
              <w:rPr>
                <w:rFonts w:ascii="Times New Roman" w:eastAsia="Arial Unicode MS" w:hAnsi="Times New Roman"/>
                <w:b/>
                <w:sz w:val="28"/>
                <w:szCs w:val="36"/>
              </w:rPr>
            </w:pPr>
            <w:r>
              <w:rPr>
                <w:rFonts w:ascii="Times New Roman" w:eastAsia="Arial Unicode MS" w:hAnsi="Times New Roman"/>
                <w:b/>
                <w:sz w:val="28"/>
                <w:szCs w:val="36"/>
              </w:rPr>
              <w:t>2.2.2.3</w:t>
            </w:r>
          </w:p>
        </w:tc>
        <w:tc>
          <w:tcPr>
            <w:tcW w:w="8820" w:type="dxa"/>
            <w:gridSpan w:val="7"/>
          </w:tcPr>
          <w:p w:rsidR="00722064" w:rsidRPr="00E529E1" w:rsidRDefault="00722064" w:rsidP="00722064">
            <w:pPr>
              <w:rPr>
                <w:rFonts w:ascii="Times New Roman" w:eastAsia="Verdana" w:hAnsi="Times New Roman"/>
                <w:b/>
              </w:rPr>
            </w:pPr>
            <w:proofErr w:type="spellStart"/>
            <w:r>
              <w:rPr>
                <w:rFonts w:ascii="Times New Roman" w:eastAsia="Verdana" w:hAnsi="Times New Roman"/>
                <w:b/>
                <w:sz w:val="28"/>
              </w:rPr>
              <w:t>Portabilty</w:t>
            </w:r>
            <w:proofErr w:type="spellEnd"/>
          </w:p>
        </w:tc>
      </w:tr>
      <w:tr w:rsidR="00722064" w:rsidRPr="0093212B" w:rsidTr="00D344AB">
        <w:trPr>
          <w:trHeight w:val="103"/>
        </w:trPr>
        <w:tc>
          <w:tcPr>
            <w:tcW w:w="1350" w:type="dxa"/>
          </w:tcPr>
          <w:p w:rsidR="00722064" w:rsidRDefault="00722064" w:rsidP="00B02ADA">
            <w:pPr>
              <w:rPr>
                <w:rFonts w:ascii="Times New Roman" w:eastAsia="Arial Unicode MS" w:hAnsi="Times New Roman"/>
                <w:b/>
                <w:sz w:val="28"/>
                <w:szCs w:val="36"/>
              </w:rPr>
            </w:pPr>
          </w:p>
        </w:tc>
        <w:tc>
          <w:tcPr>
            <w:tcW w:w="8820" w:type="dxa"/>
            <w:gridSpan w:val="7"/>
          </w:tcPr>
          <w:p w:rsidR="00722064" w:rsidRPr="00C7229F" w:rsidRDefault="00722064" w:rsidP="00722064">
            <w:pPr>
              <w:rPr>
                <w:rFonts w:ascii="Times New Roman" w:eastAsia="Verdana" w:hAnsi="Times New Roman"/>
                <w:sz w:val="24"/>
              </w:rPr>
            </w:pPr>
            <w:r>
              <w:rPr>
                <w:rFonts w:ascii="Times New Roman" w:eastAsia="Verdana" w:hAnsi="Times New Roman"/>
                <w:sz w:val="24"/>
              </w:rPr>
              <w:t>The appl</w:t>
            </w:r>
            <w:r w:rsidR="00FE2036">
              <w:rPr>
                <w:rFonts w:ascii="Times New Roman" w:eastAsia="Verdana" w:hAnsi="Times New Roman"/>
                <w:sz w:val="24"/>
              </w:rPr>
              <w:t>ication can be hosted on any server and hence is quite portable but a good internet connection is required.</w:t>
            </w:r>
          </w:p>
        </w:tc>
      </w:tr>
      <w:tr w:rsidR="00461CFF" w:rsidRPr="0093212B" w:rsidTr="00D344AB">
        <w:trPr>
          <w:trHeight w:val="103"/>
        </w:trPr>
        <w:tc>
          <w:tcPr>
            <w:tcW w:w="2070" w:type="dxa"/>
            <w:gridSpan w:val="2"/>
          </w:tcPr>
          <w:p w:rsidR="00DC576F" w:rsidRDefault="00DC576F" w:rsidP="00EA26F0">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DC576F" w:rsidRDefault="00DC576F" w:rsidP="00EA26F0">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DC576F" w:rsidRDefault="00DC576F" w:rsidP="00EA26F0">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DC576F" w:rsidRDefault="00DC576F" w:rsidP="00EA26F0">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D344AB" w:rsidRDefault="00D344AB" w:rsidP="00EA26F0">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461CFF" w:rsidRPr="0093212B" w:rsidRDefault="00461CFF" w:rsidP="00EA26F0">
            <w:pPr>
              <w:tabs>
                <w:tab w:val="left" w:pos="3330"/>
              </w:tabs>
              <w:autoSpaceDE w:val="0"/>
              <w:autoSpaceDN w:val="0"/>
              <w:adjustRightInd w:val="0"/>
              <w:spacing w:after="0" w:line="360" w:lineRule="auto"/>
              <w:jc w:val="both"/>
              <w:rPr>
                <w:rFonts w:ascii="Times New Roman" w:eastAsia="Arial Unicode MS" w:hAnsi="Times New Roman"/>
                <w:b/>
                <w:sz w:val="48"/>
                <w:szCs w:val="24"/>
              </w:rPr>
            </w:pPr>
            <w:r>
              <w:rPr>
                <w:rFonts w:ascii="Times New Roman" w:eastAsia="Arial Unicode MS" w:hAnsi="Times New Roman"/>
                <w:b/>
                <w:sz w:val="48"/>
                <w:szCs w:val="24"/>
              </w:rPr>
              <w:lastRenderedPageBreak/>
              <w:t>UNIT</w:t>
            </w:r>
            <w:r w:rsidRPr="0093212B">
              <w:rPr>
                <w:rFonts w:ascii="Times New Roman" w:eastAsia="Arial Unicode MS" w:hAnsi="Times New Roman"/>
                <w:b/>
                <w:sz w:val="48"/>
                <w:szCs w:val="24"/>
              </w:rPr>
              <w:t xml:space="preserve">– </w:t>
            </w:r>
            <w:r w:rsidR="00EA26F0">
              <w:rPr>
                <w:rFonts w:ascii="Times New Roman" w:eastAsia="Arial Unicode MS" w:hAnsi="Times New Roman"/>
                <w:b/>
                <w:sz w:val="48"/>
                <w:szCs w:val="24"/>
              </w:rPr>
              <w:t>3</w:t>
            </w:r>
          </w:p>
        </w:tc>
        <w:tc>
          <w:tcPr>
            <w:tcW w:w="8100" w:type="dxa"/>
            <w:gridSpan w:val="6"/>
          </w:tcPr>
          <w:p w:rsidR="00DC576F" w:rsidRDefault="00DC576F" w:rsidP="00461CFF">
            <w:pPr>
              <w:tabs>
                <w:tab w:val="left" w:pos="3330"/>
              </w:tabs>
              <w:autoSpaceDE w:val="0"/>
              <w:autoSpaceDN w:val="0"/>
              <w:adjustRightInd w:val="0"/>
              <w:spacing w:after="0" w:line="360" w:lineRule="auto"/>
              <w:rPr>
                <w:rFonts w:ascii="Times New Roman" w:eastAsia="Arial Unicode MS" w:hAnsi="Times New Roman"/>
                <w:b/>
                <w:sz w:val="48"/>
                <w:szCs w:val="24"/>
              </w:rPr>
            </w:pPr>
          </w:p>
          <w:p w:rsidR="00DC576F" w:rsidRDefault="00DC576F" w:rsidP="00461CFF">
            <w:pPr>
              <w:tabs>
                <w:tab w:val="left" w:pos="3330"/>
              </w:tabs>
              <w:autoSpaceDE w:val="0"/>
              <w:autoSpaceDN w:val="0"/>
              <w:adjustRightInd w:val="0"/>
              <w:spacing w:after="0" w:line="360" w:lineRule="auto"/>
              <w:rPr>
                <w:rFonts w:ascii="Times New Roman" w:eastAsia="Arial Unicode MS" w:hAnsi="Times New Roman"/>
                <w:b/>
                <w:sz w:val="48"/>
                <w:szCs w:val="24"/>
              </w:rPr>
            </w:pPr>
          </w:p>
          <w:p w:rsidR="00DC576F" w:rsidRDefault="00DC576F" w:rsidP="00461CFF">
            <w:pPr>
              <w:tabs>
                <w:tab w:val="left" w:pos="3330"/>
              </w:tabs>
              <w:autoSpaceDE w:val="0"/>
              <w:autoSpaceDN w:val="0"/>
              <w:adjustRightInd w:val="0"/>
              <w:spacing w:after="0" w:line="360" w:lineRule="auto"/>
              <w:rPr>
                <w:rFonts w:ascii="Times New Roman" w:eastAsia="Arial Unicode MS" w:hAnsi="Times New Roman"/>
                <w:b/>
                <w:sz w:val="48"/>
                <w:szCs w:val="24"/>
              </w:rPr>
            </w:pPr>
          </w:p>
          <w:p w:rsidR="00D344AB" w:rsidRDefault="00D344AB" w:rsidP="00461CFF">
            <w:pPr>
              <w:tabs>
                <w:tab w:val="left" w:pos="3330"/>
              </w:tabs>
              <w:autoSpaceDE w:val="0"/>
              <w:autoSpaceDN w:val="0"/>
              <w:adjustRightInd w:val="0"/>
              <w:spacing w:after="0" w:line="360" w:lineRule="auto"/>
              <w:rPr>
                <w:rFonts w:ascii="Times New Roman" w:eastAsia="Arial Unicode MS" w:hAnsi="Times New Roman"/>
                <w:b/>
                <w:sz w:val="48"/>
                <w:szCs w:val="24"/>
              </w:rPr>
            </w:pPr>
          </w:p>
          <w:p w:rsidR="00DC576F" w:rsidRDefault="00DC576F" w:rsidP="00461CFF">
            <w:pPr>
              <w:tabs>
                <w:tab w:val="left" w:pos="3330"/>
              </w:tabs>
              <w:autoSpaceDE w:val="0"/>
              <w:autoSpaceDN w:val="0"/>
              <w:adjustRightInd w:val="0"/>
              <w:spacing w:after="0" w:line="360" w:lineRule="auto"/>
              <w:rPr>
                <w:rFonts w:ascii="Times New Roman" w:eastAsia="Arial Unicode MS" w:hAnsi="Times New Roman"/>
                <w:b/>
                <w:sz w:val="48"/>
                <w:szCs w:val="24"/>
              </w:rPr>
            </w:pPr>
          </w:p>
          <w:p w:rsidR="00461CFF" w:rsidRPr="0093212B" w:rsidRDefault="00461CFF" w:rsidP="00461CFF">
            <w:pPr>
              <w:tabs>
                <w:tab w:val="left" w:pos="3330"/>
              </w:tabs>
              <w:autoSpaceDE w:val="0"/>
              <w:autoSpaceDN w:val="0"/>
              <w:adjustRightInd w:val="0"/>
              <w:spacing w:after="0" w:line="360" w:lineRule="auto"/>
              <w:rPr>
                <w:rFonts w:ascii="Times New Roman" w:eastAsia="Arial Unicode MS" w:hAnsi="Times New Roman"/>
                <w:b/>
                <w:sz w:val="48"/>
                <w:szCs w:val="24"/>
              </w:rPr>
            </w:pPr>
            <w:r>
              <w:rPr>
                <w:rFonts w:ascii="Times New Roman" w:eastAsia="Arial Unicode MS" w:hAnsi="Times New Roman"/>
                <w:b/>
                <w:sz w:val="48"/>
                <w:szCs w:val="24"/>
              </w:rPr>
              <w:lastRenderedPageBreak/>
              <w:t>SYSTEM DESIGN SPECIFICATION</w:t>
            </w:r>
          </w:p>
        </w:tc>
      </w:tr>
      <w:tr w:rsidR="00461CFF" w:rsidRPr="0093212B" w:rsidTr="00D344AB">
        <w:trPr>
          <w:trHeight w:val="103"/>
        </w:trPr>
        <w:tc>
          <w:tcPr>
            <w:tcW w:w="2070" w:type="dxa"/>
            <w:gridSpan w:val="2"/>
          </w:tcPr>
          <w:p w:rsidR="00461CFF" w:rsidRPr="00B36640" w:rsidRDefault="00461CFF" w:rsidP="00461CFF">
            <w:pPr>
              <w:tabs>
                <w:tab w:val="left" w:pos="3330"/>
              </w:tabs>
              <w:autoSpaceDE w:val="0"/>
              <w:autoSpaceDN w:val="0"/>
              <w:adjustRightInd w:val="0"/>
              <w:spacing w:after="0" w:line="360" w:lineRule="auto"/>
              <w:jc w:val="both"/>
              <w:rPr>
                <w:rFonts w:ascii="Times New Roman" w:eastAsia="Arial Unicode MS" w:hAnsi="Times New Roman"/>
                <w:b/>
                <w:sz w:val="24"/>
                <w:szCs w:val="24"/>
              </w:rPr>
            </w:pPr>
          </w:p>
        </w:tc>
        <w:tc>
          <w:tcPr>
            <w:tcW w:w="8100" w:type="dxa"/>
            <w:gridSpan w:val="6"/>
          </w:tcPr>
          <w:p w:rsidR="00461CFF" w:rsidRPr="00B36640" w:rsidRDefault="00461CFF" w:rsidP="00461CFF">
            <w:pPr>
              <w:tabs>
                <w:tab w:val="left" w:pos="3330"/>
              </w:tabs>
              <w:autoSpaceDE w:val="0"/>
              <w:autoSpaceDN w:val="0"/>
              <w:adjustRightInd w:val="0"/>
              <w:spacing w:after="0" w:line="360" w:lineRule="auto"/>
              <w:rPr>
                <w:rFonts w:ascii="Times New Roman" w:eastAsia="Arial Unicode MS" w:hAnsi="Times New Roman"/>
                <w:b/>
                <w:sz w:val="24"/>
                <w:szCs w:val="24"/>
              </w:rPr>
            </w:pPr>
          </w:p>
        </w:tc>
      </w:tr>
      <w:tr w:rsidR="00B36640" w:rsidRPr="0093212B" w:rsidTr="00D344AB">
        <w:trPr>
          <w:trHeight w:val="103"/>
        </w:trPr>
        <w:tc>
          <w:tcPr>
            <w:tcW w:w="1350" w:type="dxa"/>
          </w:tcPr>
          <w:p w:rsidR="00B36640" w:rsidRPr="0093212B" w:rsidRDefault="00EA26F0" w:rsidP="00B36640">
            <w:pPr>
              <w:tabs>
                <w:tab w:val="left" w:pos="3330"/>
              </w:tabs>
              <w:autoSpaceDE w:val="0"/>
              <w:autoSpaceDN w:val="0"/>
              <w:adjustRightInd w:val="0"/>
              <w:spacing w:after="0" w:line="360" w:lineRule="auto"/>
              <w:rPr>
                <w:rFonts w:ascii="Times New Roman" w:eastAsia="Arial Unicode MS" w:hAnsi="Times New Roman"/>
                <w:b/>
                <w:sz w:val="36"/>
                <w:szCs w:val="36"/>
              </w:rPr>
            </w:pPr>
            <w:r>
              <w:rPr>
                <w:rFonts w:ascii="Times New Roman" w:eastAsia="Arial Unicode MS" w:hAnsi="Times New Roman"/>
                <w:b/>
                <w:sz w:val="36"/>
                <w:szCs w:val="36"/>
              </w:rPr>
              <w:t>3</w:t>
            </w:r>
            <w:r w:rsidR="00B36640" w:rsidRPr="0093212B">
              <w:rPr>
                <w:rFonts w:ascii="Times New Roman" w:eastAsia="Arial Unicode MS" w:hAnsi="Times New Roman"/>
                <w:b/>
                <w:sz w:val="36"/>
                <w:szCs w:val="36"/>
              </w:rPr>
              <w:t>.1</w:t>
            </w:r>
          </w:p>
        </w:tc>
        <w:tc>
          <w:tcPr>
            <w:tcW w:w="8820" w:type="dxa"/>
            <w:gridSpan w:val="7"/>
          </w:tcPr>
          <w:p w:rsidR="00B36640" w:rsidRPr="0093212B" w:rsidRDefault="00B36640" w:rsidP="00461CFF">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Arial Unicode MS" w:hAnsi="Times New Roman"/>
                <w:b/>
                <w:sz w:val="36"/>
                <w:szCs w:val="36"/>
              </w:rPr>
              <w:t>System Architecture</w:t>
            </w:r>
          </w:p>
        </w:tc>
      </w:tr>
      <w:tr w:rsidR="00461CFF" w:rsidRPr="0093212B" w:rsidTr="00D344AB">
        <w:trPr>
          <w:trHeight w:val="103"/>
        </w:trPr>
        <w:tc>
          <w:tcPr>
            <w:tcW w:w="1350" w:type="dxa"/>
          </w:tcPr>
          <w:p w:rsidR="00461CFF" w:rsidRPr="00B36640" w:rsidRDefault="00461CFF" w:rsidP="00461CFF">
            <w:pPr>
              <w:tabs>
                <w:tab w:val="left" w:pos="3330"/>
              </w:tabs>
              <w:autoSpaceDE w:val="0"/>
              <w:autoSpaceDN w:val="0"/>
              <w:adjustRightInd w:val="0"/>
              <w:spacing w:after="0" w:line="360" w:lineRule="auto"/>
              <w:jc w:val="center"/>
              <w:rPr>
                <w:rFonts w:ascii="Times New Roman" w:eastAsia="Arial Unicode MS" w:hAnsi="Times New Roman"/>
                <w:b/>
                <w:sz w:val="24"/>
                <w:szCs w:val="24"/>
              </w:rPr>
            </w:pPr>
          </w:p>
        </w:tc>
        <w:tc>
          <w:tcPr>
            <w:tcW w:w="8820" w:type="dxa"/>
            <w:gridSpan w:val="7"/>
          </w:tcPr>
          <w:p w:rsidR="00461CFF" w:rsidRPr="00B36640" w:rsidRDefault="00B36640" w:rsidP="00461CFF">
            <w:pPr>
              <w:tabs>
                <w:tab w:val="left" w:pos="3330"/>
              </w:tabs>
              <w:autoSpaceDE w:val="0"/>
              <w:autoSpaceDN w:val="0"/>
              <w:adjustRightInd w:val="0"/>
              <w:spacing w:after="0" w:line="360" w:lineRule="auto"/>
              <w:jc w:val="both"/>
              <w:rPr>
                <w:rFonts w:ascii="Times New Roman" w:eastAsia="Arial Unicode MS" w:hAnsi="Times New Roman"/>
                <w:b/>
                <w:sz w:val="24"/>
                <w:szCs w:val="24"/>
              </w:rPr>
            </w:pPr>
            <w:r>
              <w:rPr>
                <w:rFonts w:ascii="Times New Roman" w:eastAsia="Verdana" w:hAnsi="Times New Roman"/>
                <w:sz w:val="24"/>
              </w:rPr>
              <w:t xml:space="preserve">System architecture presents the schematic view of the complete system along with its major components and their </w:t>
            </w:r>
            <w:proofErr w:type="spellStart"/>
            <w:r>
              <w:rPr>
                <w:rFonts w:ascii="Times New Roman" w:eastAsia="Verdana" w:hAnsi="Times New Roman"/>
                <w:sz w:val="24"/>
              </w:rPr>
              <w:t>connectivities</w:t>
            </w:r>
            <w:proofErr w:type="spellEnd"/>
            <w:r>
              <w:rPr>
                <w:rFonts w:ascii="Times New Roman" w:eastAsia="Verdana" w:hAnsi="Times New Roman"/>
                <w:sz w:val="24"/>
              </w:rPr>
              <w:t>. The overall architecture of the proposed system will be as follows.</w:t>
            </w:r>
          </w:p>
        </w:tc>
      </w:tr>
      <w:tr w:rsidR="004640E1" w:rsidRPr="0093212B" w:rsidTr="00D344AB">
        <w:trPr>
          <w:trHeight w:val="415"/>
        </w:trPr>
        <w:tc>
          <w:tcPr>
            <w:tcW w:w="10170" w:type="dxa"/>
            <w:gridSpan w:val="8"/>
          </w:tcPr>
          <w:p w:rsidR="004640E1" w:rsidRDefault="004640E1" w:rsidP="00461CFF">
            <w:pPr>
              <w:tabs>
                <w:tab w:val="left" w:pos="3330"/>
              </w:tabs>
              <w:autoSpaceDE w:val="0"/>
              <w:autoSpaceDN w:val="0"/>
              <w:adjustRightInd w:val="0"/>
              <w:spacing w:after="0" w:line="360" w:lineRule="auto"/>
              <w:jc w:val="both"/>
              <w:rPr>
                <w:rFonts w:ascii="Times New Roman" w:eastAsia="Verdana" w:hAnsi="Times New Roman"/>
                <w:sz w:val="24"/>
              </w:rPr>
            </w:pPr>
          </w:p>
        </w:tc>
      </w:tr>
      <w:tr w:rsidR="00B36640" w:rsidRPr="0093212B" w:rsidTr="00D344AB">
        <w:trPr>
          <w:trHeight w:val="103"/>
        </w:trPr>
        <w:tc>
          <w:tcPr>
            <w:tcW w:w="1350" w:type="dxa"/>
          </w:tcPr>
          <w:p w:rsidR="00B36640" w:rsidRPr="0093212B" w:rsidRDefault="00EA26F0" w:rsidP="00807B1A">
            <w:pPr>
              <w:tabs>
                <w:tab w:val="left" w:pos="3330"/>
              </w:tabs>
              <w:autoSpaceDE w:val="0"/>
              <w:autoSpaceDN w:val="0"/>
              <w:adjustRightInd w:val="0"/>
              <w:spacing w:after="0" w:line="360" w:lineRule="auto"/>
              <w:rPr>
                <w:rFonts w:ascii="Times New Roman" w:eastAsia="Arial Unicode MS" w:hAnsi="Times New Roman"/>
                <w:b/>
                <w:sz w:val="36"/>
                <w:szCs w:val="36"/>
              </w:rPr>
            </w:pPr>
            <w:r>
              <w:rPr>
                <w:rFonts w:ascii="Times New Roman" w:eastAsia="Arial Unicode MS" w:hAnsi="Times New Roman"/>
                <w:b/>
                <w:sz w:val="36"/>
                <w:szCs w:val="36"/>
              </w:rPr>
              <w:t>3</w:t>
            </w:r>
            <w:r w:rsidR="00B36640">
              <w:rPr>
                <w:rFonts w:ascii="Times New Roman" w:eastAsia="Arial Unicode MS" w:hAnsi="Times New Roman"/>
                <w:b/>
                <w:sz w:val="36"/>
                <w:szCs w:val="36"/>
              </w:rPr>
              <w:t>.2</w:t>
            </w:r>
          </w:p>
        </w:tc>
        <w:tc>
          <w:tcPr>
            <w:tcW w:w="8820" w:type="dxa"/>
            <w:gridSpan w:val="7"/>
          </w:tcPr>
          <w:p w:rsidR="00B36640" w:rsidRPr="0093212B" w:rsidRDefault="00B36640" w:rsidP="00B36640">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Arial Unicode MS" w:hAnsi="Times New Roman"/>
                <w:b/>
                <w:sz w:val="36"/>
                <w:szCs w:val="36"/>
              </w:rPr>
              <w:t>Module Decomposition</w:t>
            </w:r>
          </w:p>
        </w:tc>
      </w:tr>
      <w:tr w:rsidR="00B36640" w:rsidRPr="0093212B" w:rsidTr="00D344AB">
        <w:trPr>
          <w:trHeight w:val="103"/>
        </w:trPr>
        <w:tc>
          <w:tcPr>
            <w:tcW w:w="1350" w:type="dxa"/>
          </w:tcPr>
          <w:p w:rsidR="00B36640" w:rsidRPr="00B36640" w:rsidRDefault="00B36640" w:rsidP="00461CFF">
            <w:pPr>
              <w:tabs>
                <w:tab w:val="left" w:pos="3330"/>
              </w:tabs>
              <w:autoSpaceDE w:val="0"/>
              <w:autoSpaceDN w:val="0"/>
              <w:adjustRightInd w:val="0"/>
              <w:spacing w:after="0" w:line="360" w:lineRule="auto"/>
              <w:jc w:val="both"/>
              <w:rPr>
                <w:rFonts w:ascii="Times New Roman" w:eastAsia="Verdana" w:hAnsi="Times New Roman"/>
                <w:color w:val="FF0000"/>
                <w:sz w:val="24"/>
              </w:rPr>
            </w:pPr>
          </w:p>
        </w:tc>
        <w:tc>
          <w:tcPr>
            <w:tcW w:w="8820" w:type="dxa"/>
            <w:gridSpan w:val="7"/>
          </w:tcPr>
          <w:p w:rsidR="008D0DE6" w:rsidRPr="006B22F5" w:rsidRDefault="008D0DE6" w:rsidP="006B22F5">
            <w:pPr>
              <w:spacing w:line="239" w:lineRule="auto"/>
              <w:ind w:left="300"/>
              <w:rPr>
                <w:rFonts w:ascii="Times New Roman" w:eastAsia="Verdana" w:hAnsi="Times New Roman"/>
              </w:rPr>
            </w:pPr>
            <w:r>
              <w:rPr>
                <w:rFonts w:ascii="Times New Roman" w:eastAsia="Verdana" w:hAnsi="Times New Roman"/>
                <w:sz w:val="24"/>
              </w:rPr>
              <w:t>The proposed system can be decomposed into following major modules</w:t>
            </w:r>
            <w:r>
              <w:rPr>
                <w:rFonts w:ascii="Times New Roman" w:eastAsia="Verdana" w:hAnsi="Times New Roman"/>
              </w:rPr>
              <w:t xml:space="preserve"> </w:t>
            </w:r>
            <w:r w:rsidR="006B22F5">
              <w:rPr>
                <w:rFonts w:ascii="Times New Roman" w:eastAsia="Verdana" w:hAnsi="Times New Roman"/>
              </w:rPr>
              <w:t>:</w:t>
            </w:r>
          </w:p>
          <w:p w:rsidR="00DA0EF6" w:rsidRPr="00CD41BB" w:rsidRDefault="00DA0EF6" w:rsidP="00DA0EF6">
            <w:pPr>
              <w:numPr>
                <w:ilvl w:val="0"/>
                <w:numId w:val="39"/>
              </w:numPr>
              <w:tabs>
                <w:tab w:val="left" w:pos="740"/>
              </w:tabs>
              <w:spacing w:after="0" w:line="239" w:lineRule="auto"/>
              <w:ind w:left="740" w:hanging="360"/>
              <w:jc w:val="both"/>
              <w:rPr>
                <w:rFonts w:ascii="Times New Roman" w:eastAsia="Verdana" w:hAnsi="Times New Roman"/>
                <w:sz w:val="24"/>
                <w:szCs w:val="24"/>
              </w:rPr>
            </w:pPr>
            <w:r w:rsidRPr="00CD41BB">
              <w:rPr>
                <w:rFonts w:ascii="Times New Roman" w:eastAsia="Verdana" w:hAnsi="Times New Roman"/>
                <w:sz w:val="24"/>
                <w:szCs w:val="24"/>
              </w:rPr>
              <w:t>Requirement Analysis</w:t>
            </w:r>
            <w:r w:rsidR="002D50DF">
              <w:rPr>
                <w:rFonts w:ascii="Times New Roman" w:eastAsia="Verdana" w:hAnsi="Times New Roman"/>
                <w:sz w:val="24"/>
                <w:szCs w:val="24"/>
              </w:rPr>
              <w:t xml:space="preserve"> and </w:t>
            </w:r>
            <w:r w:rsidR="002D50DF" w:rsidRPr="00CD41BB">
              <w:rPr>
                <w:rFonts w:ascii="Times New Roman" w:eastAsia="Verdana" w:hAnsi="Times New Roman"/>
                <w:sz w:val="24"/>
                <w:szCs w:val="24"/>
              </w:rPr>
              <w:t>Algorithm Proposition</w:t>
            </w:r>
          </w:p>
          <w:p w:rsidR="00DA0EF6" w:rsidRPr="00CD41BB" w:rsidRDefault="00DA0EF6" w:rsidP="00DA0EF6">
            <w:pPr>
              <w:tabs>
                <w:tab w:val="left" w:pos="740"/>
              </w:tabs>
              <w:spacing w:after="0" w:line="239" w:lineRule="auto"/>
              <w:ind w:left="380"/>
              <w:jc w:val="both"/>
              <w:rPr>
                <w:rFonts w:ascii="Times New Roman" w:eastAsia="Verdana" w:hAnsi="Times New Roman"/>
                <w:sz w:val="24"/>
                <w:szCs w:val="24"/>
              </w:rPr>
            </w:pPr>
          </w:p>
          <w:p w:rsidR="008D0DE6" w:rsidRPr="00CD41BB" w:rsidRDefault="00DA0EF6" w:rsidP="008D0DE6">
            <w:pPr>
              <w:numPr>
                <w:ilvl w:val="0"/>
                <w:numId w:val="39"/>
              </w:numPr>
              <w:tabs>
                <w:tab w:val="left" w:pos="740"/>
              </w:tabs>
              <w:spacing w:after="0" w:line="239" w:lineRule="auto"/>
              <w:ind w:left="740" w:hanging="360"/>
              <w:jc w:val="both"/>
              <w:rPr>
                <w:rFonts w:ascii="Times New Roman" w:eastAsia="Verdana" w:hAnsi="Times New Roman"/>
                <w:sz w:val="24"/>
                <w:szCs w:val="24"/>
              </w:rPr>
            </w:pPr>
            <w:r w:rsidRPr="00CD41BB">
              <w:rPr>
                <w:rFonts w:ascii="Times New Roman" w:eastAsia="Verdana" w:hAnsi="Times New Roman"/>
                <w:sz w:val="24"/>
                <w:szCs w:val="24"/>
              </w:rPr>
              <w:t>Data Gathering and Preprocessing</w:t>
            </w:r>
          </w:p>
          <w:p w:rsidR="008D0DE6" w:rsidRPr="00CD41BB" w:rsidRDefault="008D0DE6" w:rsidP="008D0DE6">
            <w:pPr>
              <w:spacing w:line="122" w:lineRule="exact"/>
              <w:rPr>
                <w:rFonts w:ascii="Times New Roman" w:eastAsia="Verdana" w:hAnsi="Times New Roman"/>
                <w:sz w:val="24"/>
                <w:szCs w:val="24"/>
              </w:rPr>
            </w:pPr>
          </w:p>
          <w:p w:rsidR="008D0DE6" w:rsidRPr="00CD41BB" w:rsidRDefault="00DA0EF6" w:rsidP="008D0DE6">
            <w:pPr>
              <w:numPr>
                <w:ilvl w:val="0"/>
                <w:numId w:val="39"/>
              </w:numPr>
              <w:tabs>
                <w:tab w:val="left" w:pos="740"/>
              </w:tabs>
              <w:spacing w:after="0" w:line="239" w:lineRule="auto"/>
              <w:ind w:left="740" w:hanging="360"/>
              <w:jc w:val="both"/>
              <w:rPr>
                <w:rFonts w:ascii="Times New Roman" w:eastAsia="Verdana" w:hAnsi="Times New Roman"/>
                <w:sz w:val="24"/>
                <w:szCs w:val="24"/>
              </w:rPr>
            </w:pPr>
            <w:r w:rsidRPr="00CD41BB">
              <w:rPr>
                <w:rFonts w:ascii="Times New Roman" w:eastAsia="Verdana" w:hAnsi="Times New Roman"/>
                <w:sz w:val="24"/>
                <w:szCs w:val="24"/>
              </w:rPr>
              <w:t>AWS cloud and Elastic Search setup and configuration</w:t>
            </w:r>
          </w:p>
          <w:p w:rsidR="008D0DE6" w:rsidRPr="00CD41BB" w:rsidRDefault="008D0DE6" w:rsidP="008D0DE6">
            <w:pPr>
              <w:spacing w:line="120" w:lineRule="exact"/>
              <w:rPr>
                <w:rFonts w:ascii="Times New Roman" w:eastAsia="Verdana" w:hAnsi="Times New Roman"/>
                <w:sz w:val="24"/>
                <w:szCs w:val="24"/>
              </w:rPr>
            </w:pPr>
          </w:p>
          <w:p w:rsidR="00223B1A" w:rsidRDefault="00DA0EF6" w:rsidP="00223B1A">
            <w:pPr>
              <w:numPr>
                <w:ilvl w:val="0"/>
                <w:numId w:val="39"/>
              </w:numPr>
              <w:tabs>
                <w:tab w:val="left" w:pos="740"/>
              </w:tabs>
              <w:spacing w:after="0" w:line="239" w:lineRule="auto"/>
              <w:ind w:left="740" w:hanging="360"/>
              <w:jc w:val="both"/>
              <w:rPr>
                <w:rFonts w:ascii="Times New Roman" w:eastAsia="Verdana" w:hAnsi="Times New Roman"/>
                <w:sz w:val="24"/>
                <w:szCs w:val="24"/>
              </w:rPr>
            </w:pPr>
            <w:r w:rsidRPr="00CD41BB">
              <w:rPr>
                <w:rFonts w:ascii="Times New Roman" w:eastAsia="Verdana" w:hAnsi="Times New Roman"/>
                <w:sz w:val="24"/>
                <w:szCs w:val="24"/>
              </w:rPr>
              <w:t>Apache Spark and NLP implementation</w:t>
            </w:r>
          </w:p>
          <w:p w:rsidR="00223B1A" w:rsidRPr="00223B1A" w:rsidRDefault="00223B1A" w:rsidP="00223B1A">
            <w:pPr>
              <w:tabs>
                <w:tab w:val="left" w:pos="740"/>
              </w:tabs>
              <w:spacing w:after="0" w:line="239" w:lineRule="auto"/>
              <w:jc w:val="both"/>
              <w:rPr>
                <w:rFonts w:ascii="Times New Roman" w:eastAsia="Verdana" w:hAnsi="Times New Roman"/>
                <w:sz w:val="24"/>
                <w:szCs w:val="24"/>
              </w:rPr>
            </w:pPr>
          </w:p>
          <w:p w:rsidR="00223B1A" w:rsidRPr="00CD41BB" w:rsidRDefault="00223B1A" w:rsidP="008D0DE6">
            <w:pPr>
              <w:numPr>
                <w:ilvl w:val="0"/>
                <w:numId w:val="39"/>
              </w:numPr>
              <w:tabs>
                <w:tab w:val="left" w:pos="740"/>
              </w:tabs>
              <w:spacing w:after="0" w:line="239" w:lineRule="auto"/>
              <w:ind w:left="740" w:hanging="360"/>
              <w:jc w:val="both"/>
              <w:rPr>
                <w:rFonts w:ascii="Times New Roman" w:eastAsia="Verdana" w:hAnsi="Times New Roman"/>
                <w:sz w:val="24"/>
                <w:szCs w:val="24"/>
              </w:rPr>
            </w:pPr>
            <w:r>
              <w:rPr>
                <w:rFonts w:ascii="Times New Roman" w:eastAsia="Verdana" w:hAnsi="Times New Roman"/>
                <w:sz w:val="24"/>
              </w:rPr>
              <w:t>Final Analysis and result visualization</w:t>
            </w:r>
          </w:p>
          <w:p w:rsidR="00CD41BB" w:rsidRPr="00B36640" w:rsidRDefault="00CD41BB" w:rsidP="00CD41BB">
            <w:pPr>
              <w:tabs>
                <w:tab w:val="left" w:pos="740"/>
              </w:tabs>
              <w:spacing w:after="0" w:line="239" w:lineRule="auto"/>
              <w:jc w:val="both"/>
              <w:rPr>
                <w:rFonts w:ascii="Times New Roman" w:eastAsia="Verdana" w:hAnsi="Times New Roman"/>
                <w:color w:val="FF0000"/>
                <w:sz w:val="24"/>
              </w:rPr>
            </w:pPr>
          </w:p>
        </w:tc>
      </w:tr>
      <w:tr w:rsidR="001B4727" w:rsidRPr="0093212B" w:rsidTr="00D344AB">
        <w:trPr>
          <w:trHeight w:val="103"/>
        </w:trPr>
        <w:tc>
          <w:tcPr>
            <w:tcW w:w="1350" w:type="dxa"/>
          </w:tcPr>
          <w:p w:rsidR="001B4727" w:rsidRPr="00B36640" w:rsidRDefault="001B4727" w:rsidP="00461CFF">
            <w:pPr>
              <w:tabs>
                <w:tab w:val="left" w:pos="3330"/>
              </w:tabs>
              <w:autoSpaceDE w:val="0"/>
              <w:autoSpaceDN w:val="0"/>
              <w:adjustRightInd w:val="0"/>
              <w:spacing w:after="0" w:line="360" w:lineRule="auto"/>
              <w:jc w:val="both"/>
              <w:rPr>
                <w:rFonts w:ascii="Times New Roman" w:eastAsia="Verdana" w:hAnsi="Times New Roman"/>
                <w:color w:val="FF0000"/>
                <w:sz w:val="24"/>
              </w:rPr>
            </w:pPr>
          </w:p>
        </w:tc>
        <w:tc>
          <w:tcPr>
            <w:tcW w:w="8820" w:type="dxa"/>
            <w:gridSpan w:val="7"/>
          </w:tcPr>
          <w:p w:rsidR="001B4727" w:rsidRDefault="001B4727" w:rsidP="001B4727">
            <w:pPr>
              <w:tabs>
                <w:tab w:val="left" w:pos="3330"/>
              </w:tabs>
              <w:autoSpaceDE w:val="0"/>
              <w:autoSpaceDN w:val="0"/>
              <w:adjustRightInd w:val="0"/>
              <w:spacing w:after="0" w:line="360" w:lineRule="auto"/>
              <w:jc w:val="both"/>
              <w:rPr>
                <w:rFonts w:ascii="Times New Roman" w:eastAsia="Verdana" w:hAnsi="Times New Roman"/>
                <w:sz w:val="24"/>
              </w:rPr>
            </w:pPr>
            <w:r>
              <w:rPr>
                <w:rFonts w:ascii="Times New Roman" w:eastAsia="Verdana" w:hAnsi="Times New Roman"/>
                <w:b/>
                <w:sz w:val="24"/>
              </w:rPr>
              <w:t xml:space="preserve">Module - 1: </w:t>
            </w:r>
            <w:r w:rsidR="00C8617E" w:rsidRPr="00E72673">
              <w:rPr>
                <w:rFonts w:ascii="Times New Roman" w:eastAsia="Verdana" w:hAnsi="Times New Roman"/>
                <w:b/>
                <w:sz w:val="24"/>
              </w:rPr>
              <w:t>Requirement Analysis</w:t>
            </w:r>
            <w:r w:rsidR="002D50DF" w:rsidRPr="00E72673">
              <w:rPr>
                <w:rFonts w:ascii="Times New Roman" w:eastAsia="Verdana" w:hAnsi="Times New Roman"/>
                <w:b/>
                <w:sz w:val="24"/>
              </w:rPr>
              <w:t xml:space="preserve"> and Algorithm proposition</w:t>
            </w:r>
          </w:p>
        </w:tc>
      </w:tr>
      <w:tr w:rsidR="00C8617E" w:rsidRPr="0093212B" w:rsidTr="00D344AB">
        <w:trPr>
          <w:trHeight w:val="103"/>
        </w:trPr>
        <w:tc>
          <w:tcPr>
            <w:tcW w:w="1350" w:type="dxa"/>
          </w:tcPr>
          <w:p w:rsidR="00C8617E" w:rsidRPr="00B36640" w:rsidRDefault="00C8617E" w:rsidP="00461CFF">
            <w:pPr>
              <w:tabs>
                <w:tab w:val="left" w:pos="3330"/>
              </w:tabs>
              <w:autoSpaceDE w:val="0"/>
              <w:autoSpaceDN w:val="0"/>
              <w:adjustRightInd w:val="0"/>
              <w:spacing w:after="0" w:line="360" w:lineRule="auto"/>
              <w:jc w:val="both"/>
              <w:rPr>
                <w:rFonts w:ascii="Times New Roman" w:eastAsia="Verdana" w:hAnsi="Times New Roman"/>
                <w:color w:val="FF0000"/>
                <w:sz w:val="24"/>
              </w:rPr>
            </w:pPr>
          </w:p>
        </w:tc>
        <w:tc>
          <w:tcPr>
            <w:tcW w:w="8820" w:type="dxa"/>
            <w:gridSpan w:val="7"/>
          </w:tcPr>
          <w:p w:rsidR="00C8617E" w:rsidRDefault="00212949" w:rsidP="00337BB4">
            <w:pPr>
              <w:tabs>
                <w:tab w:val="left" w:pos="3330"/>
              </w:tabs>
              <w:autoSpaceDE w:val="0"/>
              <w:autoSpaceDN w:val="0"/>
              <w:adjustRightInd w:val="0"/>
              <w:spacing w:after="0"/>
              <w:jc w:val="both"/>
              <w:rPr>
                <w:rFonts w:ascii="Times New Roman" w:eastAsia="Verdana" w:hAnsi="Times New Roman"/>
                <w:sz w:val="24"/>
              </w:rPr>
            </w:pPr>
            <w:r w:rsidRPr="00337BB4">
              <w:rPr>
                <w:rFonts w:ascii="Times New Roman" w:eastAsia="Verdana" w:hAnsi="Times New Roman"/>
                <w:b/>
                <w:sz w:val="24"/>
              </w:rPr>
              <w:t>Requirement analysis</w:t>
            </w:r>
            <w:r>
              <w:rPr>
                <w:rFonts w:ascii="Times New Roman" w:eastAsia="Verdana" w:hAnsi="Times New Roman"/>
                <w:sz w:val="24"/>
              </w:rPr>
              <w:t xml:space="preserve"> requires that what kind of </w:t>
            </w:r>
            <w:proofErr w:type="spellStart"/>
            <w:r>
              <w:rPr>
                <w:rFonts w:ascii="Times New Roman" w:eastAsia="Verdana" w:hAnsi="Times New Roman"/>
                <w:sz w:val="24"/>
              </w:rPr>
              <w:t>softwares</w:t>
            </w:r>
            <w:proofErr w:type="spellEnd"/>
            <w:r>
              <w:rPr>
                <w:rFonts w:ascii="Times New Roman" w:eastAsia="Verdana" w:hAnsi="Times New Roman"/>
                <w:sz w:val="24"/>
              </w:rPr>
              <w:t xml:space="preserve"> and resources will be required to implement the project.</w:t>
            </w:r>
          </w:p>
          <w:p w:rsidR="00212949" w:rsidRDefault="00212949" w:rsidP="00337BB4">
            <w:pPr>
              <w:tabs>
                <w:tab w:val="left" w:pos="3330"/>
              </w:tabs>
              <w:autoSpaceDE w:val="0"/>
              <w:autoSpaceDN w:val="0"/>
              <w:adjustRightInd w:val="0"/>
              <w:spacing w:after="0"/>
              <w:jc w:val="both"/>
              <w:rPr>
                <w:rFonts w:ascii="Times New Roman" w:eastAsia="Verdana" w:hAnsi="Times New Roman"/>
                <w:sz w:val="24"/>
              </w:rPr>
            </w:pPr>
            <w:r>
              <w:rPr>
                <w:rFonts w:ascii="Times New Roman" w:eastAsia="Verdana" w:hAnsi="Times New Roman"/>
                <w:sz w:val="24"/>
              </w:rPr>
              <w:t xml:space="preserve">A switch was made from Python to </w:t>
            </w:r>
            <w:proofErr w:type="spellStart"/>
            <w:r>
              <w:rPr>
                <w:rFonts w:ascii="Times New Roman" w:eastAsia="Verdana" w:hAnsi="Times New Roman"/>
                <w:sz w:val="24"/>
              </w:rPr>
              <w:t>Scala</w:t>
            </w:r>
            <w:proofErr w:type="spellEnd"/>
            <w:r>
              <w:rPr>
                <w:rFonts w:ascii="Times New Roman" w:eastAsia="Verdana" w:hAnsi="Times New Roman"/>
                <w:sz w:val="24"/>
              </w:rPr>
              <w:t xml:space="preserve"> as Spark is built on </w:t>
            </w:r>
            <w:proofErr w:type="spellStart"/>
            <w:r>
              <w:rPr>
                <w:rFonts w:ascii="Times New Roman" w:eastAsia="Verdana" w:hAnsi="Times New Roman"/>
                <w:sz w:val="24"/>
              </w:rPr>
              <w:t>Scala</w:t>
            </w:r>
            <w:proofErr w:type="spellEnd"/>
            <w:r>
              <w:rPr>
                <w:rFonts w:ascii="Times New Roman" w:eastAsia="Verdana" w:hAnsi="Times New Roman"/>
                <w:sz w:val="24"/>
              </w:rPr>
              <w:t xml:space="preserve"> and hence offers faster performance as compared to Python.</w:t>
            </w:r>
          </w:p>
          <w:p w:rsidR="00337BB4" w:rsidRDefault="00337BB4" w:rsidP="00337BB4">
            <w:pPr>
              <w:tabs>
                <w:tab w:val="left" w:pos="3330"/>
              </w:tabs>
              <w:autoSpaceDE w:val="0"/>
              <w:autoSpaceDN w:val="0"/>
              <w:adjustRightInd w:val="0"/>
              <w:spacing w:after="0"/>
              <w:jc w:val="both"/>
              <w:rPr>
                <w:rFonts w:ascii="Times New Roman" w:eastAsia="Verdana" w:hAnsi="Times New Roman"/>
                <w:sz w:val="24"/>
              </w:rPr>
            </w:pPr>
          </w:p>
          <w:p w:rsidR="003A5CDB" w:rsidRPr="003A5CDB" w:rsidRDefault="00337BB4" w:rsidP="003A5CDB">
            <w:pPr>
              <w:tabs>
                <w:tab w:val="left" w:pos="3330"/>
              </w:tabs>
              <w:autoSpaceDE w:val="0"/>
              <w:autoSpaceDN w:val="0"/>
              <w:adjustRightInd w:val="0"/>
              <w:spacing w:after="0"/>
              <w:jc w:val="both"/>
              <w:rPr>
                <w:rFonts w:ascii="Times New Roman" w:eastAsia="Verdana" w:hAnsi="Times New Roman"/>
                <w:sz w:val="24"/>
              </w:rPr>
            </w:pPr>
            <w:r>
              <w:rPr>
                <w:rFonts w:ascii="Times New Roman" w:eastAsia="Verdana" w:hAnsi="Times New Roman"/>
                <w:sz w:val="24"/>
              </w:rPr>
              <w:t xml:space="preserve">A scalable processor was needed which could process very large amount of data and so the AWS cloud was used which helped us to scale the processing relative to data amount and used the Elastic Search database for storing streamed data as it is </w:t>
            </w:r>
            <w:proofErr w:type="gramStart"/>
            <w:r>
              <w:rPr>
                <w:rFonts w:ascii="Times New Roman" w:eastAsia="Verdana" w:hAnsi="Times New Roman"/>
                <w:sz w:val="24"/>
              </w:rPr>
              <w:t>unstructured ,</w:t>
            </w:r>
            <w:proofErr w:type="gramEnd"/>
            <w:r>
              <w:rPr>
                <w:rFonts w:ascii="Times New Roman" w:eastAsia="Verdana" w:hAnsi="Times New Roman"/>
                <w:sz w:val="24"/>
              </w:rPr>
              <w:t xml:space="preserve"> has low latency and gives fast retrieval.</w:t>
            </w:r>
          </w:p>
          <w:p w:rsidR="003A5CDB" w:rsidRDefault="003A5CDB" w:rsidP="00337BB4">
            <w:pPr>
              <w:jc w:val="both"/>
              <w:rPr>
                <w:rFonts w:ascii="Times New Roman" w:eastAsia="Verdana" w:hAnsi="Times New Roman"/>
                <w:sz w:val="24"/>
                <w:szCs w:val="24"/>
              </w:rPr>
            </w:pPr>
          </w:p>
          <w:p w:rsidR="00337BB4" w:rsidRDefault="00337BB4" w:rsidP="00337BB4">
            <w:pPr>
              <w:jc w:val="both"/>
              <w:rPr>
                <w:rFonts w:ascii="Times New Roman" w:hAnsi="Times New Roman"/>
                <w:color w:val="222222"/>
                <w:sz w:val="24"/>
                <w:szCs w:val="24"/>
                <w:shd w:val="clear" w:color="auto" w:fill="FFFFFF"/>
              </w:rPr>
            </w:pPr>
            <w:r w:rsidRPr="00337BB4">
              <w:rPr>
                <w:rFonts w:ascii="Times New Roman" w:eastAsia="Verdana" w:hAnsi="Times New Roman"/>
                <w:sz w:val="24"/>
                <w:szCs w:val="24"/>
              </w:rPr>
              <w:t xml:space="preserve">Apache Spark is used as </w:t>
            </w:r>
            <w:r>
              <w:rPr>
                <w:rFonts w:ascii="Times New Roman" w:hAnsi="Times New Roman"/>
                <w:sz w:val="24"/>
                <w:szCs w:val="24"/>
              </w:rPr>
              <w:t>i</w:t>
            </w:r>
            <w:r w:rsidRPr="00337BB4">
              <w:rPr>
                <w:rFonts w:ascii="Times New Roman" w:hAnsi="Times New Roman"/>
                <w:sz w:val="24"/>
                <w:szCs w:val="24"/>
              </w:rPr>
              <w:t xml:space="preserve">n contrast to </w:t>
            </w:r>
            <w:proofErr w:type="spellStart"/>
            <w:r w:rsidRPr="00337BB4">
              <w:rPr>
                <w:rFonts w:ascii="Times New Roman" w:hAnsi="Times New Roman"/>
                <w:sz w:val="24"/>
                <w:szCs w:val="24"/>
              </w:rPr>
              <w:t>Hadoop's</w:t>
            </w:r>
            <w:proofErr w:type="spellEnd"/>
            <w:r w:rsidRPr="00337BB4">
              <w:rPr>
                <w:rFonts w:ascii="Times New Roman" w:hAnsi="Times New Roman"/>
                <w:sz w:val="24"/>
                <w:szCs w:val="24"/>
              </w:rPr>
              <w:t xml:space="preserve"> two-stage disk-based MapReduce paradigm, Spark's multi-stage in-memory primitives provides performance up to 100 times faster for certain </w:t>
            </w:r>
            <w:proofErr w:type="spellStart"/>
            <w:r w:rsidRPr="00337BB4">
              <w:rPr>
                <w:rFonts w:ascii="Times New Roman" w:hAnsi="Times New Roman"/>
                <w:sz w:val="24"/>
                <w:szCs w:val="24"/>
              </w:rPr>
              <w:t>applications.By</w:t>
            </w:r>
            <w:proofErr w:type="spellEnd"/>
            <w:r w:rsidRPr="00337BB4">
              <w:rPr>
                <w:rFonts w:ascii="Times New Roman" w:hAnsi="Times New Roman"/>
                <w:sz w:val="24"/>
                <w:szCs w:val="24"/>
              </w:rPr>
              <w:t xml:space="preserve"> allowing user programs to load data into a cluster's memory and query it repeatedly, Spark is well-suited to machine learning algorithms.</w:t>
            </w:r>
            <w:r w:rsidRPr="005F2FDB">
              <w:rPr>
                <w:rFonts w:ascii="Times New Roman" w:hAnsi="Times New Roman"/>
                <w:color w:val="222222"/>
                <w:sz w:val="28"/>
                <w:szCs w:val="18"/>
                <w:shd w:val="clear" w:color="auto" w:fill="FFFFFF"/>
              </w:rPr>
              <w:t xml:space="preserve"> </w:t>
            </w:r>
            <w:r w:rsidRPr="00337BB4">
              <w:rPr>
                <w:rFonts w:ascii="Times New Roman" w:hAnsi="Times New Roman"/>
                <w:color w:val="222222"/>
                <w:sz w:val="24"/>
                <w:szCs w:val="24"/>
                <w:shd w:val="clear" w:color="auto" w:fill="FFFFFF"/>
              </w:rPr>
              <w:t>Spark enables applications in Hadoop clusters to run up to 100x faster in memory, and 10x faster even when running on disk.</w:t>
            </w:r>
          </w:p>
          <w:p w:rsidR="003A5CDB" w:rsidRPr="003A5CDB" w:rsidRDefault="003A5CDB" w:rsidP="003A5CDB">
            <w:pPr>
              <w:pStyle w:val="ListParagraph"/>
              <w:shd w:val="clear" w:color="auto" w:fill="FFFFFF"/>
              <w:ind w:left="0"/>
              <w:jc w:val="both"/>
              <w:rPr>
                <w:rFonts w:ascii="Times New Roman" w:hAnsi="Times New Roman"/>
                <w:sz w:val="24"/>
                <w:szCs w:val="24"/>
              </w:rPr>
            </w:pPr>
            <w:proofErr w:type="spellStart"/>
            <w:r w:rsidRPr="003A5CDB">
              <w:rPr>
                <w:rFonts w:ascii="Times New Roman" w:hAnsi="Times New Roman"/>
                <w:sz w:val="24"/>
                <w:szCs w:val="24"/>
              </w:rPr>
              <w:t>MLlib</w:t>
            </w:r>
            <w:proofErr w:type="spellEnd"/>
            <w:r w:rsidRPr="003A5CDB">
              <w:rPr>
                <w:rFonts w:ascii="Times New Roman" w:hAnsi="Times New Roman"/>
                <w:sz w:val="24"/>
                <w:szCs w:val="24"/>
              </w:rPr>
              <w:t xml:space="preserve"> is Spark’s machine learning (ML) library. Its goal is to make practical machine learning scalable and easy. It consists of common learning algorithms and utilities, </w:t>
            </w:r>
            <w:r w:rsidRPr="003A5CDB">
              <w:rPr>
                <w:rFonts w:ascii="Times New Roman" w:hAnsi="Times New Roman"/>
                <w:sz w:val="24"/>
                <w:szCs w:val="24"/>
              </w:rPr>
              <w:lastRenderedPageBreak/>
              <w:t>including classification, regression, clustering, collaborative filtering, dimensionality reduction, as well as lower-level optimization primitives and higher-level pipeline APIs.</w:t>
            </w:r>
          </w:p>
          <w:p w:rsidR="00337BB4" w:rsidRDefault="00337BB4" w:rsidP="00337BB4">
            <w:pPr>
              <w:spacing w:before="100" w:beforeAutospacing="1" w:after="100" w:afterAutospacing="1"/>
              <w:jc w:val="both"/>
              <w:rPr>
                <w:rFonts w:ascii="Times New Roman" w:hAnsi="Times New Roman"/>
                <w:sz w:val="24"/>
                <w:szCs w:val="24"/>
              </w:rPr>
            </w:pPr>
            <w:proofErr w:type="spellStart"/>
            <w:r w:rsidRPr="00337BB4">
              <w:rPr>
                <w:rFonts w:ascii="Times New Roman" w:hAnsi="Times New Roman"/>
                <w:sz w:val="24"/>
                <w:szCs w:val="24"/>
              </w:rPr>
              <w:t>Kibana</w:t>
            </w:r>
            <w:proofErr w:type="spellEnd"/>
            <w:r w:rsidRPr="00337BB4">
              <w:rPr>
                <w:rFonts w:ascii="Times New Roman" w:hAnsi="Times New Roman"/>
                <w:sz w:val="24"/>
                <w:szCs w:val="24"/>
              </w:rPr>
              <w:t xml:space="preserve"> is an open source data visualization plugin for </w:t>
            </w:r>
            <w:proofErr w:type="spellStart"/>
            <w:r w:rsidRPr="00337BB4">
              <w:rPr>
                <w:rFonts w:ascii="Times New Roman" w:hAnsi="Times New Roman"/>
                <w:sz w:val="24"/>
                <w:szCs w:val="24"/>
              </w:rPr>
              <w:t>Elasticsearch</w:t>
            </w:r>
            <w:proofErr w:type="spellEnd"/>
            <w:r w:rsidRPr="00337BB4">
              <w:rPr>
                <w:rFonts w:ascii="Times New Roman" w:hAnsi="Times New Roman"/>
                <w:sz w:val="24"/>
                <w:szCs w:val="24"/>
              </w:rPr>
              <w:t xml:space="preserve">. It provides visualization capabilities on top of the content indexed on an </w:t>
            </w:r>
            <w:proofErr w:type="spellStart"/>
            <w:r w:rsidRPr="00337BB4">
              <w:rPr>
                <w:rFonts w:ascii="Times New Roman" w:hAnsi="Times New Roman"/>
                <w:sz w:val="24"/>
                <w:szCs w:val="24"/>
              </w:rPr>
              <w:t>Elasticsearch</w:t>
            </w:r>
            <w:proofErr w:type="spellEnd"/>
            <w:r w:rsidRPr="00337BB4">
              <w:rPr>
                <w:rFonts w:ascii="Times New Roman" w:hAnsi="Times New Roman"/>
                <w:sz w:val="24"/>
                <w:szCs w:val="24"/>
              </w:rPr>
              <w:t xml:space="preserve"> cluster. Users can create bar, line and scatter plots, or pie charts and maps on top of large volumes of data.</w:t>
            </w:r>
          </w:p>
          <w:p w:rsidR="00337BB4" w:rsidRDefault="00337BB4" w:rsidP="00337BB4">
            <w:pPr>
              <w:jc w:val="both"/>
              <w:rPr>
                <w:rFonts w:ascii="Times New Roman" w:hAnsi="Times New Roman"/>
                <w:sz w:val="24"/>
                <w:szCs w:val="24"/>
              </w:rPr>
            </w:pPr>
            <w:r w:rsidRPr="00337BB4">
              <w:rPr>
                <w:rFonts w:ascii="Times New Roman" w:hAnsi="Times New Roman"/>
                <w:sz w:val="24"/>
                <w:szCs w:val="24"/>
              </w:rPr>
              <w:t xml:space="preserve">Core NLP </w:t>
            </w:r>
            <w:proofErr w:type="spellStart"/>
            <w:r w:rsidRPr="00337BB4">
              <w:rPr>
                <w:rFonts w:ascii="Times New Roman" w:hAnsi="Times New Roman"/>
                <w:sz w:val="24"/>
                <w:szCs w:val="24"/>
              </w:rPr>
              <w:t>NLP</w:t>
            </w:r>
            <w:proofErr w:type="spellEnd"/>
            <w:r w:rsidRPr="00337BB4">
              <w:rPr>
                <w:rFonts w:ascii="Times New Roman" w:hAnsi="Times New Roman"/>
                <w:sz w:val="24"/>
                <w:szCs w:val="24"/>
              </w:rPr>
              <w:t xml:space="preserve"> stands for </w:t>
            </w:r>
            <w:proofErr w:type="spellStart"/>
            <w:r w:rsidRPr="00337BB4">
              <w:rPr>
                <w:rFonts w:ascii="Times New Roman" w:hAnsi="Times New Roman"/>
                <w:b/>
                <w:bCs/>
                <w:sz w:val="24"/>
                <w:szCs w:val="24"/>
              </w:rPr>
              <w:t>Neuro</w:t>
            </w:r>
            <w:proofErr w:type="spellEnd"/>
            <w:r w:rsidRPr="00337BB4">
              <w:rPr>
                <w:rFonts w:ascii="Times New Roman" w:hAnsi="Times New Roman"/>
                <w:b/>
                <w:bCs/>
                <w:sz w:val="24"/>
                <w:szCs w:val="24"/>
              </w:rPr>
              <w:t>-Linguistic Programming,</w:t>
            </w:r>
            <w:r w:rsidRPr="00337BB4">
              <w:rPr>
                <w:rFonts w:ascii="Times New Roman" w:hAnsi="Times New Roman"/>
                <w:sz w:val="24"/>
                <w:szCs w:val="24"/>
              </w:rPr>
              <w:t xml:space="preserve"> a name that encompasses the three most influential components involved in producing human experience: </w:t>
            </w:r>
            <w:r w:rsidRPr="00337BB4">
              <w:rPr>
                <w:rFonts w:ascii="Times New Roman" w:hAnsi="Times New Roman"/>
                <w:i/>
                <w:iCs/>
                <w:sz w:val="24"/>
                <w:szCs w:val="24"/>
              </w:rPr>
              <w:t xml:space="preserve">neurology, language </w:t>
            </w:r>
            <w:r w:rsidRPr="00337BB4">
              <w:rPr>
                <w:rFonts w:ascii="Times New Roman" w:hAnsi="Times New Roman"/>
                <w:sz w:val="24"/>
                <w:szCs w:val="24"/>
              </w:rPr>
              <w:t xml:space="preserve">and </w:t>
            </w:r>
            <w:r w:rsidRPr="00337BB4">
              <w:rPr>
                <w:rFonts w:ascii="Times New Roman" w:hAnsi="Times New Roman"/>
                <w:i/>
                <w:iCs/>
                <w:sz w:val="24"/>
                <w:szCs w:val="24"/>
              </w:rPr>
              <w:t>programming</w:t>
            </w:r>
            <w:r w:rsidRPr="00337BB4">
              <w:rPr>
                <w:rFonts w:ascii="Times New Roman" w:hAnsi="Times New Roman"/>
                <w:sz w:val="24"/>
                <w:szCs w:val="24"/>
              </w:rPr>
              <w:t xml:space="preserve">. The neurological system regulates how our bodies function, language determines how we interface and communicate with other people and our programming determines the kinds of models of the world we create. </w:t>
            </w:r>
            <w:proofErr w:type="spellStart"/>
            <w:r w:rsidRPr="00337BB4">
              <w:rPr>
                <w:rFonts w:ascii="Times New Roman" w:hAnsi="Times New Roman"/>
                <w:sz w:val="24"/>
                <w:szCs w:val="24"/>
              </w:rPr>
              <w:t>Neuro</w:t>
            </w:r>
            <w:proofErr w:type="spellEnd"/>
            <w:r w:rsidRPr="00337BB4">
              <w:rPr>
                <w:rFonts w:ascii="Times New Roman" w:hAnsi="Times New Roman"/>
                <w:sz w:val="24"/>
                <w:szCs w:val="24"/>
              </w:rPr>
              <w:t>-Linguistic Programming describes the fundamental dynamics between mind (</w:t>
            </w:r>
            <w:proofErr w:type="spellStart"/>
            <w:r w:rsidRPr="00337BB4">
              <w:rPr>
                <w:rFonts w:ascii="Times New Roman" w:hAnsi="Times New Roman"/>
                <w:sz w:val="24"/>
                <w:szCs w:val="24"/>
              </w:rPr>
              <w:t>neuro</w:t>
            </w:r>
            <w:proofErr w:type="spellEnd"/>
            <w:r w:rsidRPr="00337BB4">
              <w:rPr>
                <w:rFonts w:ascii="Times New Roman" w:hAnsi="Times New Roman"/>
                <w:sz w:val="24"/>
                <w:szCs w:val="24"/>
              </w:rPr>
              <w:t>) and language (linguistic) and how their interplay affects our body and behavior (programming).</w:t>
            </w:r>
          </w:p>
          <w:p w:rsidR="00337BB4" w:rsidRDefault="00337BB4" w:rsidP="00337BB4">
            <w:pPr>
              <w:jc w:val="both"/>
              <w:rPr>
                <w:rFonts w:ascii="Times New Roman" w:hAnsi="Times New Roman"/>
                <w:b/>
                <w:sz w:val="24"/>
                <w:szCs w:val="24"/>
              </w:rPr>
            </w:pPr>
            <w:r w:rsidRPr="00337BB4">
              <w:rPr>
                <w:rFonts w:ascii="Times New Roman" w:hAnsi="Times New Roman"/>
                <w:b/>
                <w:sz w:val="24"/>
                <w:szCs w:val="24"/>
              </w:rPr>
              <w:t>Algorithm Proposition</w:t>
            </w:r>
          </w:p>
          <w:p w:rsidR="00337BB4" w:rsidRDefault="002143AA" w:rsidP="002143AA">
            <w:pPr>
              <w:ind w:right="300"/>
              <w:jc w:val="both"/>
              <w:rPr>
                <w:rFonts w:ascii="Times New Roman" w:eastAsia="Verdana" w:hAnsi="Times New Roman"/>
                <w:sz w:val="24"/>
                <w:szCs w:val="24"/>
              </w:rPr>
            </w:pPr>
            <w:r w:rsidRPr="00192A8D">
              <w:rPr>
                <w:rFonts w:ascii="Times New Roman" w:eastAsia="Verdana" w:hAnsi="Times New Roman"/>
                <w:sz w:val="24"/>
                <w:szCs w:val="24"/>
              </w:rPr>
              <w:t>Our concept-level s</w:t>
            </w:r>
            <w:r>
              <w:rPr>
                <w:rFonts w:ascii="Times New Roman" w:eastAsia="Verdana" w:hAnsi="Times New Roman"/>
                <w:sz w:val="24"/>
                <w:szCs w:val="24"/>
              </w:rPr>
              <w:t xml:space="preserve">entiment analysis system, our </w:t>
            </w:r>
            <w:proofErr w:type="spellStart"/>
            <w:r>
              <w:rPr>
                <w:rFonts w:ascii="Times New Roman" w:eastAsia="Verdana" w:hAnsi="Times New Roman"/>
                <w:sz w:val="24"/>
                <w:szCs w:val="24"/>
              </w:rPr>
              <w:t>algo</w:t>
            </w:r>
            <w:proofErr w:type="spellEnd"/>
            <w:r w:rsidRPr="00192A8D">
              <w:rPr>
                <w:rFonts w:ascii="Times New Roman" w:eastAsia="Verdana" w:hAnsi="Times New Roman"/>
                <w:sz w:val="24"/>
                <w:szCs w:val="24"/>
              </w:rPr>
              <w:t xml:space="preserve">, is developed by combining lexicon-based and learning-based approaches. As shown in Figure, the supervised machine learning component is not just responsible for small tasks such as adjusting sentiment values or finding more sentiment words, but is actually responsible for evaluating all the ingredients of the sentiment system, including semantic rules used to derive the final output. The final component in </w:t>
            </w:r>
            <w:proofErr w:type="spellStart"/>
            <w:r w:rsidRPr="00192A8D">
              <w:rPr>
                <w:rFonts w:ascii="Times New Roman" w:eastAsia="Verdana" w:hAnsi="Times New Roman"/>
                <w:sz w:val="24"/>
                <w:szCs w:val="24"/>
              </w:rPr>
              <w:t>Algo</w:t>
            </w:r>
            <w:proofErr w:type="spellEnd"/>
            <w:r w:rsidRPr="00192A8D">
              <w:rPr>
                <w:rFonts w:ascii="Times New Roman" w:eastAsia="Verdana" w:hAnsi="Times New Roman"/>
                <w:sz w:val="24"/>
                <w:szCs w:val="24"/>
              </w:rPr>
              <w:t xml:space="preserve"> measures and reports the overall sentiment of a given opinionated text, such as a customer review, as a </w:t>
            </w:r>
            <w:proofErr w:type="spellStart"/>
            <w:r w:rsidRPr="00192A8D">
              <w:rPr>
                <w:rFonts w:ascii="Times New Roman" w:eastAsia="Verdana" w:hAnsi="Times New Roman"/>
                <w:sz w:val="24"/>
                <w:szCs w:val="24"/>
              </w:rPr>
              <w:t>realvalued</w:t>
            </w:r>
            <w:proofErr w:type="spellEnd"/>
            <w:r w:rsidRPr="00192A8D">
              <w:rPr>
                <w:rFonts w:ascii="Times New Roman" w:eastAsia="Verdana" w:hAnsi="Times New Roman"/>
                <w:sz w:val="24"/>
                <w:szCs w:val="24"/>
              </w:rPr>
              <w:t xml:space="preserve">  score between -1 and +1, which can then be easily transformed into a positive/negative classification or into a scale of 1-5 stars. </w:t>
            </w:r>
          </w:p>
          <w:p w:rsidR="002143AA" w:rsidRPr="002143AA" w:rsidRDefault="002143AA" w:rsidP="002143AA">
            <w:pPr>
              <w:ind w:right="300"/>
              <w:jc w:val="both"/>
              <w:rPr>
                <w:rFonts w:ascii="Times New Roman" w:eastAsia="Verdana" w:hAnsi="Times New Roman"/>
                <w:sz w:val="24"/>
                <w:szCs w:val="24"/>
              </w:rPr>
            </w:pPr>
          </w:p>
        </w:tc>
      </w:tr>
      <w:tr w:rsidR="001B4727" w:rsidRPr="0093212B" w:rsidTr="00D344AB">
        <w:trPr>
          <w:trHeight w:val="103"/>
        </w:trPr>
        <w:tc>
          <w:tcPr>
            <w:tcW w:w="1350" w:type="dxa"/>
          </w:tcPr>
          <w:p w:rsidR="001B4727" w:rsidRPr="00B36640" w:rsidRDefault="001B4727" w:rsidP="00461CFF">
            <w:pPr>
              <w:tabs>
                <w:tab w:val="left" w:pos="3330"/>
              </w:tabs>
              <w:autoSpaceDE w:val="0"/>
              <w:autoSpaceDN w:val="0"/>
              <w:adjustRightInd w:val="0"/>
              <w:spacing w:after="0" w:line="360" w:lineRule="auto"/>
              <w:jc w:val="both"/>
              <w:rPr>
                <w:rFonts w:ascii="Times New Roman" w:eastAsia="Verdana" w:hAnsi="Times New Roman"/>
                <w:color w:val="FF0000"/>
                <w:sz w:val="24"/>
              </w:rPr>
            </w:pPr>
          </w:p>
        </w:tc>
        <w:tc>
          <w:tcPr>
            <w:tcW w:w="8820" w:type="dxa"/>
            <w:gridSpan w:val="7"/>
          </w:tcPr>
          <w:p w:rsidR="001B4727" w:rsidRDefault="001B4727" w:rsidP="001B4727">
            <w:pPr>
              <w:tabs>
                <w:tab w:val="left" w:pos="3330"/>
              </w:tabs>
              <w:autoSpaceDE w:val="0"/>
              <w:autoSpaceDN w:val="0"/>
              <w:adjustRightInd w:val="0"/>
              <w:spacing w:after="0" w:line="360" w:lineRule="auto"/>
              <w:jc w:val="both"/>
              <w:rPr>
                <w:rFonts w:ascii="Times New Roman" w:eastAsia="Verdana" w:hAnsi="Times New Roman"/>
                <w:b/>
                <w:sz w:val="24"/>
              </w:rPr>
            </w:pPr>
            <w:r>
              <w:rPr>
                <w:rFonts w:ascii="Times New Roman" w:eastAsia="Verdana" w:hAnsi="Times New Roman"/>
                <w:b/>
                <w:sz w:val="24"/>
              </w:rPr>
              <w:t xml:space="preserve">Module - 2: </w:t>
            </w:r>
            <w:r w:rsidR="00C8617E" w:rsidRPr="00E72673">
              <w:rPr>
                <w:rFonts w:ascii="Times New Roman" w:eastAsia="Verdana" w:hAnsi="Times New Roman"/>
                <w:b/>
                <w:sz w:val="24"/>
              </w:rPr>
              <w:t>Data Gathering and Preprocessing</w:t>
            </w:r>
          </w:p>
        </w:tc>
      </w:tr>
      <w:tr w:rsidR="00C8617E" w:rsidRPr="0093212B" w:rsidTr="00D344AB">
        <w:trPr>
          <w:trHeight w:val="103"/>
        </w:trPr>
        <w:tc>
          <w:tcPr>
            <w:tcW w:w="1350" w:type="dxa"/>
          </w:tcPr>
          <w:p w:rsidR="00C8617E" w:rsidRPr="00B36640" w:rsidRDefault="00C8617E" w:rsidP="00461CFF">
            <w:pPr>
              <w:tabs>
                <w:tab w:val="left" w:pos="3330"/>
              </w:tabs>
              <w:autoSpaceDE w:val="0"/>
              <w:autoSpaceDN w:val="0"/>
              <w:adjustRightInd w:val="0"/>
              <w:spacing w:after="0" w:line="360" w:lineRule="auto"/>
              <w:jc w:val="both"/>
              <w:rPr>
                <w:rFonts w:ascii="Times New Roman" w:eastAsia="Verdana" w:hAnsi="Times New Roman"/>
                <w:color w:val="FF0000"/>
                <w:sz w:val="24"/>
              </w:rPr>
            </w:pPr>
          </w:p>
        </w:tc>
        <w:tc>
          <w:tcPr>
            <w:tcW w:w="8820" w:type="dxa"/>
            <w:gridSpan w:val="7"/>
          </w:tcPr>
          <w:p w:rsidR="00C8617E" w:rsidRPr="00C8617E" w:rsidRDefault="00CD41BB" w:rsidP="001B4727">
            <w:pPr>
              <w:tabs>
                <w:tab w:val="left" w:pos="3330"/>
              </w:tabs>
              <w:autoSpaceDE w:val="0"/>
              <w:autoSpaceDN w:val="0"/>
              <w:adjustRightInd w:val="0"/>
              <w:spacing w:after="0" w:line="360" w:lineRule="auto"/>
              <w:jc w:val="both"/>
              <w:rPr>
                <w:rFonts w:ascii="Times New Roman" w:eastAsia="Verdana" w:hAnsi="Times New Roman"/>
                <w:b/>
                <w:sz w:val="24"/>
              </w:rPr>
            </w:pPr>
            <w:r>
              <w:rPr>
                <w:rFonts w:ascii="Times New Roman" w:eastAsia="Verdana" w:hAnsi="Times New Roman"/>
                <w:b/>
                <w:sz w:val="24"/>
              </w:rPr>
              <w:t>DATA GATHERING</w:t>
            </w:r>
          </w:p>
          <w:p w:rsidR="00C8617E" w:rsidRDefault="00C8617E" w:rsidP="00CD41BB">
            <w:pPr>
              <w:tabs>
                <w:tab w:val="left" w:pos="3330"/>
              </w:tabs>
              <w:autoSpaceDE w:val="0"/>
              <w:autoSpaceDN w:val="0"/>
              <w:adjustRightInd w:val="0"/>
              <w:spacing w:after="0"/>
              <w:jc w:val="both"/>
              <w:rPr>
                <w:rFonts w:ascii="Times New Roman" w:eastAsia="Verdana" w:hAnsi="Times New Roman"/>
                <w:sz w:val="24"/>
              </w:rPr>
            </w:pPr>
            <w:r>
              <w:rPr>
                <w:rFonts w:ascii="Times New Roman" w:eastAsia="Verdana" w:hAnsi="Times New Roman"/>
                <w:sz w:val="24"/>
              </w:rPr>
              <w:t>Twitter’s Streaming API was used for mining tweet. Data Gathering was made up of two steps:</w:t>
            </w:r>
          </w:p>
          <w:p w:rsidR="00C8617E" w:rsidRDefault="00C8617E" w:rsidP="00CD41BB">
            <w:pPr>
              <w:tabs>
                <w:tab w:val="left" w:pos="3330"/>
              </w:tabs>
              <w:autoSpaceDE w:val="0"/>
              <w:autoSpaceDN w:val="0"/>
              <w:adjustRightInd w:val="0"/>
              <w:spacing w:after="0"/>
              <w:jc w:val="both"/>
              <w:rPr>
                <w:rFonts w:ascii="Times New Roman" w:eastAsia="Verdana" w:hAnsi="Times New Roman"/>
                <w:sz w:val="24"/>
              </w:rPr>
            </w:pPr>
            <w:r>
              <w:rPr>
                <w:rFonts w:ascii="Times New Roman" w:eastAsia="Verdana" w:hAnsi="Times New Roman"/>
                <w:sz w:val="24"/>
              </w:rPr>
              <w:t>The first one was collecting the data to use as a training set to build the model which consisted of 4000 tweets manually labelled “positive”, “negative” or “neutral”.</w:t>
            </w:r>
          </w:p>
          <w:p w:rsidR="000909D2" w:rsidRDefault="000909D2" w:rsidP="00CD41BB">
            <w:pPr>
              <w:tabs>
                <w:tab w:val="left" w:pos="3330"/>
              </w:tabs>
              <w:autoSpaceDE w:val="0"/>
              <w:autoSpaceDN w:val="0"/>
              <w:adjustRightInd w:val="0"/>
              <w:spacing w:after="0"/>
              <w:jc w:val="both"/>
              <w:rPr>
                <w:rFonts w:ascii="Times New Roman" w:eastAsia="Verdana" w:hAnsi="Times New Roman"/>
                <w:sz w:val="24"/>
              </w:rPr>
            </w:pPr>
            <w:r>
              <w:rPr>
                <w:rFonts w:ascii="Times New Roman" w:eastAsia="Verdana" w:hAnsi="Times New Roman"/>
                <w:sz w:val="24"/>
              </w:rPr>
              <w:t xml:space="preserve">The second step was collecting tweets during the T20 World Cup tournament and processing them by filtering some of the official World Cup </w:t>
            </w:r>
            <w:proofErr w:type="spellStart"/>
            <w:r>
              <w:rPr>
                <w:rFonts w:ascii="Times New Roman" w:eastAsia="Verdana" w:hAnsi="Times New Roman"/>
                <w:sz w:val="24"/>
              </w:rPr>
              <w:t>hasthags</w:t>
            </w:r>
            <w:proofErr w:type="spellEnd"/>
            <w:r>
              <w:rPr>
                <w:rFonts w:ascii="Times New Roman" w:eastAsia="Verdana" w:hAnsi="Times New Roman"/>
                <w:sz w:val="24"/>
              </w:rPr>
              <w:t xml:space="preserve"> (e.g. #T20WorldCup), as well as team code hashtags (e.g. #IND and #AUS). In addition, the Twitter usernames of teams and players were used to extract some more tweets related to events that occurred during the tournament. The data was in JSON format as a set of documents, one for each tweet.</w:t>
            </w:r>
          </w:p>
          <w:p w:rsidR="00CD41BB" w:rsidRDefault="00CD41BB" w:rsidP="00CD41BB">
            <w:pPr>
              <w:tabs>
                <w:tab w:val="left" w:pos="3330"/>
              </w:tabs>
              <w:autoSpaceDE w:val="0"/>
              <w:autoSpaceDN w:val="0"/>
              <w:adjustRightInd w:val="0"/>
              <w:spacing w:after="0"/>
              <w:jc w:val="both"/>
              <w:rPr>
                <w:rFonts w:ascii="Times New Roman" w:eastAsia="Verdana" w:hAnsi="Times New Roman"/>
                <w:sz w:val="24"/>
              </w:rPr>
            </w:pPr>
          </w:p>
          <w:p w:rsidR="00CD41BB" w:rsidRPr="00CD41BB" w:rsidRDefault="00CD41BB" w:rsidP="00CD41BB">
            <w:pPr>
              <w:rPr>
                <w:rFonts w:ascii="Times New Roman" w:hAnsi="Times New Roman"/>
                <w:b/>
                <w:sz w:val="24"/>
                <w:szCs w:val="24"/>
              </w:rPr>
            </w:pPr>
            <w:r w:rsidRPr="00CD41BB">
              <w:rPr>
                <w:rFonts w:ascii="Times New Roman" w:hAnsi="Times New Roman"/>
                <w:b/>
                <w:sz w:val="24"/>
                <w:szCs w:val="24"/>
              </w:rPr>
              <w:lastRenderedPageBreak/>
              <w:t>DATA PRE-PROCESSING</w:t>
            </w:r>
          </w:p>
          <w:p w:rsidR="00CD41BB" w:rsidRPr="00CD41BB" w:rsidRDefault="00CD41BB" w:rsidP="00CD41BB">
            <w:pPr>
              <w:rPr>
                <w:rFonts w:ascii="Times New Roman" w:hAnsi="Times New Roman"/>
                <w:sz w:val="24"/>
                <w:szCs w:val="24"/>
              </w:rPr>
            </w:pPr>
            <w:r w:rsidRPr="00CD41BB">
              <w:rPr>
                <w:rFonts w:ascii="Times New Roman" w:hAnsi="Times New Roman"/>
                <w:sz w:val="24"/>
                <w:szCs w:val="24"/>
              </w:rPr>
              <w:t xml:space="preserve">The live tweets which are live streamed are full of unwanted and noisy contents which must be removed before using the data for training as well as testing. Pre-processing can be looked here as cleaning and filtration of data. Pre-processing helps in reducing size of data which helps in increasing computational speeds thereby decreasing time to train the NLP and getting faster results. </w:t>
            </w:r>
          </w:p>
          <w:p w:rsidR="00CD41BB" w:rsidRPr="00CD41BB" w:rsidRDefault="00CD41BB" w:rsidP="00CD41BB">
            <w:pPr>
              <w:pStyle w:val="ListParagraph"/>
              <w:numPr>
                <w:ilvl w:val="0"/>
                <w:numId w:val="63"/>
              </w:numPr>
              <w:rPr>
                <w:rFonts w:ascii="Times New Roman" w:hAnsi="Times New Roman"/>
                <w:sz w:val="24"/>
                <w:szCs w:val="24"/>
              </w:rPr>
            </w:pPr>
            <w:r w:rsidRPr="00CD41BB">
              <w:rPr>
                <w:rFonts w:ascii="Times New Roman" w:hAnsi="Times New Roman"/>
                <w:sz w:val="24"/>
                <w:szCs w:val="24"/>
              </w:rPr>
              <w:t xml:space="preserve">Removing all characters like </w:t>
            </w:r>
            <w:proofErr w:type="gramStart"/>
            <w:r w:rsidRPr="00CD41BB">
              <w:rPr>
                <w:rFonts w:ascii="Times New Roman" w:hAnsi="Times New Roman"/>
                <w:sz w:val="24"/>
                <w:szCs w:val="24"/>
              </w:rPr>
              <w:t>“ ”</w:t>
            </w:r>
            <w:proofErr w:type="gramEnd"/>
            <w:r w:rsidRPr="00CD41BB">
              <w:rPr>
                <w:rFonts w:ascii="Times New Roman" w:hAnsi="Times New Roman"/>
                <w:sz w:val="24"/>
                <w:szCs w:val="24"/>
              </w:rPr>
              <w:t xml:space="preserve">,’ ‘, ( , ) , &lt; , &gt; , ; </w:t>
            </w:r>
            <w:proofErr w:type="spellStart"/>
            <w:r w:rsidRPr="00CD41BB">
              <w:rPr>
                <w:rFonts w:ascii="Times New Roman" w:hAnsi="Times New Roman"/>
                <w:sz w:val="24"/>
                <w:szCs w:val="24"/>
              </w:rPr>
              <w:t>etc</w:t>
            </w:r>
            <w:proofErr w:type="spellEnd"/>
            <w:r w:rsidRPr="00CD41BB">
              <w:rPr>
                <w:rFonts w:ascii="Times New Roman" w:hAnsi="Times New Roman"/>
                <w:sz w:val="24"/>
                <w:szCs w:val="24"/>
              </w:rPr>
              <w:t xml:space="preserve"> and other non-relevant symbols which are not required for analysis.</w:t>
            </w:r>
          </w:p>
          <w:p w:rsidR="00CD41BB" w:rsidRPr="00CD41BB" w:rsidRDefault="00CD41BB" w:rsidP="00CD41BB">
            <w:pPr>
              <w:pStyle w:val="ListParagraph"/>
              <w:numPr>
                <w:ilvl w:val="0"/>
                <w:numId w:val="63"/>
              </w:numPr>
              <w:rPr>
                <w:rFonts w:ascii="Times New Roman" w:hAnsi="Times New Roman"/>
                <w:sz w:val="24"/>
                <w:szCs w:val="24"/>
              </w:rPr>
            </w:pPr>
            <w:r w:rsidRPr="00CD41BB">
              <w:rPr>
                <w:rFonts w:ascii="Times New Roman" w:hAnsi="Times New Roman"/>
                <w:sz w:val="24"/>
                <w:szCs w:val="24"/>
              </w:rPr>
              <w:t>Removing stop words from tweets like the, it, a, is etc. These type of stop words are not important and just tend to consume space increasing size of given data.</w:t>
            </w:r>
          </w:p>
          <w:p w:rsidR="00CD41BB" w:rsidRPr="00CD41BB" w:rsidRDefault="00CD41BB" w:rsidP="00CD41BB">
            <w:pPr>
              <w:pStyle w:val="ListParagraph"/>
              <w:numPr>
                <w:ilvl w:val="0"/>
                <w:numId w:val="63"/>
              </w:numPr>
              <w:rPr>
                <w:rFonts w:ascii="Times New Roman" w:hAnsi="Times New Roman"/>
                <w:sz w:val="24"/>
                <w:szCs w:val="24"/>
              </w:rPr>
            </w:pPr>
            <w:r w:rsidRPr="00CD41BB">
              <w:rPr>
                <w:rFonts w:ascii="Times New Roman" w:hAnsi="Times New Roman"/>
                <w:sz w:val="24"/>
                <w:szCs w:val="24"/>
              </w:rPr>
              <w:t>Replacing the URL’s in the tweets using “URL” as they don’t help in deciding the polarity of a tweet. These URL’s were extracted and then removed.</w:t>
            </w:r>
          </w:p>
          <w:p w:rsidR="00CD41BB" w:rsidRPr="00CD41BB" w:rsidRDefault="00CD41BB" w:rsidP="00CD41BB">
            <w:pPr>
              <w:pStyle w:val="ListParagraph"/>
              <w:numPr>
                <w:ilvl w:val="0"/>
                <w:numId w:val="63"/>
              </w:numPr>
              <w:rPr>
                <w:rFonts w:ascii="Times New Roman" w:hAnsi="Times New Roman"/>
                <w:sz w:val="24"/>
                <w:szCs w:val="24"/>
              </w:rPr>
            </w:pPr>
            <w:r w:rsidRPr="00CD41BB">
              <w:rPr>
                <w:rFonts w:ascii="Times New Roman" w:hAnsi="Times New Roman"/>
                <w:sz w:val="24"/>
                <w:szCs w:val="24"/>
              </w:rPr>
              <w:t>To check for retweeted tweets which are the tweets shared by persons of one another. The “RT” keyword was the token for retweeted tweets which were available in JSON format from the spark stream.</w:t>
            </w:r>
          </w:p>
          <w:p w:rsidR="00CD41BB" w:rsidRPr="00CD41BB" w:rsidRDefault="00CD41BB" w:rsidP="00CD41BB">
            <w:pPr>
              <w:pStyle w:val="ListParagraph"/>
              <w:numPr>
                <w:ilvl w:val="0"/>
                <w:numId w:val="63"/>
              </w:numPr>
              <w:rPr>
                <w:rFonts w:ascii="Times New Roman" w:hAnsi="Times New Roman"/>
                <w:sz w:val="24"/>
                <w:szCs w:val="24"/>
              </w:rPr>
            </w:pPr>
            <w:r w:rsidRPr="00CD41BB">
              <w:rPr>
                <w:rFonts w:ascii="Times New Roman" w:hAnsi="Times New Roman"/>
                <w:sz w:val="24"/>
                <w:szCs w:val="24"/>
              </w:rPr>
              <w:t xml:space="preserve">To find the username or the username of the person to whom the tweet was focused on after </w:t>
            </w:r>
            <w:proofErr w:type="gramStart"/>
            <w:r w:rsidRPr="00CD41BB">
              <w:rPr>
                <w:rFonts w:ascii="Times New Roman" w:hAnsi="Times New Roman"/>
                <w:sz w:val="24"/>
                <w:szCs w:val="24"/>
              </w:rPr>
              <w:t>the @</w:t>
            </w:r>
            <w:proofErr w:type="gramEnd"/>
            <w:r w:rsidRPr="00CD41BB">
              <w:rPr>
                <w:rFonts w:ascii="Times New Roman" w:hAnsi="Times New Roman"/>
                <w:sz w:val="24"/>
                <w:szCs w:val="24"/>
              </w:rPr>
              <w:t xml:space="preserve"> symbol. Ex. @</w:t>
            </w:r>
            <w:proofErr w:type="spellStart"/>
            <w:r w:rsidRPr="00CD41BB">
              <w:rPr>
                <w:rFonts w:ascii="Times New Roman" w:hAnsi="Times New Roman"/>
                <w:sz w:val="24"/>
                <w:szCs w:val="24"/>
              </w:rPr>
              <w:t>imkohli</w:t>
            </w:r>
            <w:proofErr w:type="spellEnd"/>
            <w:r w:rsidRPr="00CD41BB">
              <w:rPr>
                <w:rFonts w:ascii="Times New Roman" w:hAnsi="Times New Roman"/>
                <w:sz w:val="24"/>
                <w:szCs w:val="24"/>
              </w:rPr>
              <w:t>, @</w:t>
            </w:r>
            <w:proofErr w:type="spellStart"/>
            <w:r w:rsidRPr="00CD41BB">
              <w:rPr>
                <w:rFonts w:ascii="Times New Roman" w:hAnsi="Times New Roman"/>
                <w:sz w:val="24"/>
                <w:szCs w:val="24"/>
              </w:rPr>
              <w:t>YuviStrong</w:t>
            </w:r>
            <w:proofErr w:type="spellEnd"/>
            <w:r w:rsidRPr="00CD41BB">
              <w:rPr>
                <w:rFonts w:ascii="Times New Roman" w:hAnsi="Times New Roman"/>
                <w:sz w:val="24"/>
                <w:szCs w:val="24"/>
              </w:rPr>
              <w:t xml:space="preserve"> etc. These usernames help to analyze the support for a particular team or player making them significantly important for analysis.</w:t>
            </w:r>
          </w:p>
          <w:p w:rsidR="00CD41BB" w:rsidRPr="00CD41BB" w:rsidRDefault="00CD41BB" w:rsidP="00CD41BB">
            <w:pPr>
              <w:pStyle w:val="ListParagraph"/>
              <w:numPr>
                <w:ilvl w:val="0"/>
                <w:numId w:val="63"/>
              </w:numPr>
              <w:rPr>
                <w:rFonts w:ascii="Times New Roman" w:hAnsi="Times New Roman"/>
                <w:sz w:val="24"/>
                <w:szCs w:val="24"/>
              </w:rPr>
            </w:pPr>
            <w:r w:rsidRPr="00CD41BB">
              <w:rPr>
                <w:rFonts w:ascii="Times New Roman" w:hAnsi="Times New Roman"/>
                <w:sz w:val="24"/>
                <w:szCs w:val="24"/>
              </w:rPr>
              <w:t xml:space="preserve">Removing the emoticons and </w:t>
            </w:r>
            <w:proofErr w:type="spellStart"/>
            <w:r w:rsidRPr="00CD41BB">
              <w:rPr>
                <w:rFonts w:ascii="Times New Roman" w:hAnsi="Times New Roman"/>
                <w:sz w:val="24"/>
                <w:szCs w:val="24"/>
              </w:rPr>
              <w:t>emojis</w:t>
            </w:r>
            <w:proofErr w:type="spellEnd"/>
            <w:r w:rsidRPr="00CD41BB">
              <w:rPr>
                <w:rFonts w:ascii="Times New Roman" w:hAnsi="Times New Roman"/>
                <w:sz w:val="24"/>
                <w:szCs w:val="24"/>
              </w:rPr>
              <w:t xml:space="preserve"> and replacing them with ASCII code relevant to the particular emoticon thereby helpful for further processing. These emoticons are pictorial representations of sentiments which are very important to be considered for analysis.</w:t>
            </w:r>
          </w:p>
          <w:p w:rsidR="00CD41BB" w:rsidRDefault="00CD41BB" w:rsidP="00CD41BB">
            <w:pPr>
              <w:rPr>
                <w:b/>
                <w:sz w:val="32"/>
                <w:szCs w:val="32"/>
              </w:rPr>
            </w:pPr>
          </w:p>
          <w:p w:rsidR="00CD41BB" w:rsidRPr="00C8617E" w:rsidRDefault="00CD41BB" w:rsidP="00CD41BB">
            <w:pPr>
              <w:tabs>
                <w:tab w:val="left" w:pos="3330"/>
              </w:tabs>
              <w:autoSpaceDE w:val="0"/>
              <w:autoSpaceDN w:val="0"/>
              <w:adjustRightInd w:val="0"/>
              <w:spacing w:after="0"/>
              <w:jc w:val="both"/>
              <w:rPr>
                <w:rFonts w:ascii="Times New Roman" w:eastAsia="Verdana" w:hAnsi="Times New Roman"/>
                <w:sz w:val="24"/>
              </w:rPr>
            </w:pPr>
          </w:p>
        </w:tc>
      </w:tr>
      <w:tr w:rsidR="001B4727" w:rsidRPr="0093212B" w:rsidTr="00D344AB">
        <w:trPr>
          <w:trHeight w:val="103"/>
        </w:trPr>
        <w:tc>
          <w:tcPr>
            <w:tcW w:w="1350" w:type="dxa"/>
          </w:tcPr>
          <w:p w:rsidR="001B4727" w:rsidRPr="00B36640" w:rsidRDefault="001B4727" w:rsidP="00461CFF">
            <w:pPr>
              <w:tabs>
                <w:tab w:val="left" w:pos="3330"/>
              </w:tabs>
              <w:autoSpaceDE w:val="0"/>
              <w:autoSpaceDN w:val="0"/>
              <w:adjustRightInd w:val="0"/>
              <w:spacing w:after="0" w:line="360" w:lineRule="auto"/>
              <w:jc w:val="both"/>
              <w:rPr>
                <w:rFonts w:ascii="Times New Roman" w:eastAsia="Verdana" w:hAnsi="Times New Roman"/>
                <w:color w:val="FF0000"/>
                <w:sz w:val="24"/>
              </w:rPr>
            </w:pPr>
          </w:p>
        </w:tc>
        <w:tc>
          <w:tcPr>
            <w:tcW w:w="8820" w:type="dxa"/>
            <w:gridSpan w:val="7"/>
          </w:tcPr>
          <w:p w:rsidR="001B4727" w:rsidRDefault="001B4727" w:rsidP="001B4727">
            <w:pPr>
              <w:tabs>
                <w:tab w:val="left" w:pos="3330"/>
              </w:tabs>
              <w:autoSpaceDE w:val="0"/>
              <w:autoSpaceDN w:val="0"/>
              <w:adjustRightInd w:val="0"/>
              <w:spacing w:after="0" w:line="360" w:lineRule="auto"/>
              <w:jc w:val="both"/>
              <w:rPr>
                <w:rFonts w:ascii="Times New Roman" w:eastAsia="Verdana" w:hAnsi="Times New Roman"/>
                <w:sz w:val="24"/>
              </w:rPr>
            </w:pPr>
            <w:r>
              <w:rPr>
                <w:rFonts w:ascii="Times New Roman" w:eastAsia="Verdana" w:hAnsi="Times New Roman"/>
                <w:b/>
                <w:sz w:val="24"/>
              </w:rPr>
              <w:t xml:space="preserve">Module - 3: </w:t>
            </w:r>
            <w:r w:rsidR="00C8617E" w:rsidRPr="00E72673">
              <w:rPr>
                <w:rFonts w:ascii="Times New Roman" w:eastAsia="Verdana" w:hAnsi="Times New Roman"/>
                <w:b/>
                <w:sz w:val="24"/>
              </w:rPr>
              <w:t>AWS cloud and Elastic Search setup and configuration</w:t>
            </w:r>
          </w:p>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Preference for AWS:</w:t>
            </w:r>
          </w:p>
          <w:p w:rsidR="00E72673" w:rsidRPr="00CB35AF" w:rsidRDefault="00E72673" w:rsidP="00E72673">
            <w:pPr>
              <w:numPr>
                <w:ilvl w:val="0"/>
                <w:numId w:val="64"/>
              </w:num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 xml:space="preserve">Amazon Web Services (AWS) is a one year free cloud service provider for </w:t>
            </w:r>
            <w:proofErr w:type="spellStart"/>
            <w:r w:rsidRPr="00CB35AF">
              <w:rPr>
                <w:rFonts w:ascii="Times New Roman" w:eastAsia="Verdana" w:hAnsi="Times New Roman"/>
                <w:sz w:val="24"/>
                <w:lang w:val="en-IN"/>
              </w:rPr>
              <w:t>it’s</w:t>
            </w:r>
            <w:proofErr w:type="spellEnd"/>
            <w:r w:rsidRPr="00CB35AF">
              <w:rPr>
                <w:rFonts w:ascii="Times New Roman" w:eastAsia="Verdana" w:hAnsi="Times New Roman"/>
                <w:sz w:val="24"/>
                <w:lang w:val="en-IN"/>
              </w:rPr>
              <w:t xml:space="preserve"> free service. </w:t>
            </w:r>
          </w:p>
          <w:p w:rsidR="00E72673" w:rsidRPr="00CB35AF" w:rsidRDefault="00E72673" w:rsidP="00E72673">
            <w:pPr>
              <w:numPr>
                <w:ilvl w:val="0"/>
                <w:numId w:val="64"/>
              </w:num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Also, it provides various types of Storage and management systems, like EBS, EMR etc.</w:t>
            </w:r>
          </w:p>
          <w:p w:rsidR="00E72673" w:rsidRPr="00CB35AF" w:rsidRDefault="00E72673" w:rsidP="00E72673">
            <w:pPr>
              <w:numPr>
                <w:ilvl w:val="0"/>
                <w:numId w:val="64"/>
              </w:num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It also provides with numerous choices for RAM and IOPs configurations for various framework in today’s scenario.</w:t>
            </w:r>
          </w:p>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Problems faced during Cloud setup:</w:t>
            </w:r>
          </w:p>
          <w:p w:rsidR="00E72673" w:rsidRPr="00CB35AF" w:rsidRDefault="00E72673" w:rsidP="00E72673">
            <w:pPr>
              <w:numPr>
                <w:ilvl w:val="0"/>
                <w:numId w:val="65"/>
              </w:num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 xml:space="preserve">We had to create our instance multiple times so as to make it functional for Spark </w:t>
            </w:r>
            <w:r w:rsidRPr="00CB35AF">
              <w:rPr>
                <w:rFonts w:ascii="Times New Roman" w:eastAsia="Verdana" w:hAnsi="Times New Roman"/>
                <w:sz w:val="24"/>
                <w:lang w:val="en-IN"/>
              </w:rPr>
              <w:lastRenderedPageBreak/>
              <w:t>Framework and Cluster Computing.</w:t>
            </w:r>
          </w:p>
          <w:p w:rsidR="00E72673" w:rsidRPr="00CB35AF" w:rsidRDefault="00E72673" w:rsidP="00E72673">
            <w:pPr>
              <w:numPr>
                <w:ilvl w:val="0"/>
                <w:numId w:val="65"/>
              </w:num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 xml:space="preserve">At first, </w:t>
            </w:r>
            <w:proofErr w:type="gramStart"/>
            <w:r w:rsidRPr="00CB35AF">
              <w:rPr>
                <w:rFonts w:ascii="Times New Roman" w:eastAsia="Verdana" w:hAnsi="Times New Roman"/>
                <w:sz w:val="24"/>
                <w:lang w:val="en-IN"/>
              </w:rPr>
              <w:t>We</w:t>
            </w:r>
            <w:proofErr w:type="gramEnd"/>
            <w:r w:rsidRPr="00CB35AF">
              <w:rPr>
                <w:rFonts w:ascii="Times New Roman" w:eastAsia="Verdana" w:hAnsi="Times New Roman"/>
                <w:sz w:val="24"/>
                <w:lang w:val="en-IN"/>
              </w:rPr>
              <w:t xml:space="preserve"> tried to create a normal instance without any particular type of storage with created problems for Spark Framework installation. </w:t>
            </w:r>
          </w:p>
          <w:p w:rsidR="00E72673" w:rsidRPr="00CB35AF" w:rsidRDefault="00E72673" w:rsidP="00E72673">
            <w:pPr>
              <w:numPr>
                <w:ilvl w:val="0"/>
                <w:numId w:val="65"/>
              </w:num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 xml:space="preserve">We then had to buy a more powerful instance with following specifications (approx.): </w:t>
            </w: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ab/>
            </w:r>
          </w:p>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Pr>
                <w:rFonts w:ascii="Times New Roman" w:eastAsia="Verdana" w:hAnsi="Times New Roman"/>
                <w:sz w:val="24"/>
                <w:lang w:val="en-IN"/>
              </w:rPr>
              <w:t xml:space="preserve">                     </w:t>
            </w:r>
            <w:r w:rsidRPr="00CB35AF">
              <w:rPr>
                <w:rFonts w:ascii="Times New Roman" w:eastAsia="Verdana" w:hAnsi="Times New Roman"/>
                <w:sz w:val="24"/>
                <w:lang w:val="en-IN"/>
              </w:rPr>
              <w:t>Total instances created - 3</w:t>
            </w:r>
          </w:p>
          <w:tbl>
            <w:tblPr>
              <w:tblStyle w:val="TableGrid"/>
              <w:tblW w:w="6804" w:type="dxa"/>
              <w:tblInd w:w="1271" w:type="dxa"/>
              <w:tblLayout w:type="fixed"/>
              <w:tblLook w:val="04A0" w:firstRow="1" w:lastRow="0" w:firstColumn="1" w:lastColumn="0" w:noHBand="0" w:noVBand="1"/>
            </w:tblPr>
            <w:tblGrid>
              <w:gridCol w:w="3544"/>
              <w:gridCol w:w="3260"/>
            </w:tblGrid>
            <w:tr w:rsidR="00E72673" w:rsidRPr="00CB35AF" w:rsidTr="00950E0F">
              <w:tc>
                <w:tcPr>
                  <w:tcW w:w="3544" w:type="dxa"/>
                  <w:tcBorders>
                    <w:top w:val="single" w:sz="4" w:space="0" w:color="auto"/>
                    <w:left w:val="single" w:sz="4" w:space="0" w:color="auto"/>
                    <w:bottom w:val="single" w:sz="4" w:space="0" w:color="auto"/>
                    <w:right w:val="single" w:sz="4" w:space="0" w:color="auto"/>
                  </w:tcBorders>
                  <w:hideMark/>
                </w:tcPr>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RAM</w:t>
                  </w:r>
                </w:p>
              </w:tc>
              <w:tc>
                <w:tcPr>
                  <w:tcW w:w="3260" w:type="dxa"/>
                  <w:tcBorders>
                    <w:top w:val="single" w:sz="4" w:space="0" w:color="auto"/>
                    <w:left w:val="single" w:sz="4" w:space="0" w:color="auto"/>
                    <w:bottom w:val="single" w:sz="4" w:space="0" w:color="auto"/>
                    <w:right w:val="single" w:sz="4" w:space="0" w:color="auto"/>
                  </w:tcBorders>
                  <w:hideMark/>
                </w:tcPr>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8 GB each</w:t>
                  </w:r>
                </w:p>
              </w:tc>
            </w:tr>
            <w:tr w:rsidR="00E72673" w:rsidRPr="00CB35AF" w:rsidTr="00950E0F">
              <w:tc>
                <w:tcPr>
                  <w:tcW w:w="3544" w:type="dxa"/>
                  <w:tcBorders>
                    <w:top w:val="single" w:sz="4" w:space="0" w:color="auto"/>
                    <w:left w:val="single" w:sz="4" w:space="0" w:color="auto"/>
                    <w:bottom w:val="single" w:sz="4" w:space="0" w:color="auto"/>
                    <w:right w:val="single" w:sz="4" w:space="0" w:color="auto"/>
                  </w:tcBorders>
                  <w:hideMark/>
                </w:tcPr>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Processor Cores</w:t>
                  </w:r>
                </w:p>
              </w:tc>
              <w:tc>
                <w:tcPr>
                  <w:tcW w:w="3260" w:type="dxa"/>
                  <w:tcBorders>
                    <w:top w:val="single" w:sz="4" w:space="0" w:color="auto"/>
                    <w:left w:val="single" w:sz="4" w:space="0" w:color="auto"/>
                    <w:bottom w:val="single" w:sz="4" w:space="0" w:color="auto"/>
                    <w:right w:val="single" w:sz="4" w:space="0" w:color="auto"/>
                  </w:tcBorders>
                  <w:hideMark/>
                </w:tcPr>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4 each</w:t>
                  </w:r>
                </w:p>
              </w:tc>
            </w:tr>
            <w:tr w:rsidR="00E72673" w:rsidRPr="00CB35AF" w:rsidTr="00950E0F">
              <w:tc>
                <w:tcPr>
                  <w:tcW w:w="3544" w:type="dxa"/>
                  <w:tcBorders>
                    <w:top w:val="single" w:sz="4" w:space="0" w:color="auto"/>
                    <w:left w:val="single" w:sz="4" w:space="0" w:color="auto"/>
                    <w:bottom w:val="single" w:sz="4" w:space="0" w:color="auto"/>
                    <w:right w:val="single" w:sz="4" w:space="0" w:color="auto"/>
                  </w:tcBorders>
                  <w:hideMark/>
                </w:tcPr>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Disk Space</w:t>
                  </w:r>
                </w:p>
              </w:tc>
              <w:tc>
                <w:tcPr>
                  <w:tcW w:w="3260" w:type="dxa"/>
                  <w:tcBorders>
                    <w:top w:val="single" w:sz="4" w:space="0" w:color="auto"/>
                    <w:left w:val="single" w:sz="4" w:space="0" w:color="auto"/>
                    <w:bottom w:val="single" w:sz="4" w:space="0" w:color="auto"/>
                    <w:right w:val="single" w:sz="4" w:space="0" w:color="auto"/>
                  </w:tcBorders>
                  <w:hideMark/>
                </w:tcPr>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80 GB SSD each</w:t>
                  </w:r>
                </w:p>
              </w:tc>
            </w:tr>
            <w:tr w:rsidR="00E72673" w:rsidRPr="00CB35AF" w:rsidTr="00950E0F">
              <w:tc>
                <w:tcPr>
                  <w:tcW w:w="3544" w:type="dxa"/>
                  <w:tcBorders>
                    <w:top w:val="single" w:sz="4" w:space="0" w:color="auto"/>
                    <w:left w:val="single" w:sz="4" w:space="0" w:color="auto"/>
                    <w:bottom w:val="single" w:sz="4" w:space="0" w:color="auto"/>
                    <w:right w:val="single" w:sz="4" w:space="0" w:color="auto"/>
                  </w:tcBorders>
                  <w:hideMark/>
                </w:tcPr>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IOPs</w:t>
                  </w:r>
                </w:p>
              </w:tc>
              <w:tc>
                <w:tcPr>
                  <w:tcW w:w="3260" w:type="dxa"/>
                  <w:tcBorders>
                    <w:top w:val="single" w:sz="4" w:space="0" w:color="auto"/>
                    <w:left w:val="single" w:sz="4" w:space="0" w:color="auto"/>
                    <w:bottom w:val="single" w:sz="4" w:space="0" w:color="auto"/>
                    <w:right w:val="single" w:sz="4" w:space="0" w:color="auto"/>
                  </w:tcBorders>
                  <w:hideMark/>
                </w:tcPr>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(1000 IOPS), journal (250 IOPS), and log (100 IOPS)</w:t>
                  </w:r>
                </w:p>
              </w:tc>
            </w:tr>
            <w:tr w:rsidR="00E72673" w:rsidRPr="00CB35AF" w:rsidTr="00950E0F">
              <w:tc>
                <w:tcPr>
                  <w:tcW w:w="3544" w:type="dxa"/>
                  <w:tcBorders>
                    <w:top w:val="single" w:sz="4" w:space="0" w:color="auto"/>
                    <w:left w:val="single" w:sz="4" w:space="0" w:color="auto"/>
                    <w:bottom w:val="single" w:sz="4" w:space="0" w:color="auto"/>
                    <w:right w:val="single" w:sz="4" w:space="0" w:color="auto"/>
                  </w:tcBorders>
                  <w:hideMark/>
                </w:tcPr>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r w:rsidRPr="00CB35AF">
                    <w:rPr>
                      <w:rFonts w:ascii="Times New Roman" w:eastAsia="Verdana" w:hAnsi="Times New Roman"/>
                      <w:sz w:val="24"/>
                      <w:lang w:val="en-IN"/>
                    </w:rPr>
                    <w:t>Cost</w:t>
                  </w:r>
                </w:p>
              </w:tc>
              <w:tc>
                <w:tcPr>
                  <w:tcW w:w="3260" w:type="dxa"/>
                  <w:tcBorders>
                    <w:top w:val="single" w:sz="4" w:space="0" w:color="auto"/>
                    <w:left w:val="single" w:sz="4" w:space="0" w:color="auto"/>
                    <w:bottom w:val="single" w:sz="4" w:space="0" w:color="auto"/>
                    <w:right w:val="single" w:sz="4" w:space="0" w:color="auto"/>
                  </w:tcBorders>
                  <w:hideMark/>
                </w:tcPr>
                <w:p w:rsidR="00E72673" w:rsidRPr="00CB35AF" w:rsidRDefault="00E72673" w:rsidP="00E72673">
                  <w:pPr>
                    <w:tabs>
                      <w:tab w:val="left" w:pos="3330"/>
                    </w:tabs>
                    <w:autoSpaceDE w:val="0"/>
                    <w:autoSpaceDN w:val="0"/>
                    <w:adjustRightInd w:val="0"/>
                    <w:spacing w:after="0" w:line="360" w:lineRule="auto"/>
                    <w:jc w:val="both"/>
                    <w:rPr>
                      <w:rFonts w:ascii="Times New Roman" w:eastAsia="Verdana" w:hAnsi="Times New Roman"/>
                      <w:sz w:val="24"/>
                      <w:lang w:val="en-IN"/>
                    </w:rPr>
                  </w:pPr>
                  <w:proofErr w:type="spellStart"/>
                  <w:r w:rsidRPr="00CB35AF">
                    <w:rPr>
                      <w:rFonts w:ascii="Times New Roman" w:eastAsia="Verdana" w:hAnsi="Times New Roman"/>
                      <w:sz w:val="24"/>
                      <w:lang w:val="en-IN"/>
                    </w:rPr>
                    <w:t>Rs</w:t>
                  </w:r>
                  <w:proofErr w:type="spellEnd"/>
                  <w:r w:rsidRPr="00CB35AF">
                    <w:rPr>
                      <w:rFonts w:ascii="Times New Roman" w:eastAsia="Verdana" w:hAnsi="Times New Roman"/>
                      <w:sz w:val="24"/>
                      <w:lang w:val="en-IN"/>
                    </w:rPr>
                    <w:t>. 80 per match</w:t>
                  </w:r>
                </w:p>
              </w:tc>
            </w:tr>
          </w:tbl>
          <w:p w:rsidR="00E72673" w:rsidRDefault="00B87BE7" w:rsidP="00AC3055">
            <w:pPr>
              <w:tabs>
                <w:tab w:val="left" w:pos="3330"/>
              </w:tabs>
              <w:autoSpaceDE w:val="0"/>
              <w:autoSpaceDN w:val="0"/>
              <w:adjustRightInd w:val="0"/>
              <w:spacing w:after="0" w:line="360" w:lineRule="auto"/>
              <w:jc w:val="center"/>
              <w:rPr>
                <w:rFonts w:ascii="Times New Roman" w:eastAsia="Verdana" w:hAnsi="Times New Roman"/>
                <w:b/>
                <w:sz w:val="24"/>
              </w:rPr>
            </w:pPr>
            <w:r>
              <w:rPr>
                <w:rFonts w:ascii="Times New Roman" w:eastAsia="Verdana" w:hAnsi="Times New Roman"/>
                <w:b/>
                <w:sz w:val="24"/>
              </w:rPr>
              <w:t>Table 6 – AWS Resource Specification</w:t>
            </w:r>
          </w:p>
          <w:p w:rsidR="00E72673" w:rsidRDefault="00E72673" w:rsidP="001B4727">
            <w:pPr>
              <w:tabs>
                <w:tab w:val="left" w:pos="3330"/>
              </w:tabs>
              <w:autoSpaceDE w:val="0"/>
              <w:autoSpaceDN w:val="0"/>
              <w:adjustRightInd w:val="0"/>
              <w:spacing w:after="0" w:line="360" w:lineRule="auto"/>
              <w:jc w:val="both"/>
              <w:rPr>
                <w:rFonts w:ascii="Times New Roman" w:eastAsia="Verdana" w:hAnsi="Times New Roman"/>
                <w:b/>
                <w:sz w:val="24"/>
              </w:rPr>
            </w:pPr>
          </w:p>
        </w:tc>
      </w:tr>
      <w:tr w:rsidR="001B4727" w:rsidRPr="0093212B" w:rsidTr="00D344AB">
        <w:trPr>
          <w:trHeight w:val="103"/>
        </w:trPr>
        <w:tc>
          <w:tcPr>
            <w:tcW w:w="1350" w:type="dxa"/>
          </w:tcPr>
          <w:p w:rsidR="001B4727" w:rsidRPr="00B36640" w:rsidRDefault="001B4727" w:rsidP="00461CFF">
            <w:pPr>
              <w:tabs>
                <w:tab w:val="left" w:pos="3330"/>
              </w:tabs>
              <w:autoSpaceDE w:val="0"/>
              <w:autoSpaceDN w:val="0"/>
              <w:adjustRightInd w:val="0"/>
              <w:spacing w:after="0" w:line="360" w:lineRule="auto"/>
              <w:jc w:val="both"/>
              <w:rPr>
                <w:rFonts w:ascii="Times New Roman" w:eastAsia="Verdana" w:hAnsi="Times New Roman"/>
                <w:color w:val="FF0000"/>
                <w:sz w:val="24"/>
              </w:rPr>
            </w:pPr>
          </w:p>
        </w:tc>
        <w:tc>
          <w:tcPr>
            <w:tcW w:w="8820" w:type="dxa"/>
            <w:gridSpan w:val="7"/>
          </w:tcPr>
          <w:p w:rsidR="001B4727" w:rsidRPr="00E72673" w:rsidRDefault="001B4727" w:rsidP="001B4727">
            <w:pPr>
              <w:tabs>
                <w:tab w:val="left" w:pos="3330"/>
              </w:tabs>
              <w:autoSpaceDE w:val="0"/>
              <w:autoSpaceDN w:val="0"/>
              <w:adjustRightInd w:val="0"/>
              <w:spacing w:after="0" w:line="360" w:lineRule="auto"/>
              <w:jc w:val="both"/>
              <w:rPr>
                <w:rFonts w:ascii="Times New Roman" w:eastAsia="Verdana" w:hAnsi="Times New Roman"/>
                <w:b/>
                <w:sz w:val="24"/>
              </w:rPr>
            </w:pPr>
            <w:r>
              <w:rPr>
                <w:rFonts w:ascii="Times New Roman" w:eastAsia="Verdana" w:hAnsi="Times New Roman"/>
                <w:b/>
                <w:sz w:val="24"/>
              </w:rPr>
              <w:t xml:space="preserve">Module - 4: </w:t>
            </w:r>
            <w:r w:rsidR="00C8617E" w:rsidRPr="00E72673">
              <w:rPr>
                <w:rFonts w:ascii="Times New Roman" w:eastAsia="Verdana" w:hAnsi="Times New Roman"/>
                <w:b/>
                <w:sz w:val="24"/>
              </w:rPr>
              <w:t>Apache Spark and NLP implementation</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 xml:space="preserve">Spark is mainly used to perform two </w:t>
            </w:r>
            <w:proofErr w:type="gramStart"/>
            <w:r w:rsidRPr="00DE3718">
              <w:rPr>
                <w:rFonts w:ascii="Times New Roman" w:hAnsi="Times New Roman"/>
                <w:sz w:val="24"/>
                <w:szCs w:val="24"/>
              </w:rPr>
              <w:t>things .</w:t>
            </w:r>
            <w:proofErr w:type="gramEnd"/>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 xml:space="preserve">1. NLP (Natural Language </w:t>
            </w:r>
            <w:proofErr w:type="spellStart"/>
            <w:r w:rsidRPr="00DE3718">
              <w:rPr>
                <w:rFonts w:ascii="Times New Roman" w:hAnsi="Times New Roman"/>
                <w:sz w:val="24"/>
                <w:szCs w:val="24"/>
              </w:rPr>
              <w:t>Preocessing</w:t>
            </w:r>
            <w:proofErr w:type="spellEnd"/>
            <w:r w:rsidRPr="00DE3718">
              <w:rPr>
                <w:rFonts w:ascii="Times New Roman" w:hAnsi="Times New Roman"/>
                <w:sz w:val="24"/>
                <w:szCs w:val="24"/>
              </w:rPr>
              <w:t>)</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2. Naive Bayes Implementation</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 xml:space="preserve">We have used </w:t>
            </w:r>
            <w:proofErr w:type="spellStart"/>
            <w:r w:rsidRPr="00DE3718">
              <w:rPr>
                <w:rFonts w:ascii="Times New Roman" w:hAnsi="Times New Roman"/>
                <w:sz w:val="24"/>
                <w:szCs w:val="24"/>
              </w:rPr>
              <w:t>stanford-coreNLP</w:t>
            </w:r>
            <w:proofErr w:type="spellEnd"/>
            <w:r w:rsidRPr="00DE3718">
              <w:rPr>
                <w:rFonts w:ascii="Times New Roman" w:hAnsi="Times New Roman"/>
                <w:sz w:val="24"/>
                <w:szCs w:val="24"/>
              </w:rPr>
              <w:t xml:space="preserve"> library to perform text analysis over tweets. </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 xml:space="preserve">To find whether a tweet is negative or positive we defined a metric system which takes account of both the algorithm NLP and Naive </w:t>
            </w:r>
            <w:proofErr w:type="gramStart"/>
            <w:r w:rsidRPr="00DE3718">
              <w:rPr>
                <w:rFonts w:ascii="Times New Roman" w:hAnsi="Times New Roman"/>
                <w:sz w:val="24"/>
                <w:szCs w:val="24"/>
              </w:rPr>
              <w:t>Bayes .</w:t>
            </w:r>
            <w:proofErr w:type="gramEnd"/>
            <w:r w:rsidRPr="00DE3718">
              <w:rPr>
                <w:rFonts w:ascii="Times New Roman" w:hAnsi="Times New Roman"/>
                <w:sz w:val="24"/>
                <w:szCs w:val="24"/>
              </w:rPr>
              <w:t xml:space="preserve"> We send tweets to both the procedures to compute the result and then we classify that tweet for following categories.</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1. Neutral</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2. Mild Negative</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3. Negative</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4. Mild Positive</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5. Positive</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 xml:space="preserve">NLP computes score for each tweet by first breaking it into small tokens and then calculating score over each keywords by removing the irrelevant keywords and then adding up their </w:t>
            </w:r>
            <w:proofErr w:type="gramStart"/>
            <w:r w:rsidRPr="00DE3718">
              <w:rPr>
                <w:rFonts w:ascii="Times New Roman" w:hAnsi="Times New Roman"/>
                <w:sz w:val="24"/>
                <w:szCs w:val="24"/>
              </w:rPr>
              <w:t>scores ,</w:t>
            </w:r>
            <w:proofErr w:type="gramEnd"/>
            <w:r w:rsidRPr="00DE3718">
              <w:rPr>
                <w:rFonts w:ascii="Times New Roman" w:hAnsi="Times New Roman"/>
                <w:sz w:val="24"/>
                <w:szCs w:val="24"/>
              </w:rPr>
              <w:t xml:space="preserve"> then it generates the score.</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 xml:space="preserve">Spark Machine learning library gives us a implementation of naive </w:t>
            </w:r>
            <w:proofErr w:type="spellStart"/>
            <w:r w:rsidRPr="00DE3718">
              <w:rPr>
                <w:rFonts w:ascii="Times New Roman" w:hAnsi="Times New Roman"/>
                <w:sz w:val="24"/>
                <w:szCs w:val="24"/>
              </w:rPr>
              <w:t>bayes</w:t>
            </w:r>
            <w:proofErr w:type="spellEnd"/>
            <w:r w:rsidRPr="00DE3718">
              <w:rPr>
                <w:rFonts w:ascii="Times New Roman" w:hAnsi="Times New Roman"/>
                <w:sz w:val="24"/>
                <w:szCs w:val="24"/>
              </w:rPr>
              <w:t xml:space="preserve"> </w:t>
            </w:r>
            <w:proofErr w:type="gramStart"/>
            <w:r w:rsidRPr="00DE3718">
              <w:rPr>
                <w:rFonts w:ascii="Times New Roman" w:hAnsi="Times New Roman"/>
                <w:sz w:val="24"/>
                <w:szCs w:val="24"/>
              </w:rPr>
              <w:t>algorithm .</w:t>
            </w:r>
            <w:proofErr w:type="gramEnd"/>
            <w:r w:rsidRPr="00DE3718">
              <w:rPr>
                <w:rFonts w:ascii="Times New Roman" w:hAnsi="Times New Roman"/>
                <w:sz w:val="24"/>
                <w:szCs w:val="24"/>
              </w:rPr>
              <w:t xml:space="preserve"> We first train Naive </w:t>
            </w:r>
            <w:proofErr w:type="spellStart"/>
            <w:r w:rsidRPr="00DE3718">
              <w:rPr>
                <w:rFonts w:ascii="Times New Roman" w:hAnsi="Times New Roman"/>
                <w:sz w:val="24"/>
                <w:szCs w:val="24"/>
              </w:rPr>
              <w:t>bayes</w:t>
            </w:r>
            <w:proofErr w:type="spellEnd"/>
            <w:r w:rsidRPr="00DE3718">
              <w:rPr>
                <w:rFonts w:ascii="Times New Roman" w:hAnsi="Times New Roman"/>
                <w:sz w:val="24"/>
                <w:szCs w:val="24"/>
              </w:rPr>
              <w:t xml:space="preserve"> using our training data set and then applying it on a tweet and then producing a </w:t>
            </w:r>
            <w:proofErr w:type="gramStart"/>
            <w:r w:rsidRPr="00DE3718">
              <w:rPr>
                <w:rFonts w:ascii="Times New Roman" w:hAnsi="Times New Roman"/>
                <w:sz w:val="24"/>
                <w:szCs w:val="24"/>
              </w:rPr>
              <w:t>score .</w:t>
            </w:r>
            <w:proofErr w:type="gramEnd"/>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r w:rsidRPr="00DE3718">
              <w:rPr>
                <w:rFonts w:ascii="Times New Roman" w:hAnsi="Times New Roman"/>
                <w:sz w:val="24"/>
                <w:szCs w:val="24"/>
              </w:rPr>
              <w:t xml:space="preserve">After performing both the </w:t>
            </w:r>
            <w:proofErr w:type="gramStart"/>
            <w:r w:rsidRPr="00DE3718">
              <w:rPr>
                <w:rFonts w:ascii="Times New Roman" w:hAnsi="Times New Roman"/>
                <w:sz w:val="24"/>
                <w:szCs w:val="24"/>
              </w:rPr>
              <w:t>operations ,</w:t>
            </w:r>
            <w:proofErr w:type="gramEnd"/>
            <w:r w:rsidRPr="00DE3718">
              <w:rPr>
                <w:rFonts w:ascii="Times New Roman" w:hAnsi="Times New Roman"/>
                <w:sz w:val="24"/>
                <w:szCs w:val="24"/>
              </w:rPr>
              <w:t xml:space="preserve"> we merge the result generated by both the </w:t>
            </w:r>
            <w:r w:rsidRPr="00DE3718">
              <w:rPr>
                <w:rFonts w:ascii="Times New Roman" w:hAnsi="Times New Roman"/>
                <w:sz w:val="24"/>
                <w:szCs w:val="24"/>
              </w:rPr>
              <w:lastRenderedPageBreak/>
              <w:t xml:space="preserve">functions and classifying them into above mentioned categories . </w:t>
            </w:r>
          </w:p>
          <w:p w:rsidR="00DE3718" w:rsidRPr="00DE3718" w:rsidRDefault="00DE3718" w:rsidP="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sz w:val="24"/>
                <w:szCs w:val="24"/>
              </w:rPr>
            </w:pPr>
          </w:p>
          <w:p w:rsidR="00DE3718" w:rsidRPr="00286230" w:rsidRDefault="00DE3718" w:rsidP="00286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p>
        </w:tc>
      </w:tr>
      <w:tr w:rsidR="001B4727" w:rsidRPr="0093212B" w:rsidTr="00D344AB">
        <w:trPr>
          <w:trHeight w:val="103"/>
        </w:trPr>
        <w:tc>
          <w:tcPr>
            <w:tcW w:w="1350" w:type="dxa"/>
          </w:tcPr>
          <w:p w:rsidR="001B4727" w:rsidRPr="00B36640" w:rsidRDefault="001B4727" w:rsidP="00461CFF">
            <w:pPr>
              <w:tabs>
                <w:tab w:val="left" w:pos="3330"/>
              </w:tabs>
              <w:autoSpaceDE w:val="0"/>
              <w:autoSpaceDN w:val="0"/>
              <w:adjustRightInd w:val="0"/>
              <w:spacing w:after="0" w:line="360" w:lineRule="auto"/>
              <w:jc w:val="both"/>
              <w:rPr>
                <w:rFonts w:ascii="Times New Roman" w:eastAsia="Verdana" w:hAnsi="Times New Roman"/>
                <w:color w:val="FF0000"/>
                <w:sz w:val="24"/>
              </w:rPr>
            </w:pPr>
          </w:p>
        </w:tc>
        <w:tc>
          <w:tcPr>
            <w:tcW w:w="8820" w:type="dxa"/>
            <w:gridSpan w:val="7"/>
          </w:tcPr>
          <w:p w:rsidR="00E72673" w:rsidRDefault="00E72673" w:rsidP="001B4727">
            <w:pPr>
              <w:tabs>
                <w:tab w:val="left" w:pos="3330"/>
              </w:tabs>
              <w:autoSpaceDE w:val="0"/>
              <w:autoSpaceDN w:val="0"/>
              <w:adjustRightInd w:val="0"/>
              <w:spacing w:after="0" w:line="360" w:lineRule="auto"/>
              <w:jc w:val="both"/>
              <w:rPr>
                <w:rFonts w:ascii="Times New Roman" w:eastAsia="Verdana" w:hAnsi="Times New Roman"/>
                <w:b/>
                <w:sz w:val="24"/>
              </w:rPr>
            </w:pPr>
          </w:p>
          <w:p w:rsidR="00DE3718" w:rsidRPr="00E72673" w:rsidRDefault="001B4727" w:rsidP="001B4727">
            <w:pPr>
              <w:tabs>
                <w:tab w:val="left" w:pos="3330"/>
              </w:tabs>
              <w:autoSpaceDE w:val="0"/>
              <w:autoSpaceDN w:val="0"/>
              <w:adjustRightInd w:val="0"/>
              <w:spacing w:after="0" w:line="360" w:lineRule="auto"/>
              <w:jc w:val="both"/>
              <w:rPr>
                <w:rFonts w:ascii="Times New Roman" w:eastAsia="Verdana" w:hAnsi="Times New Roman"/>
                <w:b/>
                <w:sz w:val="24"/>
              </w:rPr>
            </w:pPr>
            <w:r>
              <w:rPr>
                <w:rFonts w:ascii="Times New Roman" w:eastAsia="Verdana" w:hAnsi="Times New Roman"/>
                <w:b/>
                <w:sz w:val="24"/>
              </w:rPr>
              <w:t xml:space="preserve">Module - 5: </w:t>
            </w:r>
            <w:r w:rsidR="00DE3718" w:rsidRPr="00E72673">
              <w:rPr>
                <w:rFonts w:ascii="Times New Roman" w:eastAsia="Verdana" w:hAnsi="Times New Roman"/>
                <w:b/>
                <w:sz w:val="24"/>
              </w:rPr>
              <w:t>Final Analysis and result visualization</w:t>
            </w: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sz w:val="24"/>
              </w:rPr>
            </w:pPr>
            <w:r w:rsidRPr="00F63B04">
              <w:rPr>
                <w:rFonts w:ascii="Times New Roman" w:eastAsia="Verdana" w:hAnsi="Times New Roman"/>
                <w:sz w:val="24"/>
              </w:rPr>
              <w:t xml:space="preserve">The hypothesis of the </w:t>
            </w:r>
            <w:r>
              <w:rPr>
                <w:rFonts w:ascii="Times New Roman" w:eastAsia="Verdana" w:hAnsi="Times New Roman"/>
                <w:sz w:val="24"/>
              </w:rPr>
              <w:t>project focuses</w:t>
            </w:r>
            <w:r w:rsidRPr="00F63B04">
              <w:rPr>
                <w:rFonts w:ascii="Times New Roman" w:eastAsia="Verdana" w:hAnsi="Times New Roman"/>
                <w:sz w:val="24"/>
              </w:rPr>
              <w:t xml:space="preserve"> stated that the </w:t>
            </w:r>
            <w:r>
              <w:rPr>
                <w:rFonts w:ascii="Times New Roman" w:eastAsia="Verdana" w:hAnsi="Times New Roman"/>
                <w:sz w:val="24"/>
              </w:rPr>
              <w:t>Indian cricket</w:t>
            </w:r>
            <w:r w:rsidRPr="00F63B04">
              <w:rPr>
                <w:rFonts w:ascii="Times New Roman" w:eastAsia="Verdana" w:hAnsi="Times New Roman"/>
                <w:sz w:val="24"/>
              </w:rPr>
              <w:t xml:space="preserve"> fans’ would experience more negative emotions after the</w:t>
            </w:r>
            <w:r>
              <w:rPr>
                <w:rFonts w:ascii="Times New Roman" w:eastAsia="Verdana" w:hAnsi="Times New Roman"/>
                <w:sz w:val="24"/>
              </w:rPr>
              <w:t xml:space="preserve"> Indian</w:t>
            </w:r>
            <w:r w:rsidRPr="00F63B04">
              <w:rPr>
                <w:rFonts w:ascii="Times New Roman" w:eastAsia="Verdana" w:hAnsi="Times New Roman"/>
                <w:sz w:val="24"/>
              </w:rPr>
              <w:t xml:space="preserve"> team </w:t>
            </w:r>
            <w:r>
              <w:rPr>
                <w:rFonts w:ascii="Times New Roman" w:eastAsia="Verdana" w:hAnsi="Times New Roman"/>
                <w:sz w:val="24"/>
              </w:rPr>
              <w:t>tends to lose</w:t>
            </w:r>
            <w:r w:rsidRPr="00F63B04">
              <w:rPr>
                <w:rFonts w:ascii="Times New Roman" w:eastAsia="Verdana" w:hAnsi="Times New Roman"/>
                <w:sz w:val="24"/>
              </w:rPr>
              <w:t xml:space="preserve"> and that the fans would experience positive</w:t>
            </w:r>
            <w:r>
              <w:rPr>
                <w:rFonts w:ascii="Times New Roman" w:eastAsia="Verdana" w:hAnsi="Times New Roman"/>
                <w:sz w:val="24"/>
              </w:rPr>
              <w:t xml:space="preserve"> </w:t>
            </w:r>
            <w:r w:rsidRPr="00F63B04">
              <w:rPr>
                <w:rFonts w:ascii="Times New Roman" w:eastAsia="Verdana" w:hAnsi="Times New Roman"/>
                <w:sz w:val="24"/>
              </w:rPr>
              <w:t xml:space="preserve">emotions after the </w:t>
            </w:r>
            <w:proofErr w:type="spellStart"/>
            <w:r>
              <w:rPr>
                <w:rFonts w:ascii="Times New Roman" w:eastAsia="Verdana" w:hAnsi="Times New Roman"/>
                <w:sz w:val="24"/>
              </w:rPr>
              <w:t>indian</w:t>
            </w:r>
            <w:proofErr w:type="spellEnd"/>
            <w:r>
              <w:rPr>
                <w:rFonts w:ascii="Times New Roman" w:eastAsia="Verdana" w:hAnsi="Times New Roman"/>
                <w:sz w:val="24"/>
              </w:rPr>
              <w:t xml:space="preserve"> team scored</w:t>
            </w:r>
            <w:r w:rsidRPr="00F63B04">
              <w:rPr>
                <w:rFonts w:ascii="Times New Roman" w:eastAsia="Verdana" w:hAnsi="Times New Roman"/>
                <w:sz w:val="24"/>
              </w:rPr>
              <w:t>. We examined the patterns</w:t>
            </w:r>
            <w:r>
              <w:rPr>
                <w:rFonts w:ascii="Times New Roman" w:eastAsia="Verdana" w:hAnsi="Times New Roman"/>
                <w:sz w:val="24"/>
              </w:rPr>
              <w:t xml:space="preserve"> </w:t>
            </w:r>
            <w:r w:rsidRPr="00F63B04">
              <w:rPr>
                <w:rFonts w:ascii="Times New Roman" w:eastAsia="Verdana" w:hAnsi="Times New Roman"/>
                <w:sz w:val="24"/>
              </w:rPr>
              <w:t>of the tweets to see whether they were consistent with our expectations.</w:t>
            </w:r>
            <w:r>
              <w:rPr>
                <w:rFonts w:ascii="Times New Roman" w:eastAsia="Verdana" w:hAnsi="Times New Roman"/>
                <w:sz w:val="24"/>
              </w:rPr>
              <w:t xml:space="preserve"> </w:t>
            </w:r>
            <w:r w:rsidRPr="00F63B04">
              <w:rPr>
                <w:rFonts w:ascii="Times New Roman" w:eastAsia="Verdana" w:hAnsi="Times New Roman"/>
                <w:sz w:val="24"/>
              </w:rPr>
              <w:t xml:space="preserve">It should be acknowledged that during </w:t>
            </w:r>
            <w:r>
              <w:rPr>
                <w:rFonts w:ascii="Times New Roman" w:eastAsia="Verdana" w:hAnsi="Times New Roman"/>
                <w:sz w:val="24"/>
              </w:rPr>
              <w:t>cricket</w:t>
            </w:r>
            <w:r w:rsidRPr="00F63B04">
              <w:rPr>
                <w:rFonts w:ascii="Times New Roman" w:eastAsia="Verdana" w:hAnsi="Times New Roman"/>
                <w:sz w:val="24"/>
              </w:rPr>
              <w:t xml:space="preserve"> games, there</w:t>
            </w:r>
            <w:r>
              <w:rPr>
                <w:rFonts w:ascii="Times New Roman" w:eastAsia="Verdana" w:hAnsi="Times New Roman"/>
                <w:sz w:val="24"/>
              </w:rPr>
              <w:t xml:space="preserve"> </w:t>
            </w:r>
            <w:r w:rsidRPr="00F63B04">
              <w:rPr>
                <w:rFonts w:ascii="Times New Roman" w:eastAsia="Verdana" w:hAnsi="Times New Roman"/>
                <w:sz w:val="24"/>
              </w:rPr>
              <w:t xml:space="preserve">are multiple </w:t>
            </w:r>
            <w:proofErr w:type="spellStart"/>
            <w:r>
              <w:rPr>
                <w:rFonts w:ascii="Times New Roman" w:eastAsia="Verdana" w:hAnsi="Times New Roman"/>
                <w:sz w:val="24"/>
              </w:rPr>
              <w:t>wickets</w:t>
            </w:r>
            <w:proofErr w:type="gramStart"/>
            <w:r>
              <w:rPr>
                <w:rFonts w:ascii="Times New Roman" w:eastAsia="Verdana" w:hAnsi="Times New Roman"/>
                <w:sz w:val="24"/>
              </w:rPr>
              <w:t>,boundries</w:t>
            </w:r>
            <w:proofErr w:type="spellEnd"/>
            <w:proofErr w:type="gramEnd"/>
            <w:r w:rsidRPr="00F63B04">
              <w:rPr>
                <w:rFonts w:ascii="Times New Roman" w:eastAsia="Verdana" w:hAnsi="Times New Roman"/>
                <w:sz w:val="24"/>
              </w:rPr>
              <w:t xml:space="preserve"> and incidents of being attacked by the opponents and fouls that may also</w:t>
            </w:r>
            <w:r>
              <w:rPr>
                <w:rFonts w:ascii="Times New Roman" w:eastAsia="Verdana" w:hAnsi="Times New Roman"/>
                <w:sz w:val="24"/>
              </w:rPr>
              <w:t xml:space="preserve"> </w:t>
            </w:r>
            <w:r w:rsidRPr="00F63B04">
              <w:rPr>
                <w:rFonts w:ascii="Times New Roman" w:eastAsia="Verdana" w:hAnsi="Times New Roman"/>
                <w:sz w:val="24"/>
              </w:rPr>
              <w:t>influence one’s emotional responses. Fans may even start celebrating</w:t>
            </w:r>
            <w:r>
              <w:rPr>
                <w:rFonts w:ascii="Times New Roman" w:eastAsia="Verdana" w:hAnsi="Times New Roman"/>
                <w:sz w:val="24"/>
              </w:rPr>
              <w:t xml:space="preserve"> </w:t>
            </w:r>
            <w:r w:rsidRPr="00F63B04">
              <w:rPr>
                <w:rFonts w:ascii="Times New Roman" w:eastAsia="Verdana" w:hAnsi="Times New Roman"/>
                <w:sz w:val="24"/>
              </w:rPr>
              <w:t xml:space="preserve">or experiencing joy when a </w:t>
            </w:r>
            <w:r>
              <w:rPr>
                <w:rFonts w:ascii="Times New Roman" w:eastAsia="Verdana" w:hAnsi="Times New Roman"/>
                <w:sz w:val="24"/>
              </w:rPr>
              <w:t>wicket</w:t>
            </w:r>
            <w:r w:rsidRPr="00F63B04">
              <w:rPr>
                <w:rFonts w:ascii="Times New Roman" w:eastAsia="Verdana" w:hAnsi="Times New Roman"/>
                <w:sz w:val="24"/>
              </w:rPr>
              <w:t xml:space="preserve"> is </w:t>
            </w:r>
            <w:r>
              <w:rPr>
                <w:rFonts w:ascii="Times New Roman" w:eastAsia="Verdana" w:hAnsi="Times New Roman"/>
                <w:sz w:val="24"/>
              </w:rPr>
              <w:t>taken</w:t>
            </w:r>
            <w:r w:rsidRPr="00F63B04">
              <w:rPr>
                <w:rFonts w:ascii="Times New Roman" w:eastAsia="Verdana" w:hAnsi="Times New Roman"/>
                <w:sz w:val="24"/>
              </w:rPr>
              <w:t xml:space="preserve"> </w:t>
            </w:r>
            <w:r>
              <w:rPr>
                <w:rFonts w:ascii="Times New Roman" w:eastAsia="Verdana" w:hAnsi="Times New Roman"/>
                <w:sz w:val="24"/>
              </w:rPr>
              <w:t xml:space="preserve">a </w:t>
            </w:r>
            <w:proofErr w:type="spellStart"/>
            <w:r>
              <w:rPr>
                <w:rFonts w:ascii="Times New Roman" w:eastAsia="Verdana" w:hAnsi="Times New Roman"/>
                <w:sz w:val="24"/>
              </w:rPr>
              <w:t>boundry</w:t>
            </w:r>
            <w:proofErr w:type="spellEnd"/>
            <w:r w:rsidRPr="00F63B04">
              <w:rPr>
                <w:rFonts w:ascii="Times New Roman" w:eastAsia="Verdana" w:hAnsi="Times New Roman"/>
                <w:sz w:val="24"/>
              </w:rPr>
              <w:t xml:space="preserve"> scored. </w:t>
            </w:r>
            <w:r>
              <w:rPr>
                <w:rFonts w:ascii="Times New Roman" w:eastAsia="Verdana" w:hAnsi="Times New Roman"/>
                <w:sz w:val="24"/>
              </w:rPr>
              <w:t>We focused also concentrated on support based analysis and from where the tweets were originating.</w:t>
            </w: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sz w:val="24"/>
              </w:rPr>
            </w:pPr>
            <w:r>
              <w:rPr>
                <w:rFonts w:ascii="Times New Roman" w:eastAsia="Verdana" w:hAnsi="Times New Roman"/>
                <w:sz w:val="24"/>
              </w:rPr>
              <w:t xml:space="preserve">The following visualizations were obtained for the matches we </w:t>
            </w:r>
            <w:proofErr w:type="spellStart"/>
            <w:r>
              <w:rPr>
                <w:rFonts w:ascii="Times New Roman" w:eastAsia="Verdana" w:hAnsi="Times New Roman"/>
                <w:sz w:val="24"/>
              </w:rPr>
              <w:t>analysed</w:t>
            </w:r>
            <w:proofErr w:type="spellEnd"/>
            <w:r>
              <w:rPr>
                <w:rFonts w:ascii="Times New Roman" w:eastAsia="Verdana" w:hAnsi="Times New Roman"/>
                <w:sz w:val="24"/>
              </w:rPr>
              <w:t xml:space="preserve"> :</w:t>
            </w:r>
          </w:p>
          <w:p w:rsidR="00E72673" w:rsidRPr="00286230" w:rsidRDefault="00E72673" w:rsidP="00286230">
            <w:pPr>
              <w:tabs>
                <w:tab w:val="left" w:pos="3330"/>
              </w:tabs>
              <w:autoSpaceDE w:val="0"/>
              <w:autoSpaceDN w:val="0"/>
              <w:adjustRightInd w:val="0"/>
              <w:spacing w:after="0" w:line="360" w:lineRule="auto"/>
              <w:jc w:val="center"/>
              <w:rPr>
                <w:rFonts w:ascii="Times New Roman" w:eastAsia="Verdana" w:hAnsi="Times New Roman"/>
                <w:b/>
                <w:sz w:val="24"/>
              </w:rPr>
            </w:pPr>
            <w:r>
              <w:rPr>
                <w:rFonts w:ascii="Times New Roman" w:eastAsia="Verdana" w:hAnsi="Times New Roman"/>
                <w:noProof/>
                <w:sz w:val="24"/>
              </w:rPr>
              <w:drawing>
                <wp:inline distT="0" distB="0" distL="0" distR="0">
                  <wp:extent cx="5400040" cy="3390265"/>
                  <wp:effectExtent l="0" t="0" r="0" b="635"/>
                  <wp:docPr id="19" name="Picture 19" descr="sentimentanaly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ntimentanalys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90265"/>
                          </a:xfrm>
                          <a:prstGeom prst="rect">
                            <a:avLst/>
                          </a:prstGeom>
                          <a:noFill/>
                          <a:ln>
                            <a:noFill/>
                          </a:ln>
                        </pic:spPr>
                      </pic:pic>
                    </a:graphicData>
                  </a:graphic>
                </wp:inline>
              </w:drawing>
            </w:r>
            <w:r w:rsidR="00286230" w:rsidRPr="00286230">
              <w:rPr>
                <w:rFonts w:ascii="Times New Roman" w:eastAsia="Verdana" w:hAnsi="Times New Roman"/>
                <w:b/>
                <w:sz w:val="24"/>
              </w:rPr>
              <w:t xml:space="preserve">Figure 2- </w:t>
            </w:r>
            <w:r w:rsidRPr="00286230">
              <w:rPr>
                <w:rFonts w:ascii="Times New Roman" w:eastAsia="Verdana" w:hAnsi="Times New Roman"/>
                <w:b/>
                <w:sz w:val="24"/>
              </w:rPr>
              <w:t>Pie-chart shows the distribution of sentiment</w:t>
            </w:r>
            <w:r w:rsidR="00286230">
              <w:rPr>
                <w:rFonts w:ascii="Times New Roman" w:eastAsia="Verdana" w:hAnsi="Times New Roman"/>
                <w:b/>
                <w:sz w:val="24"/>
              </w:rPr>
              <w:t>s</w:t>
            </w:r>
            <w:r w:rsidRPr="00286230">
              <w:rPr>
                <w:rFonts w:ascii="Times New Roman" w:eastAsia="Verdana" w:hAnsi="Times New Roman"/>
                <w:b/>
                <w:sz w:val="24"/>
              </w:rPr>
              <w:t xml:space="preserve"> </w:t>
            </w:r>
            <w:proofErr w:type="spellStart"/>
            <w:r w:rsidRPr="00286230">
              <w:rPr>
                <w:rFonts w:ascii="Times New Roman" w:eastAsia="Verdana" w:hAnsi="Times New Roman"/>
                <w:b/>
                <w:sz w:val="24"/>
              </w:rPr>
              <w:t>analysed</w:t>
            </w:r>
            <w:proofErr w:type="spellEnd"/>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b/>
                <w:sz w:val="24"/>
              </w:rPr>
            </w:pPr>
            <w:r>
              <w:rPr>
                <w:rFonts w:ascii="Times New Roman" w:eastAsia="Verdana" w:hAnsi="Times New Roman"/>
                <w:b/>
                <w:noProof/>
                <w:sz w:val="24"/>
              </w:rPr>
              <w:lastRenderedPageBreak/>
              <w:drawing>
                <wp:inline distT="0" distB="0" distL="0" distR="0">
                  <wp:extent cx="5400040" cy="3510951"/>
                  <wp:effectExtent l="0" t="0" r="0" b="0"/>
                  <wp:docPr id="18" name="Picture 18" descr="create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reated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510951"/>
                          </a:xfrm>
                          <a:prstGeom prst="rect">
                            <a:avLst/>
                          </a:prstGeom>
                          <a:noFill/>
                          <a:ln>
                            <a:noFill/>
                          </a:ln>
                        </pic:spPr>
                      </pic:pic>
                    </a:graphicData>
                  </a:graphic>
                </wp:inline>
              </w:drawing>
            </w:r>
          </w:p>
          <w:p w:rsidR="008E1FBF" w:rsidRDefault="008E1FBF" w:rsidP="008E1FBF">
            <w:pPr>
              <w:tabs>
                <w:tab w:val="left" w:pos="3330"/>
              </w:tabs>
              <w:autoSpaceDE w:val="0"/>
              <w:autoSpaceDN w:val="0"/>
              <w:adjustRightInd w:val="0"/>
              <w:spacing w:after="0" w:line="360" w:lineRule="auto"/>
              <w:jc w:val="center"/>
              <w:rPr>
                <w:rFonts w:ascii="Times New Roman" w:eastAsia="Verdana" w:hAnsi="Times New Roman"/>
                <w:b/>
                <w:sz w:val="24"/>
              </w:rPr>
            </w:pPr>
          </w:p>
          <w:p w:rsidR="00E72673" w:rsidRPr="008E1FBF" w:rsidRDefault="008E1FBF" w:rsidP="008E1FBF">
            <w:pPr>
              <w:tabs>
                <w:tab w:val="left" w:pos="3330"/>
              </w:tabs>
              <w:autoSpaceDE w:val="0"/>
              <w:autoSpaceDN w:val="0"/>
              <w:adjustRightInd w:val="0"/>
              <w:spacing w:after="0" w:line="360" w:lineRule="auto"/>
              <w:jc w:val="center"/>
              <w:rPr>
                <w:rFonts w:ascii="Times New Roman" w:eastAsia="Verdana" w:hAnsi="Times New Roman"/>
                <w:b/>
                <w:sz w:val="24"/>
              </w:rPr>
            </w:pPr>
            <w:r w:rsidRPr="008E1FBF">
              <w:rPr>
                <w:rFonts w:ascii="Times New Roman" w:eastAsia="Verdana" w:hAnsi="Times New Roman"/>
                <w:b/>
                <w:sz w:val="24"/>
              </w:rPr>
              <w:t xml:space="preserve">Figure 3 - </w:t>
            </w:r>
            <w:r w:rsidR="00857ED6">
              <w:rPr>
                <w:rFonts w:ascii="Times New Roman" w:eastAsia="Verdana" w:hAnsi="Times New Roman"/>
                <w:b/>
                <w:sz w:val="24"/>
              </w:rPr>
              <w:t>Graph shows maximum number</w:t>
            </w:r>
            <w:r w:rsidR="00E72673" w:rsidRPr="008E1FBF">
              <w:rPr>
                <w:rFonts w:ascii="Times New Roman" w:eastAsia="Verdana" w:hAnsi="Times New Roman"/>
                <w:b/>
                <w:sz w:val="24"/>
              </w:rPr>
              <w:t xml:space="preserve"> of tweets collected at a particular instant</w:t>
            </w: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sz w:val="24"/>
              </w:rPr>
            </w:pPr>
          </w:p>
          <w:p w:rsidR="00E72673" w:rsidRPr="00980F0A" w:rsidRDefault="00E72673" w:rsidP="00E72673">
            <w:pPr>
              <w:tabs>
                <w:tab w:val="left" w:pos="3330"/>
              </w:tabs>
              <w:autoSpaceDE w:val="0"/>
              <w:autoSpaceDN w:val="0"/>
              <w:adjustRightInd w:val="0"/>
              <w:spacing w:after="0" w:line="360" w:lineRule="auto"/>
              <w:jc w:val="both"/>
              <w:rPr>
                <w:rFonts w:ascii="Times New Roman" w:eastAsia="Verdana" w:hAnsi="Times New Roman"/>
                <w:sz w:val="24"/>
              </w:rPr>
            </w:pP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b/>
                <w:sz w:val="24"/>
              </w:rPr>
            </w:pPr>
            <w:r>
              <w:rPr>
                <w:rFonts w:ascii="Times New Roman" w:eastAsia="Verdana" w:hAnsi="Times New Roman"/>
                <w:b/>
                <w:noProof/>
                <w:sz w:val="24"/>
              </w:rPr>
              <w:drawing>
                <wp:inline distT="0" distB="0" distL="0" distR="0">
                  <wp:extent cx="5408583" cy="2631056"/>
                  <wp:effectExtent l="0" t="0" r="1905" b="0"/>
                  <wp:docPr id="17" name="Picture 17" descr="use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sersuppo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1087" cy="2637139"/>
                          </a:xfrm>
                          <a:prstGeom prst="rect">
                            <a:avLst/>
                          </a:prstGeom>
                          <a:noFill/>
                          <a:ln>
                            <a:noFill/>
                          </a:ln>
                        </pic:spPr>
                      </pic:pic>
                    </a:graphicData>
                  </a:graphic>
                </wp:inline>
              </w:drawing>
            </w:r>
          </w:p>
          <w:p w:rsidR="008E1FBF" w:rsidRDefault="008E1FBF" w:rsidP="008E1FBF">
            <w:pPr>
              <w:tabs>
                <w:tab w:val="left" w:pos="3330"/>
              </w:tabs>
              <w:autoSpaceDE w:val="0"/>
              <w:autoSpaceDN w:val="0"/>
              <w:adjustRightInd w:val="0"/>
              <w:spacing w:after="0" w:line="360" w:lineRule="auto"/>
              <w:jc w:val="center"/>
              <w:rPr>
                <w:rFonts w:ascii="Times New Roman" w:eastAsia="Verdana" w:hAnsi="Times New Roman"/>
                <w:b/>
                <w:sz w:val="24"/>
                <w:szCs w:val="24"/>
              </w:rPr>
            </w:pPr>
          </w:p>
          <w:p w:rsidR="00E72673" w:rsidRPr="008E1FBF" w:rsidRDefault="008E1FBF" w:rsidP="008E1FBF">
            <w:pPr>
              <w:tabs>
                <w:tab w:val="left" w:pos="3330"/>
              </w:tabs>
              <w:autoSpaceDE w:val="0"/>
              <w:autoSpaceDN w:val="0"/>
              <w:adjustRightInd w:val="0"/>
              <w:spacing w:after="0" w:line="360" w:lineRule="auto"/>
              <w:jc w:val="center"/>
              <w:rPr>
                <w:rFonts w:ascii="Times New Roman" w:eastAsia="Verdana" w:hAnsi="Times New Roman"/>
                <w:b/>
                <w:sz w:val="24"/>
                <w:szCs w:val="24"/>
              </w:rPr>
            </w:pPr>
            <w:r w:rsidRPr="008E1FBF">
              <w:rPr>
                <w:rFonts w:ascii="Times New Roman" w:eastAsia="Verdana" w:hAnsi="Times New Roman"/>
                <w:b/>
                <w:sz w:val="24"/>
                <w:szCs w:val="24"/>
              </w:rPr>
              <w:t>Figure 4 -</w:t>
            </w:r>
            <w:r w:rsidR="00E72673" w:rsidRPr="008E1FBF">
              <w:rPr>
                <w:rFonts w:ascii="Times New Roman" w:eastAsia="Verdana" w:hAnsi="Times New Roman"/>
                <w:b/>
                <w:sz w:val="24"/>
                <w:szCs w:val="24"/>
              </w:rPr>
              <w:t xml:space="preserve"> Graph shows the user support </w:t>
            </w:r>
            <w:proofErr w:type="spellStart"/>
            <w:r w:rsidR="00E72673" w:rsidRPr="008E1FBF">
              <w:rPr>
                <w:rFonts w:ascii="Times New Roman" w:eastAsia="Verdana" w:hAnsi="Times New Roman"/>
                <w:b/>
                <w:sz w:val="24"/>
                <w:szCs w:val="24"/>
              </w:rPr>
              <w:t>analysed</w:t>
            </w:r>
            <w:proofErr w:type="spellEnd"/>
            <w:r w:rsidR="00E72673" w:rsidRPr="008E1FBF">
              <w:rPr>
                <w:rFonts w:ascii="Times New Roman" w:eastAsia="Verdana" w:hAnsi="Times New Roman"/>
                <w:b/>
                <w:sz w:val="24"/>
                <w:szCs w:val="24"/>
              </w:rPr>
              <w:t xml:space="preserve"> for a particular team</w:t>
            </w: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b/>
                <w:sz w:val="24"/>
              </w:rPr>
            </w:pP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b/>
                <w:sz w:val="24"/>
              </w:rPr>
            </w:pP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b/>
                <w:sz w:val="24"/>
              </w:rPr>
            </w:pP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b/>
                <w:sz w:val="24"/>
              </w:rPr>
            </w:pP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b/>
                <w:sz w:val="24"/>
              </w:rPr>
            </w:pP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b/>
                <w:sz w:val="24"/>
              </w:rPr>
            </w:pP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b/>
                <w:sz w:val="24"/>
              </w:rPr>
            </w:pPr>
            <w:r>
              <w:rPr>
                <w:rFonts w:ascii="Times New Roman" w:eastAsia="Verdana" w:hAnsi="Times New Roman"/>
                <w:b/>
                <w:noProof/>
                <w:sz w:val="24"/>
              </w:rPr>
              <w:drawing>
                <wp:inline distT="0" distB="0" distL="0" distR="0">
                  <wp:extent cx="5400040" cy="2898775"/>
                  <wp:effectExtent l="0" t="0" r="0" b="0"/>
                  <wp:docPr id="16" name="Picture 16" descr="fol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llow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898775"/>
                          </a:xfrm>
                          <a:prstGeom prst="rect">
                            <a:avLst/>
                          </a:prstGeom>
                          <a:noFill/>
                          <a:ln>
                            <a:noFill/>
                          </a:ln>
                        </pic:spPr>
                      </pic:pic>
                    </a:graphicData>
                  </a:graphic>
                </wp:inline>
              </w:drawing>
            </w:r>
          </w:p>
          <w:p w:rsidR="00E72673" w:rsidRPr="008E1FBF" w:rsidRDefault="008E1FBF" w:rsidP="008E1FBF">
            <w:pPr>
              <w:tabs>
                <w:tab w:val="left" w:pos="3330"/>
              </w:tabs>
              <w:autoSpaceDE w:val="0"/>
              <w:autoSpaceDN w:val="0"/>
              <w:adjustRightInd w:val="0"/>
              <w:spacing w:after="0" w:line="360" w:lineRule="auto"/>
              <w:jc w:val="center"/>
              <w:rPr>
                <w:rFonts w:ascii="Times New Roman" w:eastAsia="Verdana" w:hAnsi="Times New Roman"/>
                <w:b/>
                <w:sz w:val="24"/>
              </w:rPr>
            </w:pPr>
            <w:r>
              <w:rPr>
                <w:rFonts w:ascii="Times New Roman" w:eastAsia="Verdana" w:hAnsi="Times New Roman"/>
                <w:b/>
                <w:sz w:val="24"/>
              </w:rPr>
              <w:t xml:space="preserve">Figure 5 </w:t>
            </w:r>
            <w:r w:rsidRPr="008E1FBF">
              <w:rPr>
                <w:rFonts w:ascii="Times New Roman" w:eastAsia="Verdana" w:hAnsi="Times New Roman"/>
                <w:b/>
                <w:sz w:val="24"/>
              </w:rPr>
              <w:t xml:space="preserve">- </w:t>
            </w:r>
            <w:r w:rsidR="00E72673" w:rsidRPr="008E1FBF">
              <w:rPr>
                <w:rFonts w:ascii="Times New Roman" w:eastAsia="Verdana" w:hAnsi="Times New Roman"/>
                <w:b/>
                <w:sz w:val="24"/>
              </w:rPr>
              <w:t>Graph shows the ranges of follower of the user who tweeted(hence popularity)</w:t>
            </w:r>
          </w:p>
          <w:p w:rsidR="00E72673" w:rsidRPr="00980F0A" w:rsidRDefault="00E72673" w:rsidP="00E72673">
            <w:pPr>
              <w:tabs>
                <w:tab w:val="left" w:pos="3330"/>
              </w:tabs>
              <w:autoSpaceDE w:val="0"/>
              <w:autoSpaceDN w:val="0"/>
              <w:adjustRightInd w:val="0"/>
              <w:spacing w:after="0" w:line="360" w:lineRule="auto"/>
              <w:jc w:val="both"/>
              <w:rPr>
                <w:rFonts w:ascii="Times New Roman" w:eastAsia="Verdana" w:hAnsi="Times New Roman"/>
                <w:sz w:val="24"/>
              </w:rPr>
            </w:pPr>
          </w:p>
          <w:p w:rsidR="00E72673" w:rsidRDefault="00E72673" w:rsidP="00E72673">
            <w:pPr>
              <w:tabs>
                <w:tab w:val="left" w:pos="3330"/>
              </w:tabs>
              <w:autoSpaceDE w:val="0"/>
              <w:autoSpaceDN w:val="0"/>
              <w:adjustRightInd w:val="0"/>
              <w:spacing w:after="0" w:line="360" w:lineRule="auto"/>
              <w:jc w:val="both"/>
              <w:rPr>
                <w:rFonts w:ascii="Times New Roman" w:eastAsia="Verdana" w:hAnsi="Times New Roman"/>
                <w:b/>
                <w:sz w:val="24"/>
              </w:rPr>
            </w:pPr>
            <w:r>
              <w:rPr>
                <w:rFonts w:ascii="Times New Roman" w:eastAsia="Verdana" w:hAnsi="Times New Roman"/>
                <w:b/>
                <w:noProof/>
                <w:sz w:val="24"/>
              </w:rPr>
              <w:drawing>
                <wp:inline distT="0" distB="0" distL="0" distR="0">
                  <wp:extent cx="5400040" cy="3321170"/>
                  <wp:effectExtent l="0" t="0" r="0" b="0"/>
                  <wp:docPr id="13" name="Picture 13"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o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4528" cy="3323930"/>
                          </a:xfrm>
                          <a:prstGeom prst="rect">
                            <a:avLst/>
                          </a:prstGeom>
                          <a:noFill/>
                          <a:ln>
                            <a:noFill/>
                          </a:ln>
                        </pic:spPr>
                      </pic:pic>
                    </a:graphicData>
                  </a:graphic>
                </wp:inline>
              </w:drawing>
            </w:r>
          </w:p>
          <w:p w:rsidR="00E72673" w:rsidRPr="008E1FBF" w:rsidRDefault="008E1FBF" w:rsidP="008E1FBF">
            <w:pPr>
              <w:tabs>
                <w:tab w:val="left" w:pos="3330"/>
              </w:tabs>
              <w:autoSpaceDE w:val="0"/>
              <w:autoSpaceDN w:val="0"/>
              <w:adjustRightInd w:val="0"/>
              <w:spacing w:after="0" w:line="360" w:lineRule="auto"/>
              <w:jc w:val="center"/>
              <w:rPr>
                <w:rFonts w:ascii="Times New Roman" w:eastAsia="Verdana" w:hAnsi="Times New Roman"/>
                <w:b/>
                <w:sz w:val="24"/>
              </w:rPr>
            </w:pPr>
            <w:r>
              <w:rPr>
                <w:rFonts w:ascii="Times New Roman" w:eastAsia="Verdana" w:hAnsi="Times New Roman"/>
                <w:b/>
                <w:sz w:val="24"/>
              </w:rPr>
              <w:t>Figure 6</w:t>
            </w:r>
            <w:r w:rsidRPr="008E1FBF">
              <w:rPr>
                <w:rFonts w:ascii="Times New Roman" w:eastAsia="Verdana" w:hAnsi="Times New Roman"/>
                <w:b/>
                <w:sz w:val="24"/>
              </w:rPr>
              <w:t xml:space="preserve"> - </w:t>
            </w:r>
            <w:r w:rsidR="00E72673" w:rsidRPr="008E1FBF">
              <w:rPr>
                <w:rFonts w:ascii="Times New Roman" w:eastAsia="Verdana" w:hAnsi="Times New Roman"/>
                <w:b/>
                <w:sz w:val="24"/>
              </w:rPr>
              <w:t xml:space="preserve">Graph shows the </w:t>
            </w:r>
            <w:proofErr w:type="spellStart"/>
            <w:r w:rsidR="00E72673" w:rsidRPr="008E1FBF">
              <w:rPr>
                <w:rFonts w:ascii="Times New Roman" w:eastAsia="Verdana" w:hAnsi="Times New Roman"/>
                <w:b/>
                <w:sz w:val="24"/>
              </w:rPr>
              <w:t>loction</w:t>
            </w:r>
            <w:proofErr w:type="spellEnd"/>
            <w:r w:rsidR="00E72673" w:rsidRPr="008E1FBF">
              <w:rPr>
                <w:rFonts w:ascii="Times New Roman" w:eastAsia="Verdana" w:hAnsi="Times New Roman"/>
                <w:b/>
                <w:sz w:val="24"/>
              </w:rPr>
              <w:t xml:space="preserve"> of tweets origination</w:t>
            </w:r>
          </w:p>
          <w:p w:rsidR="00E72673" w:rsidRPr="00DE3718" w:rsidRDefault="00E72673" w:rsidP="00E72673">
            <w:pPr>
              <w:tabs>
                <w:tab w:val="left" w:pos="3330"/>
              </w:tabs>
              <w:autoSpaceDE w:val="0"/>
              <w:autoSpaceDN w:val="0"/>
              <w:adjustRightInd w:val="0"/>
              <w:spacing w:after="0" w:line="360" w:lineRule="auto"/>
              <w:jc w:val="both"/>
              <w:rPr>
                <w:rFonts w:ascii="Times New Roman" w:eastAsia="Verdana" w:hAnsi="Times New Roman"/>
                <w:sz w:val="24"/>
              </w:rPr>
            </w:pPr>
          </w:p>
        </w:tc>
      </w:tr>
      <w:tr w:rsidR="00EA26F0" w:rsidRPr="0093212B" w:rsidTr="00D344AB">
        <w:trPr>
          <w:trHeight w:val="103"/>
        </w:trPr>
        <w:tc>
          <w:tcPr>
            <w:tcW w:w="1350" w:type="dxa"/>
          </w:tcPr>
          <w:p w:rsidR="00EA26F0" w:rsidRPr="0093212B" w:rsidRDefault="00EA26F0" w:rsidP="00EA26F0">
            <w:pPr>
              <w:tabs>
                <w:tab w:val="left" w:pos="3330"/>
              </w:tabs>
              <w:autoSpaceDE w:val="0"/>
              <w:autoSpaceDN w:val="0"/>
              <w:adjustRightInd w:val="0"/>
              <w:spacing w:after="0" w:line="360" w:lineRule="auto"/>
              <w:rPr>
                <w:rFonts w:ascii="Times New Roman" w:eastAsia="Arial Unicode MS" w:hAnsi="Times New Roman"/>
                <w:b/>
                <w:sz w:val="36"/>
                <w:szCs w:val="36"/>
              </w:rPr>
            </w:pPr>
            <w:r>
              <w:rPr>
                <w:rFonts w:ascii="Times New Roman" w:eastAsia="Arial Unicode MS" w:hAnsi="Times New Roman"/>
                <w:b/>
                <w:sz w:val="36"/>
                <w:szCs w:val="36"/>
              </w:rPr>
              <w:lastRenderedPageBreak/>
              <w:t>3.3</w:t>
            </w:r>
          </w:p>
        </w:tc>
        <w:tc>
          <w:tcPr>
            <w:tcW w:w="8820" w:type="dxa"/>
            <w:gridSpan w:val="7"/>
          </w:tcPr>
          <w:p w:rsidR="00EA26F0" w:rsidRPr="0093212B" w:rsidRDefault="00EA26F0" w:rsidP="00EA26F0">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Arial Unicode MS" w:hAnsi="Times New Roman"/>
                <w:b/>
                <w:sz w:val="36"/>
                <w:szCs w:val="36"/>
              </w:rPr>
              <w:t>High Level Design Diagrams</w:t>
            </w:r>
          </w:p>
        </w:tc>
      </w:tr>
      <w:tr w:rsidR="00EA26F0" w:rsidRPr="0093212B" w:rsidTr="00D344AB">
        <w:trPr>
          <w:trHeight w:val="103"/>
        </w:trPr>
        <w:tc>
          <w:tcPr>
            <w:tcW w:w="1350" w:type="dxa"/>
          </w:tcPr>
          <w:p w:rsidR="00EA26F0" w:rsidRDefault="00EA26F0" w:rsidP="00EA26F0">
            <w:pPr>
              <w:tabs>
                <w:tab w:val="left" w:pos="3330"/>
              </w:tabs>
              <w:autoSpaceDE w:val="0"/>
              <w:autoSpaceDN w:val="0"/>
              <w:adjustRightInd w:val="0"/>
              <w:spacing w:after="0" w:line="360" w:lineRule="auto"/>
              <w:rPr>
                <w:rFonts w:ascii="Times New Roman" w:eastAsia="Arial Unicode MS" w:hAnsi="Times New Roman"/>
                <w:b/>
                <w:sz w:val="36"/>
                <w:szCs w:val="36"/>
              </w:rPr>
            </w:pPr>
          </w:p>
        </w:tc>
        <w:tc>
          <w:tcPr>
            <w:tcW w:w="8820" w:type="dxa"/>
            <w:gridSpan w:val="7"/>
          </w:tcPr>
          <w:p w:rsidR="00EA26F0" w:rsidRDefault="00EA26F0" w:rsidP="00EA26F0">
            <w:pPr>
              <w:tabs>
                <w:tab w:val="left" w:pos="3330"/>
              </w:tabs>
              <w:autoSpaceDE w:val="0"/>
              <w:autoSpaceDN w:val="0"/>
              <w:adjustRightInd w:val="0"/>
              <w:spacing w:after="0" w:line="360" w:lineRule="auto"/>
              <w:jc w:val="both"/>
              <w:rPr>
                <w:rFonts w:ascii="Times New Roman" w:eastAsia="Arial Unicode MS" w:hAnsi="Times New Roman"/>
                <w:b/>
                <w:sz w:val="36"/>
                <w:szCs w:val="36"/>
              </w:rPr>
            </w:pPr>
          </w:p>
        </w:tc>
      </w:tr>
      <w:tr w:rsidR="00EA26F0" w:rsidRPr="0093212B" w:rsidTr="00D344AB">
        <w:trPr>
          <w:trHeight w:val="103"/>
        </w:trPr>
        <w:tc>
          <w:tcPr>
            <w:tcW w:w="1350" w:type="dxa"/>
          </w:tcPr>
          <w:p w:rsidR="00EA26F0" w:rsidRPr="005B33E1" w:rsidRDefault="00EA26F0" w:rsidP="00EA26F0">
            <w:pPr>
              <w:rPr>
                <w:rFonts w:ascii="Times New Roman" w:eastAsia="Arial Unicode MS" w:hAnsi="Times New Roman"/>
                <w:sz w:val="32"/>
                <w:szCs w:val="24"/>
              </w:rPr>
            </w:pPr>
            <w:r>
              <w:rPr>
                <w:rFonts w:ascii="Times New Roman" w:eastAsia="Arial Unicode MS" w:hAnsi="Times New Roman"/>
                <w:b/>
                <w:sz w:val="32"/>
                <w:szCs w:val="36"/>
              </w:rPr>
              <w:t>3.3.1</w:t>
            </w:r>
          </w:p>
        </w:tc>
        <w:tc>
          <w:tcPr>
            <w:tcW w:w="8820" w:type="dxa"/>
            <w:gridSpan w:val="7"/>
          </w:tcPr>
          <w:p w:rsidR="00EA26F0" w:rsidRPr="005B33E1" w:rsidRDefault="00EA26F0" w:rsidP="00EA26F0">
            <w:pPr>
              <w:rPr>
                <w:rFonts w:ascii="Times New Roman" w:eastAsia="Arial Unicode MS" w:hAnsi="Times New Roman"/>
                <w:sz w:val="32"/>
                <w:szCs w:val="24"/>
              </w:rPr>
            </w:pPr>
            <w:proofErr w:type="spellStart"/>
            <w:r>
              <w:rPr>
                <w:rFonts w:ascii="Times New Roman" w:eastAsia="Arial Unicode MS" w:hAnsi="Times New Roman"/>
                <w:b/>
                <w:sz w:val="32"/>
                <w:szCs w:val="36"/>
              </w:rPr>
              <w:t>Usecase</w:t>
            </w:r>
            <w:proofErr w:type="spellEnd"/>
            <w:r>
              <w:rPr>
                <w:rFonts w:ascii="Times New Roman" w:eastAsia="Arial Unicode MS" w:hAnsi="Times New Roman"/>
                <w:b/>
                <w:sz w:val="32"/>
                <w:szCs w:val="36"/>
              </w:rPr>
              <w:t xml:space="preserve"> Diagram</w:t>
            </w:r>
            <w:r w:rsidR="00BE73D7">
              <w:rPr>
                <w:rFonts w:ascii="Times New Roman" w:eastAsia="Arial Unicode MS" w:hAnsi="Times New Roman"/>
                <w:b/>
                <w:sz w:val="32"/>
                <w:szCs w:val="36"/>
              </w:rPr>
              <w:t>s</w:t>
            </w:r>
          </w:p>
        </w:tc>
      </w:tr>
      <w:tr w:rsidR="00EA26F0" w:rsidRPr="0093212B" w:rsidTr="00D344AB">
        <w:trPr>
          <w:trHeight w:val="103"/>
        </w:trPr>
        <w:tc>
          <w:tcPr>
            <w:tcW w:w="10170" w:type="dxa"/>
            <w:gridSpan w:val="8"/>
          </w:tcPr>
          <w:p w:rsidR="00EA26F0" w:rsidRDefault="00E834A8" w:rsidP="00EA26F0">
            <w:pPr>
              <w:tabs>
                <w:tab w:val="left" w:pos="7902"/>
              </w:tabs>
              <w:jc w:val="center"/>
            </w:pPr>
            <w:r>
              <w:rPr>
                <w:noProof/>
              </w:rPr>
              <w:drawing>
                <wp:inline distT="0" distB="0" distL="0" distR="0" wp14:anchorId="0FC04D6B" wp14:editId="5F66BB90">
                  <wp:extent cx="6317518" cy="5426015"/>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UseCase[1].png"/>
                          <pic:cNvPicPr/>
                        </pic:nvPicPr>
                        <pic:blipFill>
                          <a:blip r:embed="rId16">
                            <a:extLst>
                              <a:ext uri="{28A0092B-C50C-407E-A947-70E740481C1C}">
                                <a14:useLocalDpi xmlns:a14="http://schemas.microsoft.com/office/drawing/2010/main" val="0"/>
                              </a:ext>
                            </a:extLst>
                          </a:blip>
                          <a:stretch>
                            <a:fillRect/>
                          </a:stretch>
                        </pic:blipFill>
                        <pic:spPr>
                          <a:xfrm>
                            <a:off x="0" y="0"/>
                            <a:ext cx="6378325" cy="5478242"/>
                          </a:xfrm>
                          <a:prstGeom prst="rect">
                            <a:avLst/>
                          </a:prstGeom>
                        </pic:spPr>
                      </pic:pic>
                    </a:graphicData>
                  </a:graphic>
                </wp:inline>
              </w:drawing>
            </w:r>
          </w:p>
          <w:p w:rsidR="00EA26F0" w:rsidRPr="00807B1A" w:rsidRDefault="008E1FBF" w:rsidP="00EA26F0">
            <w:pPr>
              <w:tabs>
                <w:tab w:val="left" w:pos="7902"/>
              </w:tabs>
              <w:jc w:val="center"/>
              <w:rPr>
                <w:rFonts w:ascii="Times New Roman" w:eastAsia="Verdana" w:hAnsi="Times New Roman"/>
                <w:b/>
                <w:sz w:val="24"/>
              </w:rPr>
            </w:pPr>
            <w:r>
              <w:rPr>
                <w:rFonts w:ascii="Times New Roman" w:eastAsia="Verdana" w:hAnsi="Times New Roman"/>
                <w:b/>
                <w:sz w:val="24"/>
                <w:szCs w:val="24"/>
              </w:rPr>
              <w:t>Figure 7</w:t>
            </w:r>
            <w:r w:rsidR="00807B1A">
              <w:rPr>
                <w:rFonts w:ascii="Times New Roman" w:eastAsia="Verdana" w:hAnsi="Times New Roman"/>
                <w:b/>
                <w:sz w:val="24"/>
                <w:szCs w:val="24"/>
              </w:rPr>
              <w:t xml:space="preserve"> - </w:t>
            </w:r>
            <w:proofErr w:type="spellStart"/>
            <w:r w:rsidR="00EA26F0" w:rsidRPr="00807B1A">
              <w:rPr>
                <w:rFonts w:ascii="Times New Roman" w:eastAsia="Verdana" w:hAnsi="Times New Roman"/>
                <w:b/>
                <w:sz w:val="24"/>
                <w:szCs w:val="24"/>
              </w:rPr>
              <w:t>Usecase</w:t>
            </w:r>
            <w:proofErr w:type="spellEnd"/>
            <w:r w:rsidR="00EA26F0" w:rsidRPr="00807B1A">
              <w:rPr>
                <w:rFonts w:ascii="Times New Roman" w:eastAsia="Verdana" w:hAnsi="Times New Roman"/>
                <w:b/>
                <w:sz w:val="24"/>
                <w:szCs w:val="24"/>
              </w:rPr>
              <w:t xml:space="preserve"> Diagram</w:t>
            </w:r>
          </w:p>
        </w:tc>
      </w:tr>
      <w:tr w:rsidR="00EA26F0" w:rsidRPr="0093212B" w:rsidTr="00D344AB">
        <w:trPr>
          <w:trHeight w:val="103"/>
        </w:trPr>
        <w:tc>
          <w:tcPr>
            <w:tcW w:w="10170" w:type="dxa"/>
            <w:gridSpan w:val="8"/>
          </w:tcPr>
          <w:p w:rsidR="00EA26F0" w:rsidRDefault="00EA26F0" w:rsidP="00B02ADA">
            <w:pPr>
              <w:tabs>
                <w:tab w:val="left" w:pos="7902"/>
              </w:tabs>
            </w:pPr>
          </w:p>
          <w:p w:rsidR="00EA26F0" w:rsidRDefault="00EA26F0" w:rsidP="00B02ADA">
            <w:pPr>
              <w:tabs>
                <w:tab w:val="left" w:pos="7902"/>
              </w:tabs>
            </w:pPr>
          </w:p>
        </w:tc>
      </w:tr>
      <w:tr w:rsidR="00AB549F" w:rsidRPr="0093212B" w:rsidTr="00D344AB">
        <w:trPr>
          <w:trHeight w:val="103"/>
        </w:trPr>
        <w:tc>
          <w:tcPr>
            <w:tcW w:w="1350" w:type="dxa"/>
          </w:tcPr>
          <w:p w:rsidR="00DF5A06" w:rsidRDefault="00DF5A06"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AB549F" w:rsidRPr="005B33E1" w:rsidRDefault="00313FAA" w:rsidP="00807B1A">
            <w:pPr>
              <w:rPr>
                <w:rFonts w:ascii="Times New Roman" w:eastAsia="Arial Unicode MS" w:hAnsi="Times New Roman"/>
                <w:sz w:val="32"/>
                <w:szCs w:val="24"/>
              </w:rPr>
            </w:pPr>
            <w:r>
              <w:rPr>
                <w:rFonts w:ascii="Times New Roman" w:eastAsia="Arial Unicode MS" w:hAnsi="Times New Roman"/>
                <w:b/>
                <w:sz w:val="32"/>
                <w:szCs w:val="36"/>
              </w:rPr>
              <w:lastRenderedPageBreak/>
              <w:t>3.3.2</w:t>
            </w:r>
          </w:p>
        </w:tc>
        <w:tc>
          <w:tcPr>
            <w:tcW w:w="8820" w:type="dxa"/>
            <w:gridSpan w:val="7"/>
          </w:tcPr>
          <w:p w:rsidR="00DF5A06" w:rsidRDefault="00DF5A06"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AB549F" w:rsidRPr="005B33E1" w:rsidRDefault="00AB549F" w:rsidP="00807B1A">
            <w:pPr>
              <w:rPr>
                <w:rFonts w:ascii="Times New Roman" w:eastAsia="Arial Unicode MS" w:hAnsi="Times New Roman"/>
                <w:sz w:val="32"/>
                <w:szCs w:val="24"/>
              </w:rPr>
            </w:pPr>
            <w:r>
              <w:rPr>
                <w:rFonts w:ascii="Times New Roman" w:eastAsia="Arial Unicode MS" w:hAnsi="Times New Roman"/>
                <w:b/>
                <w:sz w:val="32"/>
                <w:szCs w:val="36"/>
              </w:rPr>
              <w:lastRenderedPageBreak/>
              <w:t>Sequence Diagram</w:t>
            </w:r>
          </w:p>
        </w:tc>
      </w:tr>
      <w:tr w:rsidR="00EA26F0" w:rsidRPr="0093212B" w:rsidTr="00D344AB">
        <w:trPr>
          <w:trHeight w:val="103"/>
        </w:trPr>
        <w:tc>
          <w:tcPr>
            <w:tcW w:w="10170" w:type="dxa"/>
            <w:gridSpan w:val="8"/>
          </w:tcPr>
          <w:p w:rsidR="00EA26F0" w:rsidRDefault="00E834A8" w:rsidP="00AB549F">
            <w:pPr>
              <w:jc w:val="center"/>
              <w:rPr>
                <w:rFonts w:ascii="Times New Roman" w:eastAsia="Verdana" w:hAnsi="Times New Roman"/>
                <w:sz w:val="24"/>
              </w:rPr>
            </w:pPr>
            <w:r>
              <w:rPr>
                <w:rFonts w:ascii="Times New Roman" w:eastAsia="Verdana" w:hAnsi="Times New Roman"/>
                <w:noProof/>
                <w:sz w:val="24"/>
              </w:rPr>
              <w:lastRenderedPageBreak/>
              <w:drawing>
                <wp:inline distT="0" distB="0" distL="0" distR="0">
                  <wp:extent cx="6320549" cy="5865962"/>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twitter.png"/>
                          <pic:cNvPicPr/>
                        </pic:nvPicPr>
                        <pic:blipFill>
                          <a:blip r:embed="rId17">
                            <a:extLst>
                              <a:ext uri="{28A0092B-C50C-407E-A947-70E740481C1C}">
                                <a14:useLocalDpi xmlns:a14="http://schemas.microsoft.com/office/drawing/2010/main" val="0"/>
                              </a:ext>
                            </a:extLst>
                          </a:blip>
                          <a:stretch>
                            <a:fillRect/>
                          </a:stretch>
                        </pic:blipFill>
                        <pic:spPr>
                          <a:xfrm>
                            <a:off x="0" y="0"/>
                            <a:ext cx="6331132" cy="5875784"/>
                          </a:xfrm>
                          <a:prstGeom prst="rect">
                            <a:avLst/>
                          </a:prstGeom>
                        </pic:spPr>
                      </pic:pic>
                    </a:graphicData>
                  </a:graphic>
                </wp:inline>
              </w:drawing>
            </w:r>
          </w:p>
          <w:p w:rsidR="00AB549F" w:rsidRPr="00807B1A" w:rsidRDefault="008E1FBF" w:rsidP="00AB549F">
            <w:pPr>
              <w:jc w:val="center"/>
              <w:rPr>
                <w:rFonts w:ascii="Times New Roman" w:eastAsia="Verdana" w:hAnsi="Times New Roman"/>
                <w:b/>
                <w:sz w:val="24"/>
              </w:rPr>
            </w:pPr>
            <w:r>
              <w:rPr>
                <w:rFonts w:ascii="Times New Roman" w:eastAsia="Verdana" w:hAnsi="Times New Roman"/>
                <w:b/>
                <w:sz w:val="24"/>
                <w:szCs w:val="24"/>
              </w:rPr>
              <w:t xml:space="preserve">Figure 8 </w:t>
            </w:r>
            <w:r w:rsidR="00807B1A">
              <w:rPr>
                <w:rFonts w:ascii="Times New Roman" w:eastAsia="Verdana" w:hAnsi="Times New Roman"/>
                <w:b/>
                <w:sz w:val="24"/>
                <w:szCs w:val="24"/>
              </w:rPr>
              <w:t xml:space="preserve">- </w:t>
            </w:r>
            <w:r w:rsidR="00AB549F" w:rsidRPr="00807B1A">
              <w:rPr>
                <w:rFonts w:ascii="Times New Roman" w:eastAsia="Verdana" w:hAnsi="Times New Roman"/>
                <w:b/>
                <w:sz w:val="24"/>
                <w:szCs w:val="24"/>
              </w:rPr>
              <w:t>Sequence Diagram</w:t>
            </w:r>
          </w:p>
        </w:tc>
      </w:tr>
      <w:tr w:rsidR="00AB549F" w:rsidRPr="0093212B" w:rsidTr="00D344AB">
        <w:trPr>
          <w:trHeight w:val="103"/>
        </w:trPr>
        <w:tc>
          <w:tcPr>
            <w:tcW w:w="1350" w:type="dxa"/>
          </w:tcPr>
          <w:p w:rsidR="00E834A8" w:rsidRDefault="00E834A8"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AB549F" w:rsidRPr="005B33E1" w:rsidRDefault="00313FAA" w:rsidP="00807B1A">
            <w:pPr>
              <w:rPr>
                <w:rFonts w:ascii="Times New Roman" w:eastAsia="Arial Unicode MS" w:hAnsi="Times New Roman"/>
                <w:sz w:val="32"/>
                <w:szCs w:val="24"/>
              </w:rPr>
            </w:pPr>
            <w:r>
              <w:rPr>
                <w:rFonts w:ascii="Times New Roman" w:eastAsia="Arial Unicode MS" w:hAnsi="Times New Roman"/>
                <w:b/>
                <w:sz w:val="32"/>
                <w:szCs w:val="36"/>
              </w:rPr>
              <w:lastRenderedPageBreak/>
              <w:t>3.3.3</w:t>
            </w:r>
          </w:p>
        </w:tc>
        <w:tc>
          <w:tcPr>
            <w:tcW w:w="8820" w:type="dxa"/>
            <w:gridSpan w:val="7"/>
          </w:tcPr>
          <w:p w:rsidR="00E834A8" w:rsidRDefault="00E834A8"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AB549F" w:rsidRPr="005B33E1" w:rsidRDefault="00AB549F" w:rsidP="00807B1A">
            <w:pPr>
              <w:rPr>
                <w:rFonts w:ascii="Times New Roman" w:eastAsia="Arial Unicode MS" w:hAnsi="Times New Roman"/>
                <w:sz w:val="32"/>
                <w:szCs w:val="24"/>
              </w:rPr>
            </w:pPr>
            <w:r>
              <w:rPr>
                <w:rFonts w:ascii="Times New Roman" w:eastAsia="Arial Unicode MS" w:hAnsi="Times New Roman"/>
                <w:b/>
                <w:sz w:val="32"/>
                <w:szCs w:val="36"/>
              </w:rPr>
              <w:lastRenderedPageBreak/>
              <w:t>Data-Flow Diagram</w:t>
            </w:r>
          </w:p>
        </w:tc>
      </w:tr>
      <w:tr w:rsidR="00EA26F0" w:rsidRPr="0093212B" w:rsidTr="00D344AB">
        <w:trPr>
          <w:trHeight w:val="103"/>
        </w:trPr>
        <w:tc>
          <w:tcPr>
            <w:tcW w:w="10170" w:type="dxa"/>
            <w:gridSpan w:val="8"/>
          </w:tcPr>
          <w:p w:rsidR="00EA26F0" w:rsidRDefault="00E834A8" w:rsidP="00AB549F">
            <w:pPr>
              <w:jc w:val="center"/>
            </w:pPr>
            <w:r>
              <w:rPr>
                <w:noProof/>
              </w:rPr>
              <w:lastRenderedPageBreak/>
              <w:drawing>
                <wp:inline distT="0" distB="0" distL="0" distR="0">
                  <wp:extent cx="6320518" cy="529661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twitter.png"/>
                          <pic:cNvPicPr/>
                        </pic:nvPicPr>
                        <pic:blipFill>
                          <a:blip r:embed="rId18">
                            <a:extLst>
                              <a:ext uri="{28A0092B-C50C-407E-A947-70E740481C1C}">
                                <a14:useLocalDpi xmlns:a14="http://schemas.microsoft.com/office/drawing/2010/main" val="0"/>
                              </a:ext>
                            </a:extLst>
                          </a:blip>
                          <a:stretch>
                            <a:fillRect/>
                          </a:stretch>
                        </pic:blipFill>
                        <pic:spPr>
                          <a:xfrm>
                            <a:off x="0" y="0"/>
                            <a:ext cx="6325441" cy="5300745"/>
                          </a:xfrm>
                          <a:prstGeom prst="rect">
                            <a:avLst/>
                          </a:prstGeom>
                        </pic:spPr>
                      </pic:pic>
                    </a:graphicData>
                  </a:graphic>
                </wp:inline>
              </w:drawing>
            </w:r>
          </w:p>
          <w:p w:rsidR="001F6552" w:rsidRDefault="001F6552" w:rsidP="00807B1A">
            <w:pPr>
              <w:jc w:val="center"/>
              <w:rPr>
                <w:rFonts w:ascii="Times New Roman" w:eastAsia="Verdana" w:hAnsi="Times New Roman"/>
                <w:b/>
                <w:sz w:val="24"/>
                <w:szCs w:val="24"/>
              </w:rPr>
            </w:pPr>
          </w:p>
          <w:p w:rsidR="00EA26F0" w:rsidRDefault="008E1FBF" w:rsidP="00807B1A">
            <w:pPr>
              <w:jc w:val="center"/>
              <w:rPr>
                <w:rFonts w:ascii="Times New Roman" w:eastAsia="Verdana" w:hAnsi="Times New Roman"/>
                <w:b/>
                <w:sz w:val="24"/>
                <w:szCs w:val="24"/>
              </w:rPr>
            </w:pPr>
            <w:r>
              <w:rPr>
                <w:rFonts w:ascii="Times New Roman" w:eastAsia="Verdana" w:hAnsi="Times New Roman"/>
                <w:b/>
                <w:sz w:val="24"/>
                <w:szCs w:val="24"/>
              </w:rPr>
              <w:t>Figure 9</w:t>
            </w:r>
            <w:r w:rsidR="00807B1A">
              <w:rPr>
                <w:rFonts w:ascii="Times New Roman" w:eastAsia="Verdana" w:hAnsi="Times New Roman"/>
                <w:b/>
                <w:sz w:val="24"/>
                <w:szCs w:val="24"/>
              </w:rPr>
              <w:t xml:space="preserve"> - </w:t>
            </w:r>
            <w:r w:rsidR="00EA26F0" w:rsidRPr="00807B1A">
              <w:rPr>
                <w:rFonts w:ascii="Times New Roman" w:eastAsia="Verdana" w:hAnsi="Times New Roman"/>
                <w:b/>
                <w:sz w:val="24"/>
                <w:szCs w:val="24"/>
              </w:rPr>
              <w:t xml:space="preserve">Level </w:t>
            </w:r>
            <w:r w:rsidR="00807B1A">
              <w:rPr>
                <w:rFonts w:ascii="Times New Roman" w:eastAsia="Verdana" w:hAnsi="Times New Roman"/>
                <w:b/>
                <w:sz w:val="24"/>
                <w:szCs w:val="24"/>
              </w:rPr>
              <w:t xml:space="preserve">0 </w:t>
            </w:r>
            <w:r w:rsidR="00EA26F0" w:rsidRPr="00807B1A">
              <w:rPr>
                <w:rFonts w:ascii="Times New Roman" w:eastAsia="Verdana" w:hAnsi="Times New Roman"/>
                <w:b/>
                <w:sz w:val="24"/>
                <w:szCs w:val="24"/>
              </w:rPr>
              <w:t>Dataflow Diagram</w:t>
            </w:r>
          </w:p>
          <w:p w:rsidR="00D35C50" w:rsidRDefault="00D35C50" w:rsidP="00807B1A">
            <w:pPr>
              <w:jc w:val="center"/>
              <w:rPr>
                <w:rFonts w:ascii="Times New Roman" w:eastAsia="Verdana" w:hAnsi="Times New Roman"/>
                <w:b/>
                <w:sz w:val="24"/>
                <w:szCs w:val="24"/>
              </w:rPr>
            </w:pPr>
          </w:p>
          <w:p w:rsidR="00D35C50" w:rsidRDefault="00D35C50" w:rsidP="00807B1A">
            <w:pPr>
              <w:jc w:val="center"/>
              <w:rPr>
                <w:rFonts w:ascii="Times New Roman" w:eastAsia="Verdana" w:hAnsi="Times New Roman"/>
                <w:b/>
                <w:sz w:val="24"/>
                <w:szCs w:val="24"/>
              </w:rPr>
            </w:pPr>
          </w:p>
          <w:p w:rsidR="00D35C50" w:rsidRDefault="00D35C50" w:rsidP="00807B1A">
            <w:pPr>
              <w:jc w:val="center"/>
              <w:rPr>
                <w:rFonts w:ascii="Times New Roman" w:eastAsia="Verdana" w:hAnsi="Times New Roman"/>
                <w:b/>
                <w:sz w:val="24"/>
                <w:szCs w:val="24"/>
              </w:rPr>
            </w:pPr>
          </w:p>
          <w:p w:rsidR="00D35C50" w:rsidRPr="00807B1A" w:rsidRDefault="00D35C50" w:rsidP="00AC3055">
            <w:pPr>
              <w:rPr>
                <w:rFonts w:ascii="Times New Roman" w:eastAsia="Verdana" w:hAnsi="Times New Roman"/>
                <w:b/>
                <w:sz w:val="24"/>
              </w:rPr>
            </w:pPr>
          </w:p>
        </w:tc>
      </w:tr>
      <w:tr w:rsidR="00AB549F" w:rsidRPr="0093212B" w:rsidTr="00D344AB">
        <w:trPr>
          <w:trHeight w:val="103"/>
        </w:trPr>
        <w:tc>
          <w:tcPr>
            <w:tcW w:w="1350" w:type="dxa"/>
          </w:tcPr>
          <w:p w:rsidR="00DF5A06" w:rsidRDefault="00DF5A06"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AB549F" w:rsidRPr="005B33E1" w:rsidRDefault="00AB549F" w:rsidP="00807B1A">
            <w:pPr>
              <w:rPr>
                <w:rFonts w:ascii="Times New Roman" w:eastAsia="Arial Unicode MS" w:hAnsi="Times New Roman"/>
                <w:sz w:val="32"/>
                <w:szCs w:val="24"/>
              </w:rPr>
            </w:pPr>
            <w:r>
              <w:rPr>
                <w:rFonts w:ascii="Times New Roman" w:eastAsia="Arial Unicode MS" w:hAnsi="Times New Roman"/>
                <w:b/>
                <w:sz w:val="32"/>
                <w:szCs w:val="36"/>
              </w:rPr>
              <w:lastRenderedPageBreak/>
              <w:t>3.3.7</w:t>
            </w:r>
          </w:p>
        </w:tc>
        <w:tc>
          <w:tcPr>
            <w:tcW w:w="8820" w:type="dxa"/>
            <w:gridSpan w:val="7"/>
          </w:tcPr>
          <w:p w:rsidR="00DF5A06" w:rsidRDefault="00DF5A06" w:rsidP="00807B1A">
            <w:pPr>
              <w:rPr>
                <w:rFonts w:ascii="Times New Roman" w:eastAsia="Arial Unicode MS" w:hAnsi="Times New Roman"/>
                <w:b/>
                <w:sz w:val="32"/>
                <w:szCs w:val="36"/>
              </w:rPr>
            </w:pPr>
          </w:p>
          <w:p w:rsidR="00DF5A06" w:rsidRDefault="00DF5A06" w:rsidP="00807B1A">
            <w:pPr>
              <w:rPr>
                <w:rFonts w:ascii="Times New Roman" w:eastAsia="Arial Unicode MS" w:hAnsi="Times New Roman"/>
                <w:b/>
                <w:sz w:val="32"/>
                <w:szCs w:val="36"/>
              </w:rPr>
            </w:pPr>
          </w:p>
          <w:p w:rsidR="00AB549F" w:rsidRPr="005B33E1" w:rsidRDefault="00AB549F" w:rsidP="00807B1A">
            <w:pPr>
              <w:rPr>
                <w:rFonts w:ascii="Times New Roman" w:eastAsia="Arial Unicode MS" w:hAnsi="Times New Roman"/>
                <w:sz w:val="32"/>
                <w:szCs w:val="24"/>
              </w:rPr>
            </w:pPr>
            <w:r>
              <w:rPr>
                <w:rFonts w:ascii="Times New Roman" w:eastAsia="Arial Unicode MS" w:hAnsi="Times New Roman"/>
                <w:b/>
                <w:sz w:val="32"/>
                <w:szCs w:val="36"/>
              </w:rPr>
              <w:lastRenderedPageBreak/>
              <w:t>PERT Chart</w:t>
            </w:r>
          </w:p>
        </w:tc>
      </w:tr>
      <w:tr w:rsidR="00AB549F" w:rsidRPr="0093212B" w:rsidTr="00D344AB">
        <w:trPr>
          <w:trHeight w:val="103"/>
        </w:trPr>
        <w:tc>
          <w:tcPr>
            <w:tcW w:w="10170" w:type="dxa"/>
            <w:gridSpan w:val="8"/>
          </w:tcPr>
          <w:p w:rsidR="00AB549F" w:rsidRDefault="00E834A8" w:rsidP="00AB549F">
            <w:pPr>
              <w:jc w:val="center"/>
              <w:rPr>
                <w:rFonts w:eastAsia="Calibri"/>
                <w:lang w:bidi="ar-SA"/>
              </w:rPr>
            </w:pPr>
            <w:r>
              <w:rPr>
                <w:noProof/>
              </w:rPr>
              <w:lastRenderedPageBreak/>
              <w:drawing>
                <wp:inline distT="0" distB="0" distL="0" distR="0">
                  <wp:extent cx="7021364" cy="4278702"/>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t chart.png"/>
                          <pic:cNvPicPr/>
                        </pic:nvPicPr>
                        <pic:blipFill>
                          <a:blip r:embed="rId19">
                            <a:extLst>
                              <a:ext uri="{28A0092B-C50C-407E-A947-70E740481C1C}">
                                <a14:useLocalDpi xmlns:a14="http://schemas.microsoft.com/office/drawing/2010/main" val="0"/>
                              </a:ext>
                            </a:extLst>
                          </a:blip>
                          <a:stretch>
                            <a:fillRect/>
                          </a:stretch>
                        </pic:blipFill>
                        <pic:spPr>
                          <a:xfrm>
                            <a:off x="0" y="0"/>
                            <a:ext cx="7044146" cy="4292585"/>
                          </a:xfrm>
                          <a:prstGeom prst="rect">
                            <a:avLst/>
                          </a:prstGeom>
                        </pic:spPr>
                      </pic:pic>
                    </a:graphicData>
                  </a:graphic>
                </wp:inline>
              </w:drawing>
            </w:r>
          </w:p>
          <w:p w:rsidR="00AB549F" w:rsidRDefault="008E1FBF" w:rsidP="004640E1">
            <w:pPr>
              <w:jc w:val="center"/>
              <w:rPr>
                <w:rFonts w:ascii="Times New Roman" w:eastAsia="Verdana" w:hAnsi="Times New Roman"/>
                <w:b/>
                <w:sz w:val="24"/>
              </w:rPr>
            </w:pPr>
            <w:r>
              <w:rPr>
                <w:rFonts w:ascii="Times New Roman" w:eastAsia="Verdana" w:hAnsi="Times New Roman"/>
                <w:b/>
                <w:sz w:val="24"/>
              </w:rPr>
              <w:t>Figure 10</w:t>
            </w:r>
            <w:r w:rsidR="00807B1A">
              <w:rPr>
                <w:rFonts w:ascii="Times New Roman" w:eastAsia="Verdana" w:hAnsi="Times New Roman"/>
                <w:b/>
                <w:sz w:val="24"/>
              </w:rPr>
              <w:t xml:space="preserve"> – P.E.R.T. Chart</w:t>
            </w:r>
          </w:p>
          <w:p w:rsidR="00D35C50" w:rsidRDefault="00D35C50" w:rsidP="004640E1">
            <w:pPr>
              <w:jc w:val="center"/>
              <w:rPr>
                <w:rFonts w:ascii="Times New Roman" w:eastAsia="Verdana" w:hAnsi="Times New Roman"/>
                <w:b/>
                <w:sz w:val="24"/>
              </w:rPr>
            </w:pPr>
          </w:p>
          <w:p w:rsidR="00D35C50" w:rsidRDefault="00D35C50" w:rsidP="004640E1">
            <w:pPr>
              <w:jc w:val="center"/>
              <w:rPr>
                <w:rFonts w:ascii="Times New Roman" w:eastAsia="Verdana" w:hAnsi="Times New Roman"/>
                <w:b/>
                <w:sz w:val="24"/>
              </w:rPr>
            </w:pPr>
          </w:p>
          <w:p w:rsidR="00D35C50" w:rsidRDefault="00D35C50" w:rsidP="004640E1">
            <w:pPr>
              <w:jc w:val="center"/>
              <w:rPr>
                <w:rFonts w:ascii="Times New Roman" w:eastAsia="Verdana" w:hAnsi="Times New Roman"/>
                <w:b/>
                <w:sz w:val="24"/>
              </w:rPr>
            </w:pPr>
          </w:p>
          <w:p w:rsidR="00D35C50" w:rsidRDefault="00D35C50" w:rsidP="004640E1">
            <w:pPr>
              <w:jc w:val="center"/>
              <w:rPr>
                <w:rFonts w:ascii="Times New Roman" w:eastAsia="Verdana" w:hAnsi="Times New Roman"/>
                <w:b/>
                <w:sz w:val="24"/>
              </w:rPr>
            </w:pPr>
          </w:p>
          <w:p w:rsidR="00D35C50" w:rsidRDefault="00D35C50" w:rsidP="004640E1">
            <w:pPr>
              <w:jc w:val="center"/>
              <w:rPr>
                <w:rFonts w:ascii="Times New Roman" w:eastAsia="Arial Unicode MS" w:hAnsi="Times New Roman"/>
                <w:b/>
                <w:sz w:val="32"/>
                <w:szCs w:val="36"/>
              </w:rPr>
            </w:pPr>
          </w:p>
          <w:p w:rsidR="001F6552" w:rsidRDefault="001F6552" w:rsidP="004640E1">
            <w:pPr>
              <w:jc w:val="center"/>
              <w:rPr>
                <w:rFonts w:ascii="Times New Roman" w:eastAsia="Arial Unicode MS" w:hAnsi="Times New Roman"/>
                <w:b/>
                <w:sz w:val="32"/>
                <w:szCs w:val="36"/>
              </w:rPr>
            </w:pPr>
          </w:p>
          <w:p w:rsidR="00AC3055" w:rsidRDefault="00AC3055" w:rsidP="004640E1">
            <w:pPr>
              <w:jc w:val="center"/>
              <w:rPr>
                <w:rFonts w:ascii="Times New Roman" w:eastAsia="Arial Unicode MS" w:hAnsi="Times New Roman"/>
                <w:b/>
                <w:sz w:val="32"/>
                <w:szCs w:val="36"/>
              </w:rPr>
            </w:pPr>
          </w:p>
          <w:p w:rsidR="00AC3055" w:rsidRDefault="00AC3055" w:rsidP="004640E1">
            <w:pPr>
              <w:jc w:val="center"/>
              <w:rPr>
                <w:rFonts w:ascii="Times New Roman" w:eastAsia="Arial Unicode MS" w:hAnsi="Times New Roman"/>
                <w:b/>
                <w:sz w:val="32"/>
                <w:szCs w:val="36"/>
              </w:rPr>
            </w:pPr>
          </w:p>
          <w:p w:rsidR="001F6552" w:rsidRDefault="001F6552" w:rsidP="00134A03">
            <w:pPr>
              <w:rPr>
                <w:rFonts w:ascii="Times New Roman" w:eastAsia="Arial Unicode MS" w:hAnsi="Times New Roman"/>
                <w:b/>
                <w:sz w:val="32"/>
                <w:szCs w:val="36"/>
              </w:rPr>
            </w:pPr>
          </w:p>
        </w:tc>
      </w:tr>
      <w:tr w:rsidR="00AB549F" w:rsidRPr="0093212B" w:rsidTr="00D344AB">
        <w:trPr>
          <w:trHeight w:val="103"/>
        </w:trPr>
        <w:tc>
          <w:tcPr>
            <w:tcW w:w="2070" w:type="dxa"/>
            <w:gridSpan w:val="2"/>
          </w:tcPr>
          <w:p w:rsidR="00AB549F" w:rsidRPr="0093212B" w:rsidRDefault="00AB549F" w:rsidP="00AB549F">
            <w:pPr>
              <w:tabs>
                <w:tab w:val="left" w:pos="3330"/>
              </w:tabs>
              <w:autoSpaceDE w:val="0"/>
              <w:autoSpaceDN w:val="0"/>
              <w:adjustRightInd w:val="0"/>
              <w:spacing w:after="0" w:line="360" w:lineRule="auto"/>
              <w:jc w:val="both"/>
              <w:rPr>
                <w:rFonts w:ascii="Times New Roman" w:eastAsia="Arial Unicode MS" w:hAnsi="Times New Roman"/>
                <w:b/>
                <w:sz w:val="48"/>
                <w:szCs w:val="24"/>
              </w:rPr>
            </w:pPr>
            <w:r>
              <w:rPr>
                <w:rFonts w:ascii="Times New Roman" w:eastAsia="Arial Unicode MS" w:hAnsi="Times New Roman"/>
                <w:b/>
                <w:sz w:val="48"/>
                <w:szCs w:val="24"/>
              </w:rPr>
              <w:lastRenderedPageBreak/>
              <w:t>UNIT</w:t>
            </w:r>
            <w:r w:rsidRPr="0093212B">
              <w:rPr>
                <w:rFonts w:ascii="Times New Roman" w:eastAsia="Arial Unicode MS" w:hAnsi="Times New Roman"/>
                <w:b/>
                <w:sz w:val="48"/>
                <w:szCs w:val="24"/>
              </w:rPr>
              <w:t xml:space="preserve">– </w:t>
            </w:r>
            <w:r>
              <w:rPr>
                <w:rFonts w:ascii="Times New Roman" w:eastAsia="Arial Unicode MS" w:hAnsi="Times New Roman"/>
                <w:b/>
                <w:sz w:val="48"/>
                <w:szCs w:val="24"/>
              </w:rPr>
              <w:t>4</w:t>
            </w:r>
          </w:p>
        </w:tc>
        <w:tc>
          <w:tcPr>
            <w:tcW w:w="8100" w:type="dxa"/>
            <w:gridSpan w:val="6"/>
          </w:tcPr>
          <w:p w:rsidR="00AB549F" w:rsidRPr="0093212B" w:rsidRDefault="00AB549F" w:rsidP="00807B1A">
            <w:pPr>
              <w:tabs>
                <w:tab w:val="left" w:pos="3330"/>
              </w:tabs>
              <w:autoSpaceDE w:val="0"/>
              <w:autoSpaceDN w:val="0"/>
              <w:adjustRightInd w:val="0"/>
              <w:spacing w:after="0" w:line="360" w:lineRule="auto"/>
              <w:rPr>
                <w:rFonts w:ascii="Times New Roman" w:eastAsia="Arial Unicode MS" w:hAnsi="Times New Roman"/>
                <w:b/>
                <w:sz w:val="48"/>
                <w:szCs w:val="24"/>
              </w:rPr>
            </w:pPr>
            <w:r>
              <w:rPr>
                <w:rFonts w:ascii="Times New Roman" w:eastAsia="Arial Unicode MS" w:hAnsi="Times New Roman"/>
                <w:b/>
                <w:sz w:val="48"/>
                <w:szCs w:val="24"/>
              </w:rPr>
              <w:t>METHODOLOGY &amp; TEAM</w:t>
            </w:r>
          </w:p>
        </w:tc>
      </w:tr>
      <w:tr w:rsidR="00AB549F" w:rsidRPr="0093212B" w:rsidTr="00D344AB">
        <w:trPr>
          <w:trHeight w:val="103"/>
        </w:trPr>
        <w:tc>
          <w:tcPr>
            <w:tcW w:w="10170" w:type="dxa"/>
            <w:gridSpan w:val="8"/>
          </w:tcPr>
          <w:p w:rsidR="00AB549F" w:rsidRDefault="00AB549F" w:rsidP="00807B1A"/>
        </w:tc>
      </w:tr>
      <w:tr w:rsidR="0020740A" w:rsidRPr="0093212B" w:rsidTr="00D344AB">
        <w:trPr>
          <w:trHeight w:val="103"/>
        </w:trPr>
        <w:tc>
          <w:tcPr>
            <w:tcW w:w="1350" w:type="dxa"/>
          </w:tcPr>
          <w:p w:rsidR="0020740A" w:rsidRPr="0093212B" w:rsidRDefault="0020740A" w:rsidP="0020740A">
            <w:pPr>
              <w:tabs>
                <w:tab w:val="left" w:pos="3330"/>
              </w:tabs>
              <w:autoSpaceDE w:val="0"/>
              <w:autoSpaceDN w:val="0"/>
              <w:adjustRightInd w:val="0"/>
              <w:spacing w:after="0" w:line="360" w:lineRule="auto"/>
              <w:rPr>
                <w:rFonts w:ascii="Times New Roman" w:eastAsia="Arial Unicode MS" w:hAnsi="Times New Roman"/>
                <w:b/>
                <w:sz w:val="36"/>
                <w:szCs w:val="36"/>
              </w:rPr>
            </w:pPr>
            <w:r>
              <w:rPr>
                <w:rFonts w:ascii="Times New Roman" w:eastAsia="Arial Unicode MS" w:hAnsi="Times New Roman"/>
                <w:b/>
                <w:sz w:val="36"/>
                <w:szCs w:val="36"/>
              </w:rPr>
              <w:t>4.1</w:t>
            </w:r>
          </w:p>
        </w:tc>
        <w:tc>
          <w:tcPr>
            <w:tcW w:w="8820" w:type="dxa"/>
            <w:gridSpan w:val="7"/>
          </w:tcPr>
          <w:p w:rsidR="0020740A" w:rsidRPr="0093212B" w:rsidRDefault="0020740A" w:rsidP="00807B1A">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Arial Unicode MS" w:hAnsi="Times New Roman"/>
                <w:b/>
                <w:sz w:val="36"/>
                <w:szCs w:val="36"/>
              </w:rPr>
              <w:t>Introduction to Waterfall Model</w:t>
            </w:r>
          </w:p>
        </w:tc>
      </w:tr>
      <w:tr w:rsidR="00727038" w:rsidRPr="0093212B" w:rsidTr="00D344AB">
        <w:trPr>
          <w:trHeight w:val="103"/>
        </w:trPr>
        <w:tc>
          <w:tcPr>
            <w:tcW w:w="1350" w:type="dxa"/>
          </w:tcPr>
          <w:p w:rsidR="00727038" w:rsidRDefault="00727038" w:rsidP="00B02ADA">
            <w:pPr>
              <w:rPr>
                <w:rFonts w:ascii="Times New Roman" w:eastAsia="Arial Unicode MS" w:hAnsi="Times New Roman"/>
                <w:b/>
                <w:sz w:val="28"/>
                <w:szCs w:val="36"/>
              </w:rPr>
            </w:pPr>
          </w:p>
        </w:tc>
        <w:tc>
          <w:tcPr>
            <w:tcW w:w="8820" w:type="dxa"/>
            <w:gridSpan w:val="7"/>
          </w:tcPr>
          <w:p w:rsidR="00727038" w:rsidRPr="002B376F" w:rsidRDefault="00727038" w:rsidP="00727038">
            <w:pPr>
              <w:pStyle w:val="NormalWeb"/>
              <w:spacing w:before="0" w:beforeAutospacing="0" w:after="240" w:afterAutospacing="0" w:line="360" w:lineRule="atLeast"/>
              <w:ind w:left="48" w:right="48"/>
              <w:jc w:val="both"/>
              <w:rPr>
                <w:color w:val="000000"/>
              </w:rPr>
            </w:pPr>
            <w:r w:rsidRPr="002B376F">
              <w:rPr>
                <w:color w:val="000000"/>
              </w:rPr>
              <w:t>The Waterfall Model was first Process Model to be introduced. It is also referred to as a linear-sequential life cycle model. It is very simple to understand and use. In a waterfall model, each phase must be completed before the next phase can begin and there is no overlapping in the phases.</w:t>
            </w:r>
          </w:p>
          <w:p w:rsidR="00727038" w:rsidRPr="002B376F" w:rsidRDefault="00727038" w:rsidP="002B376F">
            <w:pPr>
              <w:pStyle w:val="NormalWeb"/>
              <w:spacing w:before="0" w:beforeAutospacing="0" w:after="240" w:afterAutospacing="0" w:line="360" w:lineRule="atLeast"/>
              <w:ind w:left="48" w:right="48"/>
              <w:jc w:val="both"/>
              <w:rPr>
                <w:color w:val="000000"/>
              </w:rPr>
            </w:pPr>
            <w:r w:rsidRPr="002B376F">
              <w:rPr>
                <w:color w:val="000000"/>
              </w:rPr>
              <w:t>The waterfall Model illustrates the software development process in a linear sequential flow; hence it is also referred to as a linear-sequential life cycle model. This means that any phase in the development process begins only if the previous phase is complete. In waterfall model phases do not overlap. In "The Waterfall" approach, the whole process of software development is divided into separate phases. In Waterfall model, typically, the outcome of one phase acts as the input for the next phase sequentially.</w:t>
            </w:r>
          </w:p>
          <w:p w:rsidR="00727038" w:rsidRPr="002B376F" w:rsidRDefault="00727038" w:rsidP="00727038">
            <w:pPr>
              <w:pStyle w:val="NormalWeb"/>
              <w:spacing w:before="0" w:beforeAutospacing="0" w:after="240" w:afterAutospacing="0" w:line="360" w:lineRule="atLeast"/>
              <w:ind w:left="48" w:right="48"/>
              <w:jc w:val="both"/>
              <w:rPr>
                <w:color w:val="000000"/>
              </w:rPr>
            </w:pPr>
            <w:r w:rsidRPr="002B376F">
              <w:rPr>
                <w:color w:val="000000"/>
              </w:rPr>
              <w:t>Following is a diagrammatic representation of different phases of waterfall model.</w:t>
            </w:r>
          </w:p>
          <w:p w:rsidR="00727038" w:rsidRDefault="007B3207" w:rsidP="002B376F">
            <w:pPr>
              <w:jc w:val="center"/>
              <w:rPr>
                <w:rFonts w:ascii="Times New Roman" w:eastAsia="Verdana" w:hAnsi="Times New Roman"/>
                <w:sz w:val="24"/>
              </w:rPr>
            </w:pPr>
            <w:r>
              <w:rPr>
                <w:noProof/>
                <w:color w:val="465364"/>
                <w:sz w:val="18"/>
                <w:szCs w:val="18"/>
              </w:rPr>
              <w:drawing>
                <wp:inline distT="0" distB="0" distL="0" distR="0" wp14:anchorId="736731CE" wp14:editId="58EEAA63">
                  <wp:extent cx="5075701" cy="2838450"/>
                  <wp:effectExtent l="0" t="0" r="0" b="0"/>
                  <wp:docPr id="39" name="Picture 3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titl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5701" cy="2838450"/>
                          </a:xfrm>
                          <a:prstGeom prst="rect">
                            <a:avLst/>
                          </a:prstGeom>
                          <a:noFill/>
                          <a:ln>
                            <a:noFill/>
                          </a:ln>
                        </pic:spPr>
                      </pic:pic>
                    </a:graphicData>
                  </a:graphic>
                </wp:inline>
              </w:drawing>
            </w:r>
          </w:p>
          <w:p w:rsidR="00807B1A" w:rsidRDefault="00211C43" w:rsidP="002B376F">
            <w:pPr>
              <w:jc w:val="center"/>
              <w:rPr>
                <w:rFonts w:ascii="Times New Roman" w:eastAsia="Verdana" w:hAnsi="Times New Roman"/>
                <w:sz w:val="24"/>
              </w:rPr>
            </w:pPr>
            <w:r>
              <w:rPr>
                <w:rFonts w:ascii="Times New Roman" w:eastAsia="Verdana" w:hAnsi="Times New Roman"/>
                <w:b/>
                <w:sz w:val="24"/>
              </w:rPr>
              <w:t>Figure 11</w:t>
            </w:r>
            <w:r w:rsidR="00807B1A">
              <w:rPr>
                <w:rFonts w:ascii="Times New Roman" w:eastAsia="Verdana" w:hAnsi="Times New Roman"/>
                <w:b/>
                <w:sz w:val="24"/>
              </w:rPr>
              <w:t xml:space="preserve"> – Basic Waterfall Model</w:t>
            </w:r>
          </w:p>
          <w:p w:rsidR="004640E1" w:rsidRDefault="004640E1" w:rsidP="00727038">
            <w:pPr>
              <w:pStyle w:val="NormalWeb"/>
              <w:spacing w:before="0" w:beforeAutospacing="0" w:after="240" w:afterAutospacing="0" w:line="360" w:lineRule="atLeast"/>
              <w:ind w:left="48" w:right="48"/>
              <w:jc w:val="both"/>
              <w:rPr>
                <w:color w:val="000000"/>
              </w:rPr>
            </w:pPr>
          </w:p>
          <w:p w:rsidR="004640E1" w:rsidRDefault="004640E1" w:rsidP="00727038">
            <w:pPr>
              <w:pStyle w:val="NormalWeb"/>
              <w:spacing w:before="0" w:beforeAutospacing="0" w:after="240" w:afterAutospacing="0" w:line="360" w:lineRule="atLeast"/>
              <w:ind w:left="48" w:right="48"/>
              <w:jc w:val="both"/>
              <w:rPr>
                <w:color w:val="000000"/>
              </w:rPr>
            </w:pPr>
          </w:p>
          <w:p w:rsidR="004640E1" w:rsidRDefault="004640E1" w:rsidP="00727038">
            <w:pPr>
              <w:pStyle w:val="NormalWeb"/>
              <w:spacing w:before="0" w:beforeAutospacing="0" w:after="240" w:afterAutospacing="0" w:line="360" w:lineRule="atLeast"/>
              <w:ind w:left="48" w:right="48"/>
              <w:jc w:val="both"/>
              <w:rPr>
                <w:color w:val="000000"/>
              </w:rPr>
            </w:pPr>
          </w:p>
          <w:p w:rsidR="00727038" w:rsidRPr="002B376F" w:rsidRDefault="00727038" w:rsidP="00727038">
            <w:pPr>
              <w:pStyle w:val="NormalWeb"/>
              <w:spacing w:before="0" w:beforeAutospacing="0" w:after="240" w:afterAutospacing="0" w:line="360" w:lineRule="atLeast"/>
              <w:ind w:left="48" w:right="48"/>
              <w:jc w:val="both"/>
              <w:rPr>
                <w:color w:val="000000"/>
              </w:rPr>
            </w:pPr>
            <w:r w:rsidRPr="002B376F">
              <w:rPr>
                <w:color w:val="000000"/>
              </w:rPr>
              <w:lastRenderedPageBreak/>
              <w:t>The sequential phases in Waterfall model are:</w:t>
            </w:r>
          </w:p>
          <w:p w:rsidR="00727038" w:rsidRPr="002B376F" w:rsidRDefault="00727038" w:rsidP="00727038">
            <w:pPr>
              <w:pStyle w:val="NormalWeb"/>
              <w:numPr>
                <w:ilvl w:val="0"/>
                <w:numId w:val="50"/>
              </w:numPr>
              <w:spacing w:before="0" w:beforeAutospacing="0" w:after="240" w:afterAutospacing="0" w:line="360" w:lineRule="atLeast"/>
              <w:ind w:left="768" w:right="48"/>
              <w:jc w:val="both"/>
              <w:rPr>
                <w:color w:val="000000"/>
              </w:rPr>
            </w:pPr>
            <w:r w:rsidRPr="002B376F">
              <w:rPr>
                <w:b/>
                <w:bCs/>
                <w:color w:val="000000"/>
              </w:rPr>
              <w:t>Requirement Gathering and analysis:</w:t>
            </w:r>
            <w:r w:rsidRPr="002B376F">
              <w:rPr>
                <w:rStyle w:val="apple-converted-space"/>
                <w:color w:val="000000"/>
              </w:rPr>
              <w:t> </w:t>
            </w:r>
            <w:r w:rsidRPr="002B376F">
              <w:rPr>
                <w:color w:val="000000"/>
              </w:rPr>
              <w:t>All possible requirements of the system to be developed are captured in this phase and documented in a requirement specification doc.</w:t>
            </w:r>
          </w:p>
          <w:p w:rsidR="00727038" w:rsidRPr="002B376F" w:rsidRDefault="00727038" w:rsidP="00727038">
            <w:pPr>
              <w:pStyle w:val="NormalWeb"/>
              <w:numPr>
                <w:ilvl w:val="0"/>
                <w:numId w:val="50"/>
              </w:numPr>
              <w:spacing w:before="0" w:beforeAutospacing="0" w:after="240" w:afterAutospacing="0" w:line="360" w:lineRule="atLeast"/>
              <w:ind w:left="768" w:right="48"/>
              <w:jc w:val="both"/>
              <w:rPr>
                <w:color w:val="000000"/>
              </w:rPr>
            </w:pPr>
            <w:r w:rsidRPr="002B376F">
              <w:rPr>
                <w:b/>
                <w:bCs/>
                <w:color w:val="000000"/>
              </w:rPr>
              <w:t>System Design:</w:t>
            </w:r>
            <w:r w:rsidRPr="002B376F">
              <w:rPr>
                <w:rStyle w:val="apple-converted-space"/>
                <w:color w:val="000000"/>
              </w:rPr>
              <w:t> </w:t>
            </w:r>
            <w:r w:rsidRPr="002B376F">
              <w:rPr>
                <w:color w:val="000000"/>
              </w:rPr>
              <w:t>The requirement specifications from first phase are studied in this phase and system design is prepared. System Design helps in specifying hardware and system requirements and also helps in defining overall system architecture.</w:t>
            </w:r>
          </w:p>
          <w:p w:rsidR="00727038" w:rsidRPr="002B376F" w:rsidRDefault="00727038" w:rsidP="00727038">
            <w:pPr>
              <w:pStyle w:val="NormalWeb"/>
              <w:numPr>
                <w:ilvl w:val="0"/>
                <w:numId w:val="50"/>
              </w:numPr>
              <w:spacing w:before="0" w:beforeAutospacing="0" w:after="240" w:afterAutospacing="0" w:line="360" w:lineRule="atLeast"/>
              <w:ind w:left="768" w:right="48"/>
              <w:jc w:val="both"/>
              <w:rPr>
                <w:color w:val="000000"/>
              </w:rPr>
            </w:pPr>
            <w:r w:rsidRPr="002B376F">
              <w:rPr>
                <w:b/>
                <w:bCs/>
                <w:color w:val="000000"/>
              </w:rPr>
              <w:t>Implementation:</w:t>
            </w:r>
            <w:r w:rsidRPr="002B376F">
              <w:rPr>
                <w:rStyle w:val="apple-converted-space"/>
                <w:color w:val="000000"/>
              </w:rPr>
              <w:t> </w:t>
            </w:r>
            <w:r w:rsidRPr="002B376F">
              <w:rPr>
                <w:color w:val="000000"/>
              </w:rPr>
              <w:t>With inputs from system design, the system is first developed in small programs called units, which are integrated in the next phase. Each unit is developed and tested for its functionality which is referred to as Unit Testing.</w:t>
            </w:r>
          </w:p>
          <w:p w:rsidR="00727038" w:rsidRPr="002B376F" w:rsidRDefault="00727038" w:rsidP="00727038">
            <w:pPr>
              <w:pStyle w:val="NormalWeb"/>
              <w:numPr>
                <w:ilvl w:val="0"/>
                <w:numId w:val="50"/>
              </w:numPr>
              <w:spacing w:before="0" w:beforeAutospacing="0" w:after="240" w:afterAutospacing="0" w:line="360" w:lineRule="atLeast"/>
              <w:ind w:left="768" w:right="48"/>
              <w:jc w:val="both"/>
              <w:rPr>
                <w:color w:val="000000"/>
              </w:rPr>
            </w:pPr>
            <w:r w:rsidRPr="002B376F">
              <w:rPr>
                <w:b/>
                <w:bCs/>
                <w:color w:val="000000"/>
              </w:rPr>
              <w:t>Integration and Testing:</w:t>
            </w:r>
            <w:r w:rsidRPr="002B376F">
              <w:rPr>
                <w:rStyle w:val="apple-converted-space"/>
                <w:color w:val="000000"/>
              </w:rPr>
              <w:t> </w:t>
            </w:r>
            <w:r w:rsidRPr="002B376F">
              <w:rPr>
                <w:color w:val="000000"/>
              </w:rPr>
              <w:t>All the units developed in the implementation phase are integrated into a system after testing of each unit. Post integration the entire system is tested for any faults and failures.</w:t>
            </w:r>
          </w:p>
          <w:p w:rsidR="00727038" w:rsidRPr="002B376F" w:rsidRDefault="00727038" w:rsidP="00727038">
            <w:pPr>
              <w:pStyle w:val="NormalWeb"/>
              <w:numPr>
                <w:ilvl w:val="0"/>
                <w:numId w:val="50"/>
              </w:numPr>
              <w:spacing w:before="0" w:beforeAutospacing="0" w:after="240" w:afterAutospacing="0" w:line="360" w:lineRule="atLeast"/>
              <w:ind w:left="768" w:right="48"/>
              <w:jc w:val="both"/>
              <w:rPr>
                <w:color w:val="000000"/>
              </w:rPr>
            </w:pPr>
            <w:r w:rsidRPr="002B376F">
              <w:rPr>
                <w:b/>
                <w:bCs/>
                <w:color w:val="000000"/>
              </w:rPr>
              <w:t>Deployment of system:</w:t>
            </w:r>
            <w:r w:rsidRPr="002B376F">
              <w:rPr>
                <w:rStyle w:val="apple-converted-space"/>
                <w:color w:val="000000"/>
              </w:rPr>
              <w:t> </w:t>
            </w:r>
            <w:r w:rsidRPr="002B376F">
              <w:rPr>
                <w:color w:val="000000"/>
              </w:rPr>
              <w:t xml:space="preserve">Once the functional and </w:t>
            </w:r>
            <w:proofErr w:type="spellStart"/>
            <w:r w:rsidRPr="002B376F">
              <w:rPr>
                <w:color w:val="000000"/>
              </w:rPr>
              <w:t>non functional</w:t>
            </w:r>
            <w:proofErr w:type="spellEnd"/>
            <w:r w:rsidRPr="002B376F">
              <w:rPr>
                <w:color w:val="000000"/>
              </w:rPr>
              <w:t xml:space="preserve"> testing is done, the product is deployed in the customer environment or released into the market.</w:t>
            </w:r>
          </w:p>
          <w:p w:rsidR="00727038" w:rsidRPr="002B376F" w:rsidRDefault="00727038" w:rsidP="00727038">
            <w:pPr>
              <w:pStyle w:val="NormalWeb"/>
              <w:numPr>
                <w:ilvl w:val="0"/>
                <w:numId w:val="50"/>
              </w:numPr>
              <w:spacing w:before="0" w:beforeAutospacing="0" w:after="240" w:afterAutospacing="0" w:line="360" w:lineRule="atLeast"/>
              <w:ind w:left="768" w:right="48"/>
              <w:jc w:val="both"/>
              <w:rPr>
                <w:color w:val="000000"/>
              </w:rPr>
            </w:pPr>
            <w:r w:rsidRPr="002B376F">
              <w:rPr>
                <w:b/>
                <w:bCs/>
                <w:color w:val="000000"/>
              </w:rPr>
              <w:t>Maintenance:</w:t>
            </w:r>
            <w:r w:rsidRPr="002B376F">
              <w:rPr>
                <w:rStyle w:val="apple-converted-space"/>
                <w:color w:val="000000"/>
              </w:rPr>
              <w:t> </w:t>
            </w:r>
            <w:r w:rsidRPr="002B376F">
              <w:rPr>
                <w:color w:val="000000"/>
              </w:rPr>
              <w:t>There are some issues which come up in the client environment. To fix those issues patches are released. Also to enhance the product some better versions are released. Maintenance is done to deliver these changes in the customer environment.</w:t>
            </w:r>
          </w:p>
          <w:p w:rsidR="00727038" w:rsidRPr="002B376F" w:rsidRDefault="00727038" w:rsidP="00727038">
            <w:pPr>
              <w:pStyle w:val="NormalWeb"/>
              <w:spacing w:before="0" w:beforeAutospacing="0" w:after="240" w:afterAutospacing="0" w:line="360" w:lineRule="atLeast"/>
              <w:ind w:left="48" w:right="48"/>
              <w:jc w:val="both"/>
              <w:rPr>
                <w:color w:val="000000"/>
              </w:rPr>
            </w:pPr>
            <w:r w:rsidRPr="002B376F">
              <w:rPr>
                <w:color w:val="000000"/>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727038" w:rsidRPr="002B376F" w:rsidRDefault="00727038" w:rsidP="00727038">
            <w:pPr>
              <w:pStyle w:val="NormalWeb"/>
              <w:spacing w:before="0" w:beforeAutospacing="0" w:after="240" w:afterAutospacing="0" w:line="360" w:lineRule="atLeast"/>
              <w:ind w:left="48" w:right="48"/>
              <w:jc w:val="both"/>
              <w:rPr>
                <w:color w:val="000000"/>
              </w:rPr>
            </w:pPr>
            <w:r w:rsidRPr="002B376F">
              <w:rPr>
                <w:color w:val="000000"/>
              </w:rPr>
              <w:t>Every software developed is different and requires a suitable SDLC approach to be followed based on the internal and external factors. Some situations where the use of Waterfall model is most appropriate are:</w:t>
            </w:r>
          </w:p>
          <w:p w:rsidR="00727038" w:rsidRPr="002B376F" w:rsidRDefault="00727038" w:rsidP="00727038">
            <w:pPr>
              <w:pStyle w:val="NormalWeb"/>
              <w:numPr>
                <w:ilvl w:val="0"/>
                <w:numId w:val="51"/>
              </w:numPr>
              <w:spacing w:before="0" w:beforeAutospacing="0" w:after="240" w:afterAutospacing="0" w:line="360" w:lineRule="atLeast"/>
              <w:ind w:left="768" w:right="48"/>
              <w:jc w:val="both"/>
              <w:rPr>
                <w:color w:val="000000"/>
              </w:rPr>
            </w:pPr>
            <w:r w:rsidRPr="002B376F">
              <w:rPr>
                <w:color w:val="000000"/>
              </w:rPr>
              <w:t>Requirements are very well documented, clear and fixed.</w:t>
            </w:r>
          </w:p>
          <w:p w:rsidR="00727038" w:rsidRPr="002B376F" w:rsidRDefault="00727038" w:rsidP="00727038">
            <w:pPr>
              <w:pStyle w:val="NormalWeb"/>
              <w:numPr>
                <w:ilvl w:val="0"/>
                <w:numId w:val="51"/>
              </w:numPr>
              <w:spacing w:before="0" w:beforeAutospacing="0" w:after="240" w:afterAutospacing="0" w:line="360" w:lineRule="atLeast"/>
              <w:ind w:left="768" w:right="48"/>
              <w:jc w:val="both"/>
              <w:rPr>
                <w:color w:val="000000"/>
              </w:rPr>
            </w:pPr>
            <w:r w:rsidRPr="002B376F">
              <w:rPr>
                <w:color w:val="000000"/>
              </w:rPr>
              <w:t>Product definition is stable.</w:t>
            </w:r>
          </w:p>
          <w:p w:rsidR="00727038" w:rsidRPr="00517FDB" w:rsidRDefault="00727038" w:rsidP="00517FDB">
            <w:pPr>
              <w:pStyle w:val="NormalWeb"/>
              <w:numPr>
                <w:ilvl w:val="0"/>
                <w:numId w:val="51"/>
              </w:numPr>
              <w:spacing w:before="0" w:beforeAutospacing="0" w:after="240" w:afterAutospacing="0" w:line="360" w:lineRule="atLeast"/>
              <w:ind w:left="768" w:right="48"/>
              <w:jc w:val="both"/>
              <w:rPr>
                <w:color w:val="000000"/>
              </w:rPr>
            </w:pPr>
            <w:r w:rsidRPr="002B376F">
              <w:rPr>
                <w:color w:val="000000"/>
              </w:rPr>
              <w:t>Technology is understood and is not dynamic.</w:t>
            </w:r>
          </w:p>
          <w:p w:rsidR="00727038" w:rsidRPr="002B376F" w:rsidRDefault="00727038" w:rsidP="00727038">
            <w:pPr>
              <w:pStyle w:val="NormalWeb"/>
              <w:numPr>
                <w:ilvl w:val="0"/>
                <w:numId w:val="51"/>
              </w:numPr>
              <w:spacing w:before="0" w:beforeAutospacing="0" w:after="240" w:afterAutospacing="0" w:line="360" w:lineRule="atLeast"/>
              <w:ind w:left="768" w:right="48"/>
              <w:jc w:val="both"/>
              <w:rPr>
                <w:color w:val="000000"/>
              </w:rPr>
            </w:pPr>
            <w:r w:rsidRPr="002B376F">
              <w:rPr>
                <w:color w:val="000000"/>
              </w:rPr>
              <w:lastRenderedPageBreak/>
              <w:t>Ample resources with required expertise are available to support the product.</w:t>
            </w:r>
          </w:p>
          <w:p w:rsidR="00727038" w:rsidRDefault="00727038" w:rsidP="00727038">
            <w:pPr>
              <w:pStyle w:val="NormalWeb"/>
              <w:numPr>
                <w:ilvl w:val="0"/>
                <w:numId w:val="51"/>
              </w:numPr>
              <w:spacing w:before="0" w:beforeAutospacing="0" w:after="240" w:afterAutospacing="0" w:line="360" w:lineRule="atLeast"/>
              <w:ind w:left="768" w:right="48"/>
              <w:jc w:val="both"/>
              <w:rPr>
                <w:color w:val="000000"/>
              </w:rPr>
            </w:pPr>
            <w:r w:rsidRPr="002B376F">
              <w:rPr>
                <w:color w:val="000000"/>
              </w:rPr>
              <w:t>The project is short.</w:t>
            </w:r>
          </w:p>
          <w:p w:rsidR="00727038" w:rsidRPr="002B376F" w:rsidRDefault="00727038" w:rsidP="00727038">
            <w:pPr>
              <w:pStyle w:val="Heading2"/>
              <w:spacing w:before="48" w:after="48" w:line="360" w:lineRule="atLeast"/>
              <w:ind w:right="48"/>
              <w:outlineLvl w:val="1"/>
              <w:rPr>
                <w:rFonts w:ascii="Times New Roman" w:hAnsi="Times New Roman" w:cs="Times New Roman"/>
                <w:color w:val="121214"/>
                <w:spacing w:val="-15"/>
                <w:sz w:val="24"/>
                <w:szCs w:val="24"/>
              </w:rPr>
            </w:pPr>
            <w:r w:rsidRPr="002B376F">
              <w:rPr>
                <w:rFonts w:ascii="Times New Roman" w:hAnsi="Times New Roman" w:cs="Times New Roman"/>
                <w:b/>
                <w:bCs/>
                <w:color w:val="121214"/>
                <w:spacing w:val="-15"/>
                <w:sz w:val="24"/>
                <w:szCs w:val="24"/>
              </w:rPr>
              <w:t>Waterfall Model Pros &amp; Cons</w:t>
            </w:r>
          </w:p>
          <w:p w:rsidR="00727038" w:rsidRPr="00807B1A" w:rsidRDefault="00727038" w:rsidP="00727038">
            <w:pPr>
              <w:pStyle w:val="Heading3"/>
              <w:spacing w:before="48" w:after="48" w:line="360" w:lineRule="atLeast"/>
              <w:ind w:right="48"/>
              <w:outlineLvl w:val="2"/>
              <w:rPr>
                <w:rFonts w:ascii="Times New Roman" w:hAnsi="Times New Roman" w:cs="Times New Roman"/>
                <w:bCs w:val="0"/>
                <w:color w:val="000000"/>
                <w:sz w:val="24"/>
                <w:szCs w:val="24"/>
              </w:rPr>
            </w:pPr>
            <w:r w:rsidRPr="00807B1A">
              <w:rPr>
                <w:rFonts w:ascii="Times New Roman" w:hAnsi="Times New Roman" w:cs="Times New Roman"/>
                <w:bCs w:val="0"/>
                <w:color w:val="000000"/>
                <w:sz w:val="24"/>
                <w:szCs w:val="24"/>
              </w:rPr>
              <w:t>Advantage</w:t>
            </w:r>
          </w:p>
          <w:p w:rsidR="00727038" w:rsidRPr="002B376F" w:rsidRDefault="00727038" w:rsidP="00727038">
            <w:pPr>
              <w:pStyle w:val="NormalWeb"/>
              <w:spacing w:before="0" w:beforeAutospacing="0" w:after="240" w:afterAutospacing="0" w:line="360" w:lineRule="atLeast"/>
              <w:ind w:left="48" w:right="48"/>
              <w:jc w:val="both"/>
              <w:rPr>
                <w:color w:val="000000"/>
              </w:rPr>
            </w:pPr>
            <w:r w:rsidRPr="002B376F">
              <w:rPr>
                <w:color w:val="000000"/>
              </w:rPr>
              <w:t>The advantage of waterfall development is that it allows for departmentalization and control. A schedule can be set with deadlines for each stage of development and a product can proceed through the development process model phases one by one.</w:t>
            </w:r>
          </w:p>
          <w:p w:rsidR="00727038" w:rsidRPr="002B376F" w:rsidRDefault="00727038" w:rsidP="00727038">
            <w:pPr>
              <w:pStyle w:val="NormalWeb"/>
              <w:spacing w:before="0" w:beforeAutospacing="0" w:after="240" w:afterAutospacing="0" w:line="360" w:lineRule="atLeast"/>
              <w:ind w:left="48" w:right="48"/>
              <w:jc w:val="both"/>
              <w:rPr>
                <w:color w:val="000000"/>
              </w:rPr>
            </w:pPr>
            <w:r w:rsidRPr="002B376F">
              <w:rPr>
                <w:color w:val="000000"/>
              </w:rPr>
              <w:t>Development moves from concept, through design, implementation, testing, installation, troubleshooting, and ends up at operation and maintenance. Each phase of development proceeds in strict order.</w:t>
            </w:r>
          </w:p>
          <w:p w:rsidR="00727038" w:rsidRPr="00807B1A" w:rsidRDefault="00727038" w:rsidP="00727038">
            <w:pPr>
              <w:pStyle w:val="Heading3"/>
              <w:spacing w:before="48" w:after="48" w:line="360" w:lineRule="atLeast"/>
              <w:ind w:right="48"/>
              <w:outlineLvl w:val="2"/>
              <w:rPr>
                <w:rFonts w:ascii="Times New Roman" w:hAnsi="Times New Roman" w:cs="Times New Roman"/>
                <w:bCs w:val="0"/>
                <w:color w:val="000000"/>
                <w:sz w:val="24"/>
                <w:szCs w:val="24"/>
              </w:rPr>
            </w:pPr>
            <w:r w:rsidRPr="00807B1A">
              <w:rPr>
                <w:rFonts w:ascii="Times New Roman" w:hAnsi="Times New Roman" w:cs="Times New Roman"/>
                <w:bCs w:val="0"/>
                <w:color w:val="000000"/>
                <w:sz w:val="24"/>
                <w:szCs w:val="24"/>
              </w:rPr>
              <w:t>Disadvantage</w:t>
            </w:r>
          </w:p>
          <w:p w:rsidR="00727038" w:rsidRDefault="00727038" w:rsidP="002B376F">
            <w:pPr>
              <w:pStyle w:val="NormalWeb"/>
              <w:spacing w:before="0" w:beforeAutospacing="0" w:after="240" w:afterAutospacing="0" w:line="360" w:lineRule="atLeast"/>
              <w:ind w:left="48" w:right="48"/>
              <w:jc w:val="both"/>
              <w:rPr>
                <w:rFonts w:eastAsia="Verdana"/>
              </w:rPr>
            </w:pPr>
            <w:r w:rsidRPr="002B376F">
              <w:rPr>
                <w:color w:val="000000"/>
              </w:rPr>
              <w:t>The disadvantage of waterfall development is that it does not allow for much reflection or revision. Once an application is in the testing stage, it is very difficult to go back and change something that was not well-documented or thought upon in the concept stage.</w:t>
            </w:r>
            <w:r w:rsidR="002B376F">
              <w:rPr>
                <w:rFonts w:eastAsia="Verdana"/>
              </w:rPr>
              <w:t xml:space="preserve"> </w:t>
            </w:r>
          </w:p>
        </w:tc>
      </w:tr>
      <w:tr w:rsidR="0036008B" w:rsidRPr="0093212B" w:rsidTr="00D344AB">
        <w:trPr>
          <w:trHeight w:val="103"/>
        </w:trPr>
        <w:tc>
          <w:tcPr>
            <w:tcW w:w="1350" w:type="dxa"/>
          </w:tcPr>
          <w:p w:rsidR="0036008B" w:rsidRPr="0093212B" w:rsidRDefault="0036008B" w:rsidP="00807B1A">
            <w:pPr>
              <w:tabs>
                <w:tab w:val="left" w:pos="3330"/>
              </w:tabs>
              <w:autoSpaceDE w:val="0"/>
              <w:autoSpaceDN w:val="0"/>
              <w:adjustRightInd w:val="0"/>
              <w:spacing w:after="0" w:line="360" w:lineRule="auto"/>
              <w:rPr>
                <w:rFonts w:ascii="Times New Roman" w:eastAsia="Arial Unicode MS" w:hAnsi="Times New Roman"/>
                <w:b/>
                <w:sz w:val="36"/>
                <w:szCs w:val="36"/>
              </w:rPr>
            </w:pPr>
            <w:r>
              <w:rPr>
                <w:rFonts w:ascii="Times New Roman" w:eastAsia="Arial Unicode MS" w:hAnsi="Times New Roman"/>
                <w:b/>
                <w:sz w:val="36"/>
                <w:szCs w:val="36"/>
              </w:rPr>
              <w:lastRenderedPageBreak/>
              <w:t>4.2</w:t>
            </w:r>
          </w:p>
        </w:tc>
        <w:tc>
          <w:tcPr>
            <w:tcW w:w="8820" w:type="dxa"/>
            <w:gridSpan w:val="7"/>
          </w:tcPr>
          <w:p w:rsidR="0036008B" w:rsidRPr="0036008B" w:rsidRDefault="0036008B" w:rsidP="00807B1A">
            <w:pPr>
              <w:tabs>
                <w:tab w:val="left" w:pos="3330"/>
              </w:tabs>
              <w:autoSpaceDE w:val="0"/>
              <w:autoSpaceDN w:val="0"/>
              <w:adjustRightInd w:val="0"/>
              <w:spacing w:after="0" w:line="360" w:lineRule="auto"/>
              <w:jc w:val="both"/>
              <w:rPr>
                <w:rFonts w:ascii="Times New Roman" w:eastAsia="Arial Unicode MS" w:hAnsi="Times New Roman"/>
                <w:b/>
                <w:sz w:val="36"/>
                <w:szCs w:val="36"/>
              </w:rPr>
            </w:pPr>
            <w:r w:rsidRPr="0036008B">
              <w:rPr>
                <w:rFonts w:ascii="Times New Roman" w:eastAsia="Verdana" w:hAnsi="Times New Roman"/>
                <w:b/>
                <w:sz w:val="36"/>
                <w:szCs w:val="36"/>
              </w:rPr>
              <w:t>Team Members, Roles &amp; Responsibilities</w:t>
            </w:r>
          </w:p>
        </w:tc>
      </w:tr>
      <w:tr w:rsidR="002D711E" w:rsidRPr="0093212B" w:rsidTr="00D344AB">
        <w:trPr>
          <w:trHeight w:val="1639"/>
        </w:trPr>
        <w:tc>
          <w:tcPr>
            <w:tcW w:w="10170" w:type="dxa"/>
            <w:gridSpan w:val="8"/>
          </w:tcPr>
          <w:tbl>
            <w:tblPr>
              <w:tblStyle w:val="TableGrid"/>
              <w:tblW w:w="0" w:type="auto"/>
              <w:tblInd w:w="157" w:type="dxa"/>
              <w:tblLayout w:type="fixed"/>
              <w:tblLook w:val="04A0" w:firstRow="1" w:lastRow="0" w:firstColumn="1" w:lastColumn="0" w:noHBand="0" w:noVBand="1"/>
            </w:tblPr>
            <w:tblGrid>
              <w:gridCol w:w="2430"/>
              <w:gridCol w:w="3892"/>
              <w:gridCol w:w="3398"/>
            </w:tblGrid>
            <w:tr w:rsidR="002D711E" w:rsidTr="004C5B7F">
              <w:trPr>
                <w:trHeight w:val="142"/>
              </w:trPr>
              <w:tc>
                <w:tcPr>
                  <w:tcW w:w="2430" w:type="dxa"/>
                </w:tcPr>
                <w:p w:rsidR="002D711E" w:rsidRPr="004C7C6A" w:rsidRDefault="002D711E" w:rsidP="00807B1A">
                  <w:pPr>
                    <w:tabs>
                      <w:tab w:val="left" w:pos="2152"/>
                    </w:tabs>
                    <w:spacing w:line="334" w:lineRule="auto"/>
                    <w:ind w:right="-55"/>
                    <w:jc w:val="center"/>
                    <w:rPr>
                      <w:rFonts w:ascii="Times New Roman" w:eastAsia="Verdana" w:hAnsi="Times New Roman"/>
                      <w:b/>
                      <w:sz w:val="24"/>
                    </w:rPr>
                  </w:pPr>
                  <w:r>
                    <w:rPr>
                      <w:rFonts w:ascii="Times New Roman" w:eastAsia="Verdana" w:hAnsi="Times New Roman"/>
                      <w:b/>
                      <w:sz w:val="24"/>
                    </w:rPr>
                    <w:t>Team Member</w:t>
                  </w:r>
                </w:p>
              </w:tc>
              <w:tc>
                <w:tcPr>
                  <w:tcW w:w="3892" w:type="dxa"/>
                </w:tcPr>
                <w:p w:rsidR="002D711E" w:rsidRPr="004C7C6A" w:rsidRDefault="002D711E" w:rsidP="002D711E">
                  <w:pPr>
                    <w:tabs>
                      <w:tab w:val="left" w:pos="1294"/>
                    </w:tabs>
                    <w:spacing w:line="334" w:lineRule="auto"/>
                    <w:ind w:right="43"/>
                    <w:jc w:val="center"/>
                    <w:rPr>
                      <w:rFonts w:ascii="Times New Roman" w:eastAsia="Verdana" w:hAnsi="Times New Roman"/>
                      <w:b/>
                      <w:sz w:val="24"/>
                    </w:rPr>
                  </w:pPr>
                  <w:r>
                    <w:rPr>
                      <w:rFonts w:ascii="Times New Roman" w:eastAsia="Verdana" w:hAnsi="Times New Roman"/>
                      <w:b/>
                      <w:sz w:val="24"/>
                    </w:rPr>
                    <w:t>Project Role</w:t>
                  </w:r>
                </w:p>
              </w:tc>
              <w:tc>
                <w:tcPr>
                  <w:tcW w:w="3398" w:type="dxa"/>
                </w:tcPr>
                <w:p w:rsidR="002D711E" w:rsidRPr="004C7C6A" w:rsidRDefault="002D711E" w:rsidP="00807B1A">
                  <w:pPr>
                    <w:spacing w:line="334" w:lineRule="auto"/>
                    <w:jc w:val="center"/>
                    <w:rPr>
                      <w:rFonts w:ascii="Times New Roman" w:eastAsia="Verdana" w:hAnsi="Times New Roman"/>
                      <w:sz w:val="24"/>
                    </w:rPr>
                  </w:pPr>
                  <w:r>
                    <w:rPr>
                      <w:rFonts w:ascii="Times New Roman" w:eastAsia="Verdana" w:hAnsi="Times New Roman"/>
                      <w:b/>
                      <w:sz w:val="24"/>
                    </w:rPr>
                    <w:t>Responsibilities</w:t>
                  </w:r>
                </w:p>
              </w:tc>
            </w:tr>
            <w:tr w:rsidR="002D711E" w:rsidTr="004C5B7F">
              <w:trPr>
                <w:trHeight w:val="142"/>
              </w:trPr>
              <w:tc>
                <w:tcPr>
                  <w:tcW w:w="2430" w:type="dxa"/>
                </w:tcPr>
                <w:p w:rsidR="002D711E" w:rsidRPr="00D14BAF" w:rsidRDefault="00F724E8" w:rsidP="00807B1A">
                  <w:pPr>
                    <w:tabs>
                      <w:tab w:val="left" w:pos="2152"/>
                    </w:tabs>
                    <w:spacing w:line="334" w:lineRule="auto"/>
                    <w:ind w:right="-55"/>
                    <w:jc w:val="center"/>
                    <w:rPr>
                      <w:rFonts w:ascii="Times New Roman" w:eastAsia="Verdana" w:hAnsi="Times New Roman"/>
                      <w:sz w:val="24"/>
                    </w:rPr>
                  </w:pPr>
                  <w:r w:rsidRPr="00D14BAF">
                    <w:rPr>
                      <w:rFonts w:ascii="Times New Roman" w:eastAsia="Verdana" w:hAnsi="Times New Roman"/>
                      <w:sz w:val="24"/>
                    </w:rPr>
                    <w:t>Prashant Kathuria</w:t>
                  </w:r>
                </w:p>
              </w:tc>
              <w:tc>
                <w:tcPr>
                  <w:tcW w:w="3892" w:type="dxa"/>
                </w:tcPr>
                <w:p w:rsidR="002D711E" w:rsidRPr="00D14BAF" w:rsidRDefault="00F724E8" w:rsidP="00807B1A">
                  <w:pPr>
                    <w:tabs>
                      <w:tab w:val="left" w:pos="1294"/>
                    </w:tabs>
                    <w:spacing w:line="334" w:lineRule="auto"/>
                    <w:ind w:right="43"/>
                    <w:jc w:val="center"/>
                    <w:rPr>
                      <w:rFonts w:ascii="Times New Roman" w:eastAsia="Verdana" w:hAnsi="Times New Roman"/>
                      <w:sz w:val="24"/>
                    </w:rPr>
                  </w:pPr>
                  <w:r w:rsidRPr="00D14BAF">
                    <w:rPr>
                      <w:rFonts w:ascii="Times New Roman" w:eastAsia="Verdana" w:hAnsi="Times New Roman"/>
                      <w:sz w:val="24"/>
                    </w:rPr>
                    <w:t>Developer</w:t>
                  </w:r>
                </w:p>
              </w:tc>
              <w:tc>
                <w:tcPr>
                  <w:tcW w:w="3398" w:type="dxa"/>
                </w:tcPr>
                <w:p w:rsidR="002D711E" w:rsidRPr="00D14BAF" w:rsidRDefault="00D86B0C" w:rsidP="00807B1A">
                  <w:pPr>
                    <w:spacing w:line="334" w:lineRule="auto"/>
                    <w:jc w:val="center"/>
                    <w:rPr>
                      <w:rFonts w:ascii="Times New Roman" w:eastAsia="Verdana" w:hAnsi="Times New Roman"/>
                      <w:sz w:val="24"/>
                    </w:rPr>
                  </w:pPr>
                  <w:r>
                    <w:rPr>
                      <w:rFonts w:ascii="Times New Roman" w:eastAsia="Verdana" w:hAnsi="Times New Roman"/>
                      <w:sz w:val="24"/>
                    </w:rPr>
                    <w:t xml:space="preserve">Machine Learning, </w:t>
                  </w:r>
                  <w:r w:rsidR="00D14BAF">
                    <w:rPr>
                      <w:rFonts w:ascii="Times New Roman" w:eastAsia="Verdana" w:hAnsi="Times New Roman"/>
                      <w:sz w:val="24"/>
                    </w:rPr>
                    <w:t xml:space="preserve">Apache </w:t>
                  </w:r>
                  <w:r w:rsidR="00F724E8" w:rsidRPr="00D14BAF">
                    <w:rPr>
                      <w:rFonts w:ascii="Times New Roman" w:eastAsia="Verdana" w:hAnsi="Times New Roman"/>
                      <w:sz w:val="24"/>
                    </w:rPr>
                    <w:t>Spark</w:t>
                  </w:r>
                  <w:r w:rsidR="00D14BAF">
                    <w:rPr>
                      <w:rFonts w:ascii="Times New Roman" w:eastAsia="Verdana" w:hAnsi="Times New Roman"/>
                      <w:sz w:val="24"/>
                    </w:rPr>
                    <w:t xml:space="preserve">, </w:t>
                  </w:r>
                  <w:proofErr w:type="spellStart"/>
                  <w:r w:rsidR="00D14BAF">
                    <w:rPr>
                      <w:rFonts w:ascii="Times New Roman" w:eastAsia="Verdana" w:hAnsi="Times New Roman"/>
                      <w:sz w:val="24"/>
                    </w:rPr>
                    <w:t>Scala</w:t>
                  </w:r>
                  <w:proofErr w:type="spellEnd"/>
                </w:p>
              </w:tc>
            </w:tr>
            <w:tr w:rsidR="00AF67E7" w:rsidTr="00253C3A">
              <w:trPr>
                <w:trHeight w:val="793"/>
              </w:trPr>
              <w:tc>
                <w:tcPr>
                  <w:tcW w:w="2430" w:type="dxa"/>
                </w:tcPr>
                <w:p w:rsidR="00AF67E7" w:rsidRPr="00D14BAF" w:rsidRDefault="00F724E8" w:rsidP="00807B1A">
                  <w:pPr>
                    <w:tabs>
                      <w:tab w:val="left" w:pos="2152"/>
                    </w:tabs>
                    <w:spacing w:line="334" w:lineRule="auto"/>
                    <w:ind w:right="-55"/>
                    <w:jc w:val="center"/>
                    <w:rPr>
                      <w:rFonts w:ascii="Times New Roman" w:eastAsia="Verdana" w:hAnsi="Times New Roman"/>
                      <w:sz w:val="24"/>
                    </w:rPr>
                  </w:pPr>
                  <w:proofErr w:type="spellStart"/>
                  <w:r w:rsidRPr="00D14BAF">
                    <w:rPr>
                      <w:rFonts w:ascii="Times New Roman" w:eastAsia="Verdana" w:hAnsi="Times New Roman"/>
                      <w:sz w:val="24"/>
                    </w:rPr>
                    <w:t>Rajat</w:t>
                  </w:r>
                  <w:proofErr w:type="spellEnd"/>
                  <w:r w:rsidRPr="00D14BAF">
                    <w:rPr>
                      <w:rFonts w:ascii="Times New Roman" w:eastAsia="Verdana" w:hAnsi="Times New Roman"/>
                      <w:sz w:val="24"/>
                    </w:rPr>
                    <w:t xml:space="preserve"> Gupta</w:t>
                  </w:r>
                </w:p>
              </w:tc>
              <w:tc>
                <w:tcPr>
                  <w:tcW w:w="3892" w:type="dxa"/>
                </w:tcPr>
                <w:p w:rsidR="00AF67E7" w:rsidRPr="00D14BAF" w:rsidRDefault="00F724E8" w:rsidP="00807B1A">
                  <w:pPr>
                    <w:tabs>
                      <w:tab w:val="left" w:pos="1294"/>
                    </w:tabs>
                    <w:spacing w:line="334" w:lineRule="auto"/>
                    <w:ind w:right="43"/>
                    <w:jc w:val="center"/>
                    <w:rPr>
                      <w:rFonts w:ascii="Times New Roman" w:eastAsia="Verdana" w:hAnsi="Times New Roman"/>
                      <w:sz w:val="24"/>
                    </w:rPr>
                  </w:pPr>
                  <w:r w:rsidRPr="00D14BAF">
                    <w:rPr>
                      <w:rFonts w:ascii="Times New Roman" w:eastAsia="Verdana" w:hAnsi="Times New Roman"/>
                      <w:sz w:val="24"/>
                    </w:rPr>
                    <w:t>Developer</w:t>
                  </w:r>
                </w:p>
              </w:tc>
              <w:tc>
                <w:tcPr>
                  <w:tcW w:w="3398" w:type="dxa"/>
                </w:tcPr>
                <w:p w:rsidR="00AF67E7" w:rsidRPr="00D14BAF" w:rsidRDefault="00D86B0C" w:rsidP="00807B1A">
                  <w:pPr>
                    <w:spacing w:line="334" w:lineRule="auto"/>
                    <w:jc w:val="center"/>
                    <w:rPr>
                      <w:rFonts w:ascii="Times New Roman" w:eastAsia="Verdana" w:hAnsi="Times New Roman"/>
                      <w:sz w:val="24"/>
                    </w:rPr>
                  </w:pPr>
                  <w:r>
                    <w:rPr>
                      <w:rFonts w:ascii="Times New Roman" w:eastAsia="Verdana" w:hAnsi="Times New Roman"/>
                      <w:sz w:val="24"/>
                    </w:rPr>
                    <w:t>Core NLP</w:t>
                  </w:r>
                  <w:r w:rsidR="001D57C8">
                    <w:rPr>
                      <w:rFonts w:ascii="Times New Roman" w:eastAsia="Verdana" w:hAnsi="Times New Roman"/>
                      <w:sz w:val="24"/>
                    </w:rPr>
                    <w:t>, Spark</w:t>
                  </w:r>
                  <w:r w:rsidR="00D14BAF">
                    <w:rPr>
                      <w:rFonts w:ascii="Times New Roman" w:eastAsia="Verdana" w:hAnsi="Times New Roman"/>
                      <w:sz w:val="24"/>
                    </w:rPr>
                    <w:t xml:space="preserve"> streaming</w:t>
                  </w:r>
                  <w:r>
                    <w:rPr>
                      <w:rFonts w:ascii="Times New Roman" w:eastAsia="Verdana" w:hAnsi="Times New Roman"/>
                      <w:sz w:val="24"/>
                    </w:rPr>
                    <w:t xml:space="preserve">, </w:t>
                  </w:r>
                  <w:proofErr w:type="spellStart"/>
                  <w:r>
                    <w:rPr>
                      <w:rFonts w:ascii="Times New Roman" w:eastAsia="Verdana" w:hAnsi="Times New Roman"/>
                      <w:sz w:val="24"/>
                    </w:rPr>
                    <w:t>Scala</w:t>
                  </w:r>
                  <w:proofErr w:type="spellEnd"/>
                </w:p>
              </w:tc>
            </w:tr>
            <w:tr w:rsidR="00AF67E7" w:rsidTr="004C5B7F">
              <w:trPr>
                <w:trHeight w:val="142"/>
              </w:trPr>
              <w:tc>
                <w:tcPr>
                  <w:tcW w:w="2430" w:type="dxa"/>
                </w:tcPr>
                <w:p w:rsidR="00AF67E7" w:rsidRPr="00D14BAF" w:rsidRDefault="00F724E8" w:rsidP="00807B1A">
                  <w:pPr>
                    <w:tabs>
                      <w:tab w:val="left" w:pos="2152"/>
                    </w:tabs>
                    <w:spacing w:line="334" w:lineRule="auto"/>
                    <w:ind w:right="-55"/>
                    <w:jc w:val="center"/>
                    <w:rPr>
                      <w:rFonts w:ascii="Times New Roman" w:eastAsia="Verdana" w:hAnsi="Times New Roman"/>
                      <w:sz w:val="24"/>
                    </w:rPr>
                  </w:pPr>
                  <w:proofErr w:type="spellStart"/>
                  <w:r w:rsidRPr="00D14BAF">
                    <w:rPr>
                      <w:rFonts w:ascii="Times New Roman" w:eastAsia="Verdana" w:hAnsi="Times New Roman"/>
                      <w:sz w:val="24"/>
                    </w:rPr>
                    <w:t>Subroto</w:t>
                  </w:r>
                  <w:proofErr w:type="spellEnd"/>
                  <w:r w:rsidRPr="00D14BAF">
                    <w:rPr>
                      <w:rFonts w:ascii="Times New Roman" w:eastAsia="Verdana" w:hAnsi="Times New Roman"/>
                      <w:sz w:val="24"/>
                    </w:rPr>
                    <w:t xml:space="preserve"> Biswas</w:t>
                  </w:r>
                </w:p>
              </w:tc>
              <w:tc>
                <w:tcPr>
                  <w:tcW w:w="3892" w:type="dxa"/>
                </w:tcPr>
                <w:p w:rsidR="00AF67E7" w:rsidRPr="00D14BAF" w:rsidRDefault="00F724E8" w:rsidP="00807B1A">
                  <w:pPr>
                    <w:tabs>
                      <w:tab w:val="left" w:pos="1294"/>
                    </w:tabs>
                    <w:spacing w:line="334" w:lineRule="auto"/>
                    <w:ind w:right="43"/>
                    <w:jc w:val="center"/>
                    <w:rPr>
                      <w:rFonts w:ascii="Times New Roman" w:eastAsia="Verdana" w:hAnsi="Times New Roman"/>
                      <w:sz w:val="24"/>
                    </w:rPr>
                  </w:pPr>
                  <w:r w:rsidRPr="00D14BAF">
                    <w:rPr>
                      <w:rFonts w:ascii="Times New Roman" w:eastAsia="Verdana" w:hAnsi="Times New Roman"/>
                      <w:sz w:val="24"/>
                    </w:rPr>
                    <w:t>Developer</w:t>
                  </w:r>
                </w:p>
              </w:tc>
              <w:tc>
                <w:tcPr>
                  <w:tcW w:w="3398" w:type="dxa"/>
                </w:tcPr>
                <w:p w:rsidR="00AF67E7" w:rsidRPr="00D14BAF" w:rsidRDefault="00D86B0C" w:rsidP="00807B1A">
                  <w:pPr>
                    <w:spacing w:line="334" w:lineRule="auto"/>
                    <w:jc w:val="center"/>
                    <w:rPr>
                      <w:rFonts w:ascii="Times New Roman" w:eastAsia="Verdana" w:hAnsi="Times New Roman"/>
                      <w:sz w:val="24"/>
                    </w:rPr>
                  </w:pPr>
                  <w:r>
                    <w:rPr>
                      <w:rFonts w:ascii="Times New Roman" w:eastAsia="Verdana" w:hAnsi="Times New Roman"/>
                      <w:sz w:val="24"/>
                    </w:rPr>
                    <w:t xml:space="preserve">Twitter API Streaming, </w:t>
                  </w:r>
                  <w:r w:rsidR="00F724E8" w:rsidRPr="00D14BAF">
                    <w:rPr>
                      <w:rFonts w:ascii="Times New Roman" w:eastAsia="Verdana" w:hAnsi="Times New Roman"/>
                      <w:sz w:val="24"/>
                    </w:rPr>
                    <w:t>Elastic Search</w:t>
                  </w:r>
                  <w:r w:rsidR="00253C3A">
                    <w:rPr>
                      <w:rFonts w:ascii="Times New Roman" w:eastAsia="Verdana" w:hAnsi="Times New Roman"/>
                      <w:sz w:val="24"/>
                    </w:rPr>
                    <w:t xml:space="preserve">, AWS setup </w:t>
                  </w:r>
                </w:p>
              </w:tc>
            </w:tr>
            <w:tr w:rsidR="002D711E" w:rsidTr="004C5B7F">
              <w:trPr>
                <w:trHeight w:val="142"/>
              </w:trPr>
              <w:tc>
                <w:tcPr>
                  <w:tcW w:w="2430" w:type="dxa"/>
                </w:tcPr>
                <w:p w:rsidR="002D711E" w:rsidRPr="00D14BAF" w:rsidRDefault="00F724E8" w:rsidP="00807B1A">
                  <w:pPr>
                    <w:tabs>
                      <w:tab w:val="left" w:pos="2152"/>
                    </w:tabs>
                    <w:spacing w:line="334" w:lineRule="auto"/>
                    <w:ind w:right="-55"/>
                    <w:jc w:val="center"/>
                    <w:rPr>
                      <w:rFonts w:ascii="Times New Roman" w:eastAsia="Verdana" w:hAnsi="Times New Roman"/>
                      <w:sz w:val="24"/>
                    </w:rPr>
                  </w:pPr>
                  <w:proofErr w:type="spellStart"/>
                  <w:r w:rsidRPr="00D14BAF">
                    <w:rPr>
                      <w:rFonts w:ascii="Times New Roman" w:eastAsia="Verdana" w:hAnsi="Times New Roman"/>
                      <w:sz w:val="24"/>
                    </w:rPr>
                    <w:t>Tushar</w:t>
                  </w:r>
                  <w:proofErr w:type="spellEnd"/>
                  <w:r w:rsidRPr="00D14BAF">
                    <w:rPr>
                      <w:rFonts w:ascii="Times New Roman" w:eastAsia="Verdana" w:hAnsi="Times New Roman"/>
                      <w:sz w:val="24"/>
                    </w:rPr>
                    <w:t xml:space="preserve"> Mittal</w:t>
                  </w:r>
                </w:p>
              </w:tc>
              <w:tc>
                <w:tcPr>
                  <w:tcW w:w="3892" w:type="dxa"/>
                </w:tcPr>
                <w:p w:rsidR="002D711E" w:rsidRPr="00D14BAF" w:rsidRDefault="00F724E8" w:rsidP="00807B1A">
                  <w:pPr>
                    <w:tabs>
                      <w:tab w:val="left" w:pos="1294"/>
                    </w:tabs>
                    <w:spacing w:line="334" w:lineRule="auto"/>
                    <w:ind w:right="43"/>
                    <w:jc w:val="center"/>
                    <w:rPr>
                      <w:rFonts w:ascii="Times New Roman" w:eastAsia="Verdana" w:hAnsi="Times New Roman"/>
                      <w:sz w:val="24"/>
                    </w:rPr>
                  </w:pPr>
                  <w:r w:rsidRPr="00D14BAF">
                    <w:rPr>
                      <w:rFonts w:ascii="Times New Roman" w:eastAsia="Verdana" w:hAnsi="Times New Roman"/>
                      <w:sz w:val="24"/>
                    </w:rPr>
                    <w:t>Developer</w:t>
                  </w:r>
                </w:p>
              </w:tc>
              <w:tc>
                <w:tcPr>
                  <w:tcW w:w="3398" w:type="dxa"/>
                </w:tcPr>
                <w:p w:rsidR="002D711E" w:rsidRPr="00D14BAF" w:rsidRDefault="00D14BAF" w:rsidP="00807B1A">
                  <w:pPr>
                    <w:spacing w:line="334" w:lineRule="auto"/>
                    <w:jc w:val="center"/>
                    <w:rPr>
                      <w:rFonts w:ascii="Times New Roman" w:eastAsia="Verdana" w:hAnsi="Times New Roman"/>
                      <w:sz w:val="24"/>
                    </w:rPr>
                  </w:pPr>
                  <w:r>
                    <w:rPr>
                      <w:rFonts w:ascii="Times New Roman" w:eastAsia="Verdana" w:hAnsi="Times New Roman"/>
                      <w:sz w:val="24"/>
                    </w:rPr>
                    <w:t xml:space="preserve">Data </w:t>
                  </w:r>
                  <w:r w:rsidR="007C4FDB" w:rsidRPr="00D14BAF">
                    <w:rPr>
                      <w:rFonts w:ascii="Times New Roman" w:eastAsia="Verdana" w:hAnsi="Times New Roman"/>
                      <w:sz w:val="24"/>
                    </w:rPr>
                    <w:t>P</w:t>
                  </w:r>
                  <w:r w:rsidR="00F724E8" w:rsidRPr="00D14BAF">
                    <w:rPr>
                      <w:rFonts w:ascii="Times New Roman" w:eastAsia="Verdana" w:hAnsi="Times New Roman"/>
                      <w:sz w:val="24"/>
                    </w:rPr>
                    <w:t>reprocessing</w:t>
                  </w:r>
                  <w:r>
                    <w:rPr>
                      <w:rFonts w:ascii="Times New Roman" w:eastAsia="Verdana" w:hAnsi="Times New Roman"/>
                      <w:sz w:val="24"/>
                    </w:rPr>
                    <w:t>, Library formation</w:t>
                  </w:r>
                  <w:r w:rsidR="00D86B0C">
                    <w:rPr>
                      <w:rFonts w:ascii="Times New Roman" w:eastAsia="Verdana" w:hAnsi="Times New Roman"/>
                      <w:sz w:val="24"/>
                    </w:rPr>
                    <w:t xml:space="preserve">, </w:t>
                  </w:r>
                  <w:proofErr w:type="spellStart"/>
                  <w:r w:rsidR="00D86B0C">
                    <w:rPr>
                      <w:rFonts w:ascii="Times New Roman" w:eastAsia="Verdana" w:hAnsi="Times New Roman"/>
                      <w:sz w:val="24"/>
                    </w:rPr>
                    <w:t>Kibana</w:t>
                  </w:r>
                  <w:proofErr w:type="spellEnd"/>
                </w:p>
              </w:tc>
            </w:tr>
          </w:tbl>
          <w:p w:rsidR="0052513B" w:rsidRDefault="00253C3A" w:rsidP="00722064">
            <w:pPr>
              <w:rPr>
                <w:rFonts w:ascii="Times New Roman" w:eastAsia="Verdana" w:hAnsi="Times New Roman"/>
                <w:sz w:val="24"/>
              </w:rPr>
            </w:pPr>
            <w:r>
              <w:rPr>
                <w:rFonts w:ascii="Times New Roman" w:eastAsia="Verdana" w:hAnsi="Times New Roman"/>
                <w:b/>
                <w:sz w:val="24"/>
              </w:rPr>
              <w:t xml:space="preserve">                                                       </w:t>
            </w:r>
            <w:r w:rsidR="00517FDB">
              <w:rPr>
                <w:rFonts w:ascii="Times New Roman" w:eastAsia="Verdana" w:hAnsi="Times New Roman"/>
                <w:b/>
                <w:sz w:val="24"/>
              </w:rPr>
              <w:t>Table 7</w:t>
            </w:r>
            <w:r w:rsidR="00807B1A">
              <w:rPr>
                <w:rFonts w:ascii="Times New Roman" w:eastAsia="Verdana" w:hAnsi="Times New Roman"/>
                <w:b/>
                <w:sz w:val="24"/>
              </w:rPr>
              <w:t xml:space="preserve"> – Roles and responsibilities</w:t>
            </w:r>
          </w:p>
        </w:tc>
      </w:tr>
      <w:tr w:rsidR="0052513B" w:rsidRPr="0093212B" w:rsidTr="00D344AB">
        <w:trPr>
          <w:trHeight w:val="103"/>
        </w:trPr>
        <w:tc>
          <w:tcPr>
            <w:tcW w:w="2160" w:type="dxa"/>
            <w:gridSpan w:val="3"/>
          </w:tcPr>
          <w:p w:rsidR="007C5F3D" w:rsidRDefault="007C5F3D" w:rsidP="0052513B">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7C5F3D" w:rsidRDefault="007C5F3D" w:rsidP="0052513B">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52513B" w:rsidRPr="0093212B" w:rsidRDefault="0052513B" w:rsidP="0052513B">
            <w:pPr>
              <w:tabs>
                <w:tab w:val="left" w:pos="3330"/>
              </w:tabs>
              <w:autoSpaceDE w:val="0"/>
              <w:autoSpaceDN w:val="0"/>
              <w:adjustRightInd w:val="0"/>
              <w:spacing w:after="0" w:line="360" w:lineRule="auto"/>
              <w:jc w:val="both"/>
              <w:rPr>
                <w:rFonts w:ascii="Times New Roman" w:eastAsia="Arial Unicode MS" w:hAnsi="Times New Roman"/>
                <w:b/>
                <w:sz w:val="48"/>
                <w:szCs w:val="24"/>
              </w:rPr>
            </w:pPr>
            <w:r>
              <w:rPr>
                <w:rFonts w:ascii="Times New Roman" w:eastAsia="Arial Unicode MS" w:hAnsi="Times New Roman"/>
                <w:b/>
                <w:sz w:val="48"/>
                <w:szCs w:val="24"/>
              </w:rPr>
              <w:lastRenderedPageBreak/>
              <w:t>UNIT</w:t>
            </w:r>
            <w:r w:rsidRPr="0093212B">
              <w:rPr>
                <w:rFonts w:ascii="Times New Roman" w:eastAsia="Arial Unicode MS" w:hAnsi="Times New Roman"/>
                <w:b/>
                <w:sz w:val="48"/>
                <w:szCs w:val="24"/>
              </w:rPr>
              <w:t xml:space="preserve">– </w:t>
            </w:r>
            <w:r>
              <w:rPr>
                <w:rFonts w:ascii="Times New Roman" w:eastAsia="Arial Unicode MS" w:hAnsi="Times New Roman"/>
                <w:b/>
                <w:sz w:val="48"/>
                <w:szCs w:val="24"/>
              </w:rPr>
              <w:t>5</w:t>
            </w:r>
          </w:p>
        </w:tc>
        <w:tc>
          <w:tcPr>
            <w:tcW w:w="8010" w:type="dxa"/>
            <w:gridSpan w:val="5"/>
          </w:tcPr>
          <w:p w:rsidR="007C5F3D" w:rsidRDefault="007C5F3D" w:rsidP="0052513B">
            <w:pPr>
              <w:tabs>
                <w:tab w:val="left" w:pos="3330"/>
              </w:tabs>
              <w:autoSpaceDE w:val="0"/>
              <w:autoSpaceDN w:val="0"/>
              <w:adjustRightInd w:val="0"/>
              <w:spacing w:after="0" w:line="360" w:lineRule="auto"/>
              <w:rPr>
                <w:rFonts w:ascii="Times New Roman" w:eastAsia="Arial Unicode MS" w:hAnsi="Times New Roman"/>
                <w:b/>
                <w:sz w:val="48"/>
                <w:szCs w:val="24"/>
              </w:rPr>
            </w:pPr>
          </w:p>
          <w:p w:rsidR="007C5F3D" w:rsidRDefault="007C5F3D" w:rsidP="0052513B">
            <w:pPr>
              <w:tabs>
                <w:tab w:val="left" w:pos="3330"/>
              </w:tabs>
              <w:autoSpaceDE w:val="0"/>
              <w:autoSpaceDN w:val="0"/>
              <w:adjustRightInd w:val="0"/>
              <w:spacing w:after="0" w:line="360" w:lineRule="auto"/>
              <w:rPr>
                <w:rFonts w:ascii="Times New Roman" w:eastAsia="Arial Unicode MS" w:hAnsi="Times New Roman"/>
                <w:b/>
                <w:sz w:val="48"/>
                <w:szCs w:val="24"/>
              </w:rPr>
            </w:pPr>
          </w:p>
          <w:p w:rsidR="0052513B" w:rsidRPr="0093212B" w:rsidRDefault="0052513B" w:rsidP="0052513B">
            <w:pPr>
              <w:tabs>
                <w:tab w:val="left" w:pos="3330"/>
              </w:tabs>
              <w:autoSpaceDE w:val="0"/>
              <w:autoSpaceDN w:val="0"/>
              <w:adjustRightInd w:val="0"/>
              <w:spacing w:after="0" w:line="360" w:lineRule="auto"/>
              <w:rPr>
                <w:rFonts w:ascii="Times New Roman" w:eastAsia="Arial Unicode MS" w:hAnsi="Times New Roman"/>
                <w:b/>
                <w:sz w:val="48"/>
                <w:szCs w:val="24"/>
              </w:rPr>
            </w:pPr>
            <w:r>
              <w:rPr>
                <w:rFonts w:ascii="Times New Roman" w:eastAsia="Arial Unicode MS" w:hAnsi="Times New Roman"/>
                <w:b/>
                <w:sz w:val="48"/>
                <w:szCs w:val="24"/>
              </w:rPr>
              <w:lastRenderedPageBreak/>
              <w:t>SYSTEM TESTING</w:t>
            </w:r>
          </w:p>
        </w:tc>
      </w:tr>
      <w:tr w:rsidR="0052513B" w:rsidRPr="0093212B" w:rsidTr="00D344AB">
        <w:trPr>
          <w:trHeight w:val="103"/>
        </w:trPr>
        <w:tc>
          <w:tcPr>
            <w:tcW w:w="10170" w:type="dxa"/>
            <w:gridSpan w:val="8"/>
          </w:tcPr>
          <w:p w:rsidR="0052513B" w:rsidRDefault="0052513B" w:rsidP="00722064">
            <w:pPr>
              <w:rPr>
                <w:rFonts w:ascii="Times New Roman" w:eastAsia="Verdana" w:hAnsi="Times New Roman"/>
                <w:sz w:val="24"/>
              </w:rPr>
            </w:pPr>
          </w:p>
        </w:tc>
      </w:tr>
      <w:tr w:rsidR="0052513B" w:rsidRPr="0093212B" w:rsidTr="00D344AB">
        <w:trPr>
          <w:trHeight w:val="103"/>
        </w:trPr>
        <w:tc>
          <w:tcPr>
            <w:tcW w:w="10170" w:type="dxa"/>
            <w:gridSpan w:val="8"/>
          </w:tcPr>
          <w:p w:rsidR="0052513B" w:rsidRDefault="0052513B" w:rsidP="00722064">
            <w:pPr>
              <w:rPr>
                <w:rFonts w:ascii="Times New Roman" w:eastAsia="Verdana" w:hAnsi="Times New Roman"/>
                <w:sz w:val="24"/>
              </w:rPr>
            </w:pPr>
            <w:r>
              <w:rPr>
                <w:rFonts w:ascii="Times New Roman" w:eastAsia="Verdana" w:hAnsi="Times New Roman"/>
                <w:sz w:val="24"/>
              </w:rPr>
              <w:t>The designed system has been testing through following test parameters.</w:t>
            </w:r>
          </w:p>
        </w:tc>
      </w:tr>
      <w:tr w:rsidR="0052513B" w:rsidRPr="0093212B" w:rsidTr="00D344AB">
        <w:trPr>
          <w:trHeight w:val="103"/>
        </w:trPr>
        <w:tc>
          <w:tcPr>
            <w:tcW w:w="10170" w:type="dxa"/>
            <w:gridSpan w:val="8"/>
          </w:tcPr>
          <w:p w:rsidR="0052513B" w:rsidRDefault="0052513B" w:rsidP="00722064">
            <w:pPr>
              <w:rPr>
                <w:rFonts w:ascii="Times New Roman" w:eastAsia="Verdana" w:hAnsi="Times New Roman"/>
                <w:sz w:val="24"/>
              </w:rPr>
            </w:pPr>
          </w:p>
        </w:tc>
      </w:tr>
      <w:tr w:rsidR="0052513B" w:rsidRPr="0093212B" w:rsidTr="00D344AB">
        <w:trPr>
          <w:trHeight w:val="103"/>
        </w:trPr>
        <w:tc>
          <w:tcPr>
            <w:tcW w:w="1350" w:type="dxa"/>
          </w:tcPr>
          <w:p w:rsidR="0052513B" w:rsidRPr="0093212B" w:rsidRDefault="0052513B" w:rsidP="0052513B">
            <w:pPr>
              <w:tabs>
                <w:tab w:val="left" w:pos="3330"/>
              </w:tabs>
              <w:autoSpaceDE w:val="0"/>
              <w:autoSpaceDN w:val="0"/>
              <w:adjustRightInd w:val="0"/>
              <w:spacing w:after="0" w:line="360" w:lineRule="auto"/>
              <w:rPr>
                <w:rFonts w:ascii="Times New Roman" w:eastAsia="Arial Unicode MS" w:hAnsi="Times New Roman"/>
                <w:b/>
                <w:sz w:val="36"/>
                <w:szCs w:val="36"/>
              </w:rPr>
            </w:pPr>
            <w:r>
              <w:rPr>
                <w:rFonts w:ascii="Times New Roman" w:eastAsia="Arial Unicode MS" w:hAnsi="Times New Roman"/>
                <w:b/>
                <w:sz w:val="36"/>
                <w:szCs w:val="36"/>
              </w:rPr>
              <w:t>5.1</w:t>
            </w:r>
          </w:p>
        </w:tc>
        <w:tc>
          <w:tcPr>
            <w:tcW w:w="8820" w:type="dxa"/>
            <w:gridSpan w:val="7"/>
          </w:tcPr>
          <w:p w:rsidR="0052513B" w:rsidRPr="0036008B" w:rsidRDefault="0052513B" w:rsidP="0052513B">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Verdana" w:hAnsi="Times New Roman"/>
                <w:b/>
                <w:sz w:val="36"/>
                <w:szCs w:val="36"/>
              </w:rPr>
              <w:t>Functi</w:t>
            </w:r>
            <w:r w:rsidR="002911C4">
              <w:rPr>
                <w:rFonts w:ascii="Times New Roman" w:eastAsia="Verdana" w:hAnsi="Times New Roman"/>
                <w:b/>
                <w:sz w:val="36"/>
                <w:szCs w:val="36"/>
              </w:rPr>
              <w:t>o</w:t>
            </w:r>
            <w:r>
              <w:rPr>
                <w:rFonts w:ascii="Times New Roman" w:eastAsia="Verdana" w:hAnsi="Times New Roman"/>
                <w:b/>
                <w:sz w:val="36"/>
                <w:szCs w:val="36"/>
              </w:rPr>
              <w:t xml:space="preserve">nality </w:t>
            </w:r>
            <w:r w:rsidRPr="0036008B">
              <w:rPr>
                <w:rFonts w:ascii="Times New Roman" w:eastAsia="Verdana" w:hAnsi="Times New Roman"/>
                <w:b/>
                <w:sz w:val="36"/>
                <w:szCs w:val="36"/>
              </w:rPr>
              <w:t>Te</w:t>
            </w:r>
            <w:r>
              <w:rPr>
                <w:rFonts w:ascii="Times New Roman" w:eastAsia="Verdana" w:hAnsi="Times New Roman"/>
                <w:b/>
                <w:sz w:val="36"/>
                <w:szCs w:val="36"/>
              </w:rPr>
              <w:t>sting</w:t>
            </w:r>
          </w:p>
        </w:tc>
      </w:tr>
      <w:tr w:rsidR="0052513B" w:rsidRPr="0093212B" w:rsidTr="00D344AB">
        <w:trPr>
          <w:trHeight w:val="103"/>
        </w:trPr>
        <w:tc>
          <w:tcPr>
            <w:tcW w:w="1350" w:type="dxa"/>
          </w:tcPr>
          <w:p w:rsidR="0052513B" w:rsidRDefault="0052513B" w:rsidP="0052513B">
            <w:pPr>
              <w:tabs>
                <w:tab w:val="left" w:pos="3330"/>
              </w:tabs>
              <w:autoSpaceDE w:val="0"/>
              <w:autoSpaceDN w:val="0"/>
              <w:adjustRightInd w:val="0"/>
              <w:spacing w:after="0" w:line="360" w:lineRule="auto"/>
              <w:rPr>
                <w:rFonts w:ascii="Times New Roman" w:eastAsia="Arial Unicode MS" w:hAnsi="Times New Roman"/>
                <w:b/>
                <w:sz w:val="36"/>
                <w:szCs w:val="36"/>
              </w:rPr>
            </w:pPr>
          </w:p>
        </w:tc>
        <w:tc>
          <w:tcPr>
            <w:tcW w:w="8820" w:type="dxa"/>
            <w:gridSpan w:val="7"/>
          </w:tcPr>
          <w:p w:rsidR="00995C80" w:rsidRDefault="00995C80" w:rsidP="00995C80">
            <w:pPr>
              <w:spacing w:line="360" w:lineRule="auto"/>
              <w:rPr>
                <w:rFonts w:ascii="Times New Roman" w:hAnsi="Times New Roman"/>
                <w:bCs/>
                <w:color w:val="222222"/>
                <w:sz w:val="24"/>
                <w:szCs w:val="24"/>
                <w:shd w:val="clear" w:color="auto" w:fill="FFFFFF"/>
              </w:rPr>
            </w:pPr>
            <w:r>
              <w:rPr>
                <w:rFonts w:ascii="Times New Roman" w:hAnsi="Times New Roman"/>
                <w:bCs/>
                <w:color w:val="222222"/>
                <w:sz w:val="24"/>
                <w:szCs w:val="24"/>
                <w:shd w:val="clear" w:color="auto" w:fill="FFFFFF"/>
              </w:rPr>
              <w:t xml:space="preserve">The </w:t>
            </w:r>
            <w:r w:rsidRPr="00995C80">
              <w:rPr>
                <w:rFonts w:ascii="Times New Roman" w:hAnsi="Times New Roman"/>
                <w:bCs/>
                <w:color w:val="222222"/>
                <w:sz w:val="24"/>
                <w:szCs w:val="24"/>
                <w:shd w:val="clear" w:color="auto" w:fill="FFFFFF"/>
              </w:rPr>
              <w:t xml:space="preserve">test case we performed </w:t>
            </w:r>
            <w:r>
              <w:rPr>
                <w:rFonts w:ascii="Times New Roman" w:hAnsi="Times New Roman"/>
                <w:bCs/>
                <w:color w:val="222222"/>
                <w:sz w:val="24"/>
                <w:szCs w:val="24"/>
                <w:shd w:val="clear" w:color="auto" w:fill="FFFFFF"/>
              </w:rPr>
              <w:t xml:space="preserve">to check functionality </w:t>
            </w:r>
            <w:r w:rsidRPr="00995C80">
              <w:rPr>
                <w:rFonts w:ascii="Times New Roman" w:hAnsi="Times New Roman"/>
                <w:bCs/>
                <w:color w:val="222222"/>
                <w:sz w:val="24"/>
                <w:szCs w:val="24"/>
                <w:shd w:val="clear" w:color="auto" w:fill="FFFFFF"/>
              </w:rPr>
              <w:t xml:space="preserve">was to deploy our analytical engine to a cloud. The initial attempt to do that met with a failure as big data components cannot be run on clouds that easily. </w:t>
            </w:r>
            <w:r>
              <w:rPr>
                <w:rFonts w:ascii="Times New Roman" w:hAnsi="Times New Roman"/>
                <w:bCs/>
                <w:color w:val="222222"/>
                <w:sz w:val="24"/>
                <w:szCs w:val="24"/>
                <w:shd w:val="clear" w:color="auto" w:fill="FFFFFF"/>
              </w:rPr>
              <w:br/>
            </w:r>
            <w:r w:rsidRPr="00995C80">
              <w:rPr>
                <w:rFonts w:ascii="Times New Roman" w:hAnsi="Times New Roman"/>
                <w:bCs/>
                <w:color w:val="222222"/>
                <w:sz w:val="24"/>
                <w:szCs w:val="24"/>
                <w:shd w:val="clear" w:color="auto" w:fill="FFFFFF"/>
              </w:rPr>
              <w:t>We had to use Amazon MapReduce Component to be able to run a big data technology such as spark to be able to easily run it on the cloud.</w:t>
            </w:r>
          </w:p>
          <w:p w:rsidR="0052513B" w:rsidRPr="00995C80" w:rsidRDefault="00995C80" w:rsidP="00995C80">
            <w:pPr>
              <w:spacing w:line="360" w:lineRule="auto"/>
              <w:rPr>
                <w:rFonts w:ascii="Times New Roman" w:hAnsi="Times New Roman"/>
                <w:bCs/>
                <w:color w:val="222222"/>
                <w:sz w:val="24"/>
                <w:szCs w:val="24"/>
                <w:shd w:val="clear" w:color="auto" w:fill="FFFFFF"/>
              </w:rPr>
            </w:pPr>
            <w:r>
              <w:rPr>
                <w:rFonts w:ascii="Times New Roman" w:hAnsi="Times New Roman"/>
                <w:bCs/>
                <w:color w:val="222222"/>
                <w:sz w:val="24"/>
                <w:szCs w:val="24"/>
                <w:shd w:val="clear" w:color="auto" w:fill="FFFFFF"/>
              </w:rPr>
              <w:t xml:space="preserve">Another </w:t>
            </w:r>
            <w:r w:rsidRPr="00995C80">
              <w:rPr>
                <w:rFonts w:ascii="Times New Roman" w:hAnsi="Times New Roman"/>
                <w:bCs/>
                <w:color w:val="222222"/>
                <w:sz w:val="24"/>
                <w:szCs w:val="24"/>
                <w:shd w:val="clear" w:color="auto" w:fill="FFFFFF"/>
              </w:rPr>
              <w:t xml:space="preserve">test case we performed was the speed of Apache Spark framework and to utilize the most of its in-memory capability. To do that we have to optimize the code as well as the Spark </w:t>
            </w:r>
            <w:proofErr w:type="spellStart"/>
            <w:r w:rsidRPr="00995C80">
              <w:rPr>
                <w:rFonts w:ascii="Times New Roman" w:hAnsi="Times New Roman"/>
                <w:bCs/>
                <w:color w:val="222222"/>
                <w:sz w:val="24"/>
                <w:szCs w:val="24"/>
                <w:shd w:val="clear" w:color="auto" w:fill="FFFFFF"/>
              </w:rPr>
              <w:t>configuration.We</w:t>
            </w:r>
            <w:proofErr w:type="spellEnd"/>
            <w:r w:rsidRPr="00995C80">
              <w:rPr>
                <w:rFonts w:ascii="Times New Roman" w:hAnsi="Times New Roman"/>
                <w:bCs/>
                <w:color w:val="222222"/>
                <w:sz w:val="24"/>
                <w:szCs w:val="24"/>
                <w:shd w:val="clear" w:color="auto" w:fill="FFFFFF"/>
              </w:rPr>
              <w:t xml:space="preserve"> used </w:t>
            </w:r>
            <w:proofErr w:type="gramStart"/>
            <w:r w:rsidRPr="00995C80">
              <w:rPr>
                <w:rFonts w:ascii="Times New Roman" w:hAnsi="Times New Roman"/>
                <w:bCs/>
                <w:color w:val="222222"/>
                <w:sz w:val="24"/>
                <w:szCs w:val="24"/>
                <w:shd w:val="clear" w:color="auto" w:fill="FFFFFF"/>
              </w:rPr>
              <w:t>persist(</w:t>
            </w:r>
            <w:proofErr w:type="gramEnd"/>
            <w:r w:rsidRPr="00995C80">
              <w:rPr>
                <w:rFonts w:ascii="Times New Roman" w:hAnsi="Times New Roman"/>
                <w:bCs/>
                <w:color w:val="222222"/>
                <w:sz w:val="24"/>
                <w:szCs w:val="24"/>
                <w:shd w:val="clear" w:color="auto" w:fill="FFFFFF"/>
              </w:rPr>
              <w:t>) operations and increased the memory allocated to such operations to increase the speed of the spark components.</w:t>
            </w:r>
          </w:p>
        </w:tc>
      </w:tr>
      <w:tr w:rsidR="0052513B" w:rsidRPr="0093212B" w:rsidTr="00D344AB">
        <w:trPr>
          <w:trHeight w:val="103"/>
        </w:trPr>
        <w:tc>
          <w:tcPr>
            <w:tcW w:w="1350" w:type="dxa"/>
          </w:tcPr>
          <w:p w:rsidR="0052513B" w:rsidRPr="0093212B" w:rsidRDefault="0052513B" w:rsidP="00807B1A">
            <w:pPr>
              <w:tabs>
                <w:tab w:val="left" w:pos="3330"/>
              </w:tabs>
              <w:autoSpaceDE w:val="0"/>
              <w:autoSpaceDN w:val="0"/>
              <w:adjustRightInd w:val="0"/>
              <w:spacing w:after="0" w:line="360" w:lineRule="auto"/>
              <w:rPr>
                <w:rFonts w:ascii="Times New Roman" w:eastAsia="Arial Unicode MS" w:hAnsi="Times New Roman"/>
                <w:b/>
                <w:sz w:val="36"/>
                <w:szCs w:val="36"/>
              </w:rPr>
            </w:pPr>
            <w:r>
              <w:rPr>
                <w:rFonts w:ascii="Times New Roman" w:eastAsia="Arial Unicode MS" w:hAnsi="Times New Roman"/>
                <w:b/>
                <w:sz w:val="36"/>
                <w:szCs w:val="36"/>
              </w:rPr>
              <w:t>5.2</w:t>
            </w:r>
          </w:p>
        </w:tc>
        <w:tc>
          <w:tcPr>
            <w:tcW w:w="8820" w:type="dxa"/>
            <w:gridSpan w:val="7"/>
          </w:tcPr>
          <w:p w:rsidR="0052513B" w:rsidRPr="0036008B" w:rsidRDefault="0052513B" w:rsidP="00807B1A">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Verdana" w:hAnsi="Times New Roman"/>
                <w:b/>
                <w:sz w:val="36"/>
                <w:szCs w:val="36"/>
              </w:rPr>
              <w:t xml:space="preserve">Performance </w:t>
            </w:r>
            <w:r w:rsidRPr="0036008B">
              <w:rPr>
                <w:rFonts w:ascii="Times New Roman" w:eastAsia="Verdana" w:hAnsi="Times New Roman"/>
                <w:b/>
                <w:sz w:val="36"/>
                <w:szCs w:val="36"/>
              </w:rPr>
              <w:t>Te</w:t>
            </w:r>
            <w:r>
              <w:rPr>
                <w:rFonts w:ascii="Times New Roman" w:eastAsia="Verdana" w:hAnsi="Times New Roman"/>
                <w:b/>
                <w:sz w:val="36"/>
                <w:szCs w:val="36"/>
              </w:rPr>
              <w:t>sting</w:t>
            </w:r>
          </w:p>
        </w:tc>
      </w:tr>
      <w:tr w:rsidR="0052513B" w:rsidRPr="0093212B" w:rsidTr="00D344AB">
        <w:trPr>
          <w:trHeight w:val="103"/>
        </w:trPr>
        <w:tc>
          <w:tcPr>
            <w:tcW w:w="1350" w:type="dxa"/>
          </w:tcPr>
          <w:p w:rsidR="0052513B" w:rsidRDefault="0052513B" w:rsidP="00807B1A">
            <w:pPr>
              <w:tabs>
                <w:tab w:val="left" w:pos="3330"/>
              </w:tabs>
              <w:autoSpaceDE w:val="0"/>
              <w:autoSpaceDN w:val="0"/>
              <w:adjustRightInd w:val="0"/>
              <w:spacing w:after="0" w:line="360" w:lineRule="auto"/>
              <w:rPr>
                <w:rFonts w:ascii="Times New Roman" w:eastAsia="Arial Unicode MS" w:hAnsi="Times New Roman"/>
                <w:b/>
                <w:sz w:val="36"/>
                <w:szCs w:val="36"/>
              </w:rPr>
            </w:pPr>
          </w:p>
        </w:tc>
        <w:tc>
          <w:tcPr>
            <w:tcW w:w="8820" w:type="dxa"/>
            <w:gridSpan w:val="7"/>
          </w:tcPr>
          <w:p w:rsidR="0052513B" w:rsidRDefault="0052513B" w:rsidP="0052513B">
            <w:pPr>
              <w:pStyle w:val="NormalWeb"/>
              <w:spacing w:before="0" w:beforeAutospacing="0" w:after="0" w:afterAutospacing="0" w:line="360" w:lineRule="auto"/>
              <w:jc w:val="both"/>
              <w:rPr>
                <w:color w:val="222222"/>
              </w:rPr>
            </w:pPr>
            <w:r w:rsidRPr="00E3404E">
              <w:rPr>
                <w:color w:val="222222"/>
              </w:rPr>
              <w:t>Performance testing can b</w:t>
            </w:r>
            <w:r>
              <w:rPr>
                <w:color w:val="222222"/>
              </w:rPr>
              <w:t>e applied to understand the web</w:t>
            </w:r>
            <w:r w:rsidRPr="00E3404E">
              <w:rPr>
                <w:color w:val="222222"/>
              </w:rPr>
              <w:t>site’s scalability, or to benchmark the performance in the environment of third party products such as servers and middleware for potential purchase.</w:t>
            </w:r>
            <w:r>
              <w:rPr>
                <w:color w:val="222222"/>
              </w:rPr>
              <w:t xml:space="preserve"> This can only be done once it is put into use on the actual internet server and tested by the users.</w:t>
            </w:r>
          </w:p>
          <w:p w:rsidR="00995C80" w:rsidRDefault="00995C80" w:rsidP="0052513B">
            <w:pPr>
              <w:pStyle w:val="NormalWeb"/>
              <w:spacing w:before="0" w:beforeAutospacing="0" w:after="0" w:afterAutospacing="0" w:line="360" w:lineRule="auto"/>
              <w:jc w:val="both"/>
              <w:rPr>
                <w:color w:val="222222"/>
              </w:rPr>
            </w:pPr>
          </w:p>
          <w:p w:rsidR="00995C80" w:rsidRDefault="00995C80" w:rsidP="00995C80">
            <w:pPr>
              <w:spacing w:line="360" w:lineRule="auto"/>
              <w:rPr>
                <w:rFonts w:ascii="Times New Roman" w:hAnsi="Times New Roman"/>
                <w:bCs/>
                <w:color w:val="222222"/>
                <w:sz w:val="24"/>
                <w:szCs w:val="24"/>
                <w:shd w:val="clear" w:color="auto" w:fill="FFFFFF"/>
              </w:rPr>
            </w:pPr>
            <w:r>
              <w:rPr>
                <w:rFonts w:ascii="Times New Roman" w:hAnsi="Times New Roman"/>
                <w:bCs/>
                <w:color w:val="222222"/>
                <w:sz w:val="24"/>
                <w:szCs w:val="24"/>
                <w:shd w:val="clear" w:color="auto" w:fill="FFFFFF"/>
              </w:rPr>
              <w:t xml:space="preserve">The </w:t>
            </w:r>
            <w:r w:rsidRPr="00995C80">
              <w:rPr>
                <w:rFonts w:ascii="Times New Roman" w:hAnsi="Times New Roman"/>
                <w:bCs/>
                <w:color w:val="222222"/>
                <w:sz w:val="24"/>
                <w:szCs w:val="24"/>
                <w:shd w:val="clear" w:color="auto" w:fill="FFFFFF"/>
              </w:rPr>
              <w:t xml:space="preserve">test case generated was to check the accuracy of the Naïve Bayes classifier. To do this we </w:t>
            </w:r>
            <w:proofErr w:type="spellStart"/>
            <w:r w:rsidRPr="00995C80">
              <w:rPr>
                <w:rFonts w:ascii="Times New Roman" w:hAnsi="Times New Roman"/>
                <w:bCs/>
                <w:color w:val="222222"/>
                <w:sz w:val="24"/>
                <w:szCs w:val="24"/>
                <w:shd w:val="clear" w:color="auto" w:fill="FFFFFF"/>
              </w:rPr>
              <w:t>splitted</w:t>
            </w:r>
            <w:proofErr w:type="spellEnd"/>
            <w:r w:rsidRPr="00995C80">
              <w:rPr>
                <w:rFonts w:ascii="Times New Roman" w:hAnsi="Times New Roman"/>
                <w:bCs/>
                <w:color w:val="222222"/>
                <w:sz w:val="24"/>
                <w:szCs w:val="24"/>
                <w:shd w:val="clear" w:color="auto" w:fill="FFFFFF"/>
              </w:rPr>
              <w:t xml:space="preserve"> the training dataset into ratio 80/20 where 80% of it was to train the classifier and the rest that is 20% of it was to test the classifier we just trained. By such method we obtained an accuracy of the model as 68%. Which is considered optimal for data obtained from tweets.</w:t>
            </w:r>
          </w:p>
          <w:p w:rsidR="0052513B" w:rsidRPr="00995C80" w:rsidRDefault="0052513B" w:rsidP="00995C80">
            <w:pPr>
              <w:spacing w:line="360" w:lineRule="auto"/>
              <w:rPr>
                <w:rFonts w:ascii="Times New Roman" w:hAnsi="Times New Roman"/>
                <w:bCs/>
                <w:color w:val="222222"/>
                <w:sz w:val="24"/>
                <w:szCs w:val="24"/>
                <w:shd w:val="clear" w:color="auto" w:fill="FFFFFF"/>
              </w:rPr>
            </w:pPr>
          </w:p>
        </w:tc>
      </w:tr>
      <w:tr w:rsidR="0052513B" w:rsidRPr="0093212B" w:rsidTr="00D344AB">
        <w:trPr>
          <w:trHeight w:val="103"/>
        </w:trPr>
        <w:tc>
          <w:tcPr>
            <w:tcW w:w="1350" w:type="dxa"/>
          </w:tcPr>
          <w:p w:rsidR="001D5A52" w:rsidRDefault="001D5A52" w:rsidP="00807B1A">
            <w:pPr>
              <w:tabs>
                <w:tab w:val="left" w:pos="3330"/>
              </w:tabs>
              <w:autoSpaceDE w:val="0"/>
              <w:autoSpaceDN w:val="0"/>
              <w:adjustRightInd w:val="0"/>
              <w:spacing w:after="0" w:line="360" w:lineRule="auto"/>
              <w:rPr>
                <w:rFonts w:ascii="Times New Roman" w:eastAsia="Arial Unicode MS" w:hAnsi="Times New Roman"/>
                <w:b/>
                <w:sz w:val="36"/>
                <w:szCs w:val="36"/>
              </w:rPr>
            </w:pPr>
          </w:p>
          <w:p w:rsidR="00D344AB" w:rsidRDefault="00D344AB" w:rsidP="00807B1A">
            <w:pPr>
              <w:tabs>
                <w:tab w:val="left" w:pos="3330"/>
              </w:tabs>
              <w:autoSpaceDE w:val="0"/>
              <w:autoSpaceDN w:val="0"/>
              <w:adjustRightInd w:val="0"/>
              <w:spacing w:after="0" w:line="360" w:lineRule="auto"/>
              <w:rPr>
                <w:rFonts w:ascii="Times New Roman" w:eastAsia="Arial Unicode MS" w:hAnsi="Times New Roman"/>
                <w:b/>
                <w:sz w:val="36"/>
                <w:szCs w:val="36"/>
              </w:rPr>
            </w:pPr>
          </w:p>
          <w:p w:rsidR="0052513B" w:rsidRPr="0093212B" w:rsidRDefault="0052513B" w:rsidP="00807B1A">
            <w:pPr>
              <w:tabs>
                <w:tab w:val="left" w:pos="3330"/>
              </w:tabs>
              <w:autoSpaceDE w:val="0"/>
              <w:autoSpaceDN w:val="0"/>
              <w:adjustRightInd w:val="0"/>
              <w:spacing w:after="0" w:line="360" w:lineRule="auto"/>
              <w:rPr>
                <w:rFonts w:ascii="Times New Roman" w:eastAsia="Arial Unicode MS" w:hAnsi="Times New Roman"/>
                <w:b/>
                <w:sz w:val="36"/>
                <w:szCs w:val="36"/>
              </w:rPr>
            </w:pPr>
            <w:r>
              <w:rPr>
                <w:rFonts w:ascii="Times New Roman" w:eastAsia="Arial Unicode MS" w:hAnsi="Times New Roman"/>
                <w:b/>
                <w:sz w:val="36"/>
                <w:szCs w:val="36"/>
              </w:rPr>
              <w:lastRenderedPageBreak/>
              <w:t>5.3</w:t>
            </w:r>
          </w:p>
        </w:tc>
        <w:tc>
          <w:tcPr>
            <w:tcW w:w="8820" w:type="dxa"/>
            <w:gridSpan w:val="7"/>
          </w:tcPr>
          <w:p w:rsidR="001D5A52" w:rsidRDefault="001D5A52" w:rsidP="00807B1A">
            <w:pPr>
              <w:tabs>
                <w:tab w:val="left" w:pos="3330"/>
              </w:tabs>
              <w:autoSpaceDE w:val="0"/>
              <w:autoSpaceDN w:val="0"/>
              <w:adjustRightInd w:val="0"/>
              <w:spacing w:after="0" w:line="360" w:lineRule="auto"/>
              <w:jc w:val="both"/>
              <w:rPr>
                <w:rFonts w:ascii="Times New Roman" w:eastAsia="Verdana" w:hAnsi="Times New Roman"/>
                <w:b/>
                <w:sz w:val="36"/>
                <w:szCs w:val="36"/>
              </w:rPr>
            </w:pPr>
          </w:p>
          <w:p w:rsidR="00D344AB" w:rsidRDefault="00D344AB" w:rsidP="00807B1A">
            <w:pPr>
              <w:tabs>
                <w:tab w:val="left" w:pos="3330"/>
              </w:tabs>
              <w:autoSpaceDE w:val="0"/>
              <w:autoSpaceDN w:val="0"/>
              <w:adjustRightInd w:val="0"/>
              <w:spacing w:after="0" w:line="360" w:lineRule="auto"/>
              <w:jc w:val="both"/>
              <w:rPr>
                <w:rFonts w:ascii="Times New Roman" w:eastAsia="Verdana" w:hAnsi="Times New Roman"/>
                <w:b/>
                <w:sz w:val="36"/>
                <w:szCs w:val="36"/>
              </w:rPr>
            </w:pPr>
          </w:p>
          <w:p w:rsidR="0052513B" w:rsidRPr="0036008B" w:rsidRDefault="0052513B" w:rsidP="00807B1A">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Verdana" w:hAnsi="Times New Roman"/>
                <w:b/>
                <w:sz w:val="36"/>
                <w:szCs w:val="36"/>
              </w:rPr>
              <w:lastRenderedPageBreak/>
              <w:t xml:space="preserve">Usability </w:t>
            </w:r>
            <w:r w:rsidRPr="0036008B">
              <w:rPr>
                <w:rFonts w:ascii="Times New Roman" w:eastAsia="Verdana" w:hAnsi="Times New Roman"/>
                <w:b/>
                <w:sz w:val="36"/>
                <w:szCs w:val="36"/>
              </w:rPr>
              <w:t>Te</w:t>
            </w:r>
            <w:r>
              <w:rPr>
                <w:rFonts w:ascii="Times New Roman" w:eastAsia="Verdana" w:hAnsi="Times New Roman"/>
                <w:b/>
                <w:sz w:val="36"/>
                <w:szCs w:val="36"/>
              </w:rPr>
              <w:t>sting</w:t>
            </w:r>
          </w:p>
        </w:tc>
      </w:tr>
      <w:tr w:rsidR="0052513B" w:rsidRPr="0093212B" w:rsidTr="00D344AB">
        <w:trPr>
          <w:trHeight w:val="103"/>
        </w:trPr>
        <w:tc>
          <w:tcPr>
            <w:tcW w:w="1350" w:type="dxa"/>
          </w:tcPr>
          <w:p w:rsidR="0052513B" w:rsidRDefault="0052513B" w:rsidP="00807B1A">
            <w:pPr>
              <w:tabs>
                <w:tab w:val="left" w:pos="3330"/>
              </w:tabs>
              <w:autoSpaceDE w:val="0"/>
              <w:autoSpaceDN w:val="0"/>
              <w:adjustRightInd w:val="0"/>
              <w:spacing w:after="0" w:line="360" w:lineRule="auto"/>
              <w:rPr>
                <w:rFonts w:ascii="Times New Roman" w:eastAsia="Arial Unicode MS" w:hAnsi="Times New Roman"/>
                <w:b/>
                <w:sz w:val="36"/>
                <w:szCs w:val="36"/>
              </w:rPr>
            </w:pPr>
          </w:p>
        </w:tc>
        <w:tc>
          <w:tcPr>
            <w:tcW w:w="8820" w:type="dxa"/>
            <w:gridSpan w:val="7"/>
          </w:tcPr>
          <w:p w:rsidR="0052513B" w:rsidRDefault="0052513B" w:rsidP="0052513B">
            <w:pPr>
              <w:pStyle w:val="NormalWeb"/>
              <w:spacing w:before="0" w:beforeAutospacing="0" w:after="0" w:afterAutospacing="0" w:line="360" w:lineRule="auto"/>
              <w:jc w:val="both"/>
              <w:rPr>
                <w:color w:val="222222"/>
              </w:rPr>
            </w:pPr>
            <w:r w:rsidRPr="00E3404E">
              <w:rPr>
                <w:color w:val="222222"/>
              </w:rPr>
              <w:t>Usability testing is the process by which the human-computer interaction characteristics of a system are measured, and weaknesses</w:t>
            </w:r>
            <w:r>
              <w:rPr>
                <w:color w:val="222222"/>
              </w:rPr>
              <w:t xml:space="preserve"> are identified for correction.</w:t>
            </w:r>
          </w:p>
          <w:p w:rsidR="0052513B" w:rsidRDefault="0052513B" w:rsidP="0052513B">
            <w:pPr>
              <w:pStyle w:val="NormalWeb"/>
              <w:numPr>
                <w:ilvl w:val="0"/>
                <w:numId w:val="61"/>
              </w:numPr>
              <w:spacing w:before="0" w:beforeAutospacing="0" w:after="0" w:afterAutospacing="0" w:line="360" w:lineRule="auto"/>
              <w:jc w:val="both"/>
              <w:rPr>
                <w:color w:val="222222"/>
              </w:rPr>
            </w:pPr>
            <w:r>
              <w:rPr>
                <w:color w:val="222222"/>
              </w:rPr>
              <w:t>Ease of learning</w:t>
            </w:r>
          </w:p>
          <w:p w:rsidR="0052513B" w:rsidRDefault="0052513B" w:rsidP="0052513B">
            <w:pPr>
              <w:pStyle w:val="NormalWeb"/>
              <w:numPr>
                <w:ilvl w:val="0"/>
                <w:numId w:val="61"/>
              </w:numPr>
              <w:spacing w:before="0" w:beforeAutospacing="0" w:after="0" w:afterAutospacing="0" w:line="360" w:lineRule="auto"/>
              <w:jc w:val="both"/>
              <w:rPr>
                <w:color w:val="222222"/>
              </w:rPr>
            </w:pPr>
            <w:r>
              <w:rPr>
                <w:color w:val="222222"/>
              </w:rPr>
              <w:t>Navigation</w:t>
            </w:r>
          </w:p>
          <w:p w:rsidR="0052513B" w:rsidRDefault="0052513B" w:rsidP="0052513B">
            <w:pPr>
              <w:pStyle w:val="NormalWeb"/>
              <w:numPr>
                <w:ilvl w:val="0"/>
                <w:numId w:val="61"/>
              </w:numPr>
              <w:spacing w:before="0" w:beforeAutospacing="0" w:after="0" w:afterAutospacing="0" w:line="360" w:lineRule="auto"/>
              <w:jc w:val="both"/>
              <w:rPr>
                <w:color w:val="222222"/>
              </w:rPr>
            </w:pPr>
            <w:r>
              <w:rPr>
                <w:color w:val="222222"/>
              </w:rPr>
              <w:t>Subjective user satisfaction</w:t>
            </w:r>
          </w:p>
          <w:p w:rsidR="0052513B" w:rsidRDefault="0052513B" w:rsidP="0052513B">
            <w:pPr>
              <w:pStyle w:val="NormalWeb"/>
              <w:numPr>
                <w:ilvl w:val="0"/>
                <w:numId w:val="61"/>
              </w:numPr>
              <w:spacing w:before="0" w:beforeAutospacing="0" w:after="0" w:afterAutospacing="0" w:line="360" w:lineRule="auto"/>
              <w:jc w:val="both"/>
              <w:rPr>
                <w:color w:val="222222"/>
              </w:rPr>
            </w:pPr>
            <w:r w:rsidRPr="00E3404E">
              <w:rPr>
                <w:color w:val="222222"/>
              </w:rPr>
              <w:t>General appearance</w:t>
            </w:r>
          </w:p>
          <w:p w:rsidR="0052513B" w:rsidRDefault="0052513B" w:rsidP="0052513B">
            <w:pPr>
              <w:pStyle w:val="NormalWeb"/>
              <w:spacing w:before="0" w:beforeAutospacing="0" w:after="0" w:afterAutospacing="0" w:line="360" w:lineRule="auto"/>
              <w:jc w:val="both"/>
              <w:rPr>
                <w:color w:val="222222"/>
              </w:rPr>
            </w:pPr>
            <w:r>
              <w:rPr>
                <w:color w:val="222222"/>
              </w:rPr>
              <w:t>As system is not put into the real time use so it’s not yet tested for usability.</w:t>
            </w:r>
          </w:p>
          <w:p w:rsidR="0052513B" w:rsidRPr="0036008B" w:rsidRDefault="0052513B" w:rsidP="00807B1A">
            <w:pPr>
              <w:tabs>
                <w:tab w:val="left" w:pos="3330"/>
              </w:tabs>
              <w:autoSpaceDE w:val="0"/>
              <w:autoSpaceDN w:val="0"/>
              <w:adjustRightInd w:val="0"/>
              <w:spacing w:after="0" w:line="360" w:lineRule="auto"/>
              <w:jc w:val="both"/>
              <w:rPr>
                <w:rFonts w:ascii="Times New Roman" w:eastAsia="Verdana" w:hAnsi="Times New Roman"/>
                <w:b/>
                <w:sz w:val="36"/>
                <w:szCs w:val="36"/>
              </w:rPr>
            </w:pPr>
          </w:p>
        </w:tc>
      </w:tr>
      <w:tr w:rsidR="0052513B" w:rsidRPr="0093212B" w:rsidTr="00D344AB">
        <w:trPr>
          <w:trHeight w:val="103"/>
        </w:trPr>
        <w:tc>
          <w:tcPr>
            <w:tcW w:w="1350" w:type="dxa"/>
          </w:tcPr>
          <w:p w:rsidR="0052513B" w:rsidRPr="0093212B" w:rsidRDefault="0052513B" w:rsidP="00807B1A">
            <w:pPr>
              <w:tabs>
                <w:tab w:val="left" w:pos="3330"/>
              </w:tabs>
              <w:autoSpaceDE w:val="0"/>
              <w:autoSpaceDN w:val="0"/>
              <w:adjustRightInd w:val="0"/>
              <w:spacing w:after="0" w:line="360" w:lineRule="auto"/>
              <w:rPr>
                <w:rFonts w:ascii="Times New Roman" w:eastAsia="Arial Unicode MS" w:hAnsi="Times New Roman"/>
                <w:b/>
                <w:sz w:val="36"/>
                <w:szCs w:val="36"/>
              </w:rPr>
            </w:pPr>
            <w:r>
              <w:rPr>
                <w:rFonts w:ascii="Times New Roman" w:eastAsia="Arial Unicode MS" w:hAnsi="Times New Roman"/>
                <w:b/>
                <w:sz w:val="36"/>
                <w:szCs w:val="36"/>
              </w:rPr>
              <w:t>5.4</w:t>
            </w:r>
          </w:p>
        </w:tc>
        <w:tc>
          <w:tcPr>
            <w:tcW w:w="8820" w:type="dxa"/>
            <w:gridSpan w:val="7"/>
          </w:tcPr>
          <w:p w:rsidR="0052513B" w:rsidRPr="0036008B" w:rsidRDefault="0052513B" w:rsidP="0052513B">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Verdana" w:hAnsi="Times New Roman"/>
                <w:b/>
                <w:sz w:val="36"/>
                <w:szCs w:val="36"/>
              </w:rPr>
              <w:t>Server Side Interfacing</w:t>
            </w:r>
          </w:p>
        </w:tc>
      </w:tr>
      <w:tr w:rsidR="0052513B" w:rsidRPr="0093212B" w:rsidTr="00D344AB">
        <w:trPr>
          <w:trHeight w:val="103"/>
        </w:trPr>
        <w:tc>
          <w:tcPr>
            <w:tcW w:w="1350" w:type="dxa"/>
          </w:tcPr>
          <w:p w:rsidR="0052513B" w:rsidRDefault="0052513B" w:rsidP="00807B1A">
            <w:pPr>
              <w:tabs>
                <w:tab w:val="left" w:pos="3330"/>
              </w:tabs>
              <w:autoSpaceDE w:val="0"/>
              <w:autoSpaceDN w:val="0"/>
              <w:adjustRightInd w:val="0"/>
              <w:spacing w:after="0" w:line="360" w:lineRule="auto"/>
              <w:rPr>
                <w:rFonts w:ascii="Times New Roman" w:eastAsia="Arial Unicode MS" w:hAnsi="Times New Roman"/>
                <w:b/>
                <w:sz w:val="36"/>
                <w:szCs w:val="36"/>
              </w:rPr>
            </w:pPr>
          </w:p>
        </w:tc>
        <w:tc>
          <w:tcPr>
            <w:tcW w:w="8820" w:type="dxa"/>
            <w:gridSpan w:val="7"/>
          </w:tcPr>
          <w:p w:rsidR="0052513B" w:rsidRDefault="0052513B" w:rsidP="0052513B">
            <w:pPr>
              <w:pStyle w:val="NormalWeb"/>
              <w:spacing w:before="0" w:beforeAutospacing="0" w:after="0" w:afterAutospacing="0" w:line="360" w:lineRule="auto"/>
              <w:jc w:val="both"/>
              <w:rPr>
                <w:color w:val="222222"/>
              </w:rPr>
            </w:pPr>
            <w:r>
              <w:rPr>
                <w:color w:val="222222"/>
              </w:rPr>
              <w:t>In this we tested</w:t>
            </w:r>
            <w:r w:rsidRPr="00E3404E">
              <w:rPr>
                <w:color w:val="222222"/>
              </w:rPr>
              <w:t xml:space="preserve"> the server side interface. </w:t>
            </w:r>
            <w:r>
              <w:rPr>
                <w:color w:val="222222"/>
              </w:rPr>
              <w:t>This was</w:t>
            </w:r>
            <w:r w:rsidRPr="00E3404E">
              <w:rPr>
                <w:color w:val="222222"/>
              </w:rPr>
              <w:t xml:space="preserve"> done by verify</w:t>
            </w:r>
            <w:r>
              <w:rPr>
                <w:color w:val="222222"/>
              </w:rPr>
              <w:t>ing</w:t>
            </w:r>
            <w:r w:rsidRPr="00E3404E">
              <w:rPr>
                <w:color w:val="222222"/>
              </w:rPr>
              <w:t xml:space="preserve"> </w:t>
            </w:r>
            <w:r>
              <w:rPr>
                <w:color w:val="222222"/>
              </w:rPr>
              <w:t>that</w:t>
            </w:r>
            <w:r w:rsidRPr="00E3404E">
              <w:rPr>
                <w:color w:val="222222"/>
              </w:rPr>
              <w:t xml:space="preserve"> </w:t>
            </w:r>
            <w:r>
              <w:rPr>
                <w:color w:val="222222"/>
              </w:rPr>
              <w:t>communication is done properly. Also the c</w:t>
            </w:r>
            <w:r w:rsidRPr="00E3404E">
              <w:rPr>
                <w:color w:val="222222"/>
              </w:rPr>
              <w:t>ompatibility of server with software, hardw</w:t>
            </w:r>
            <w:r>
              <w:rPr>
                <w:color w:val="222222"/>
              </w:rPr>
              <w:t>are, network and database was</w:t>
            </w:r>
            <w:r w:rsidRPr="00E3404E">
              <w:rPr>
                <w:color w:val="222222"/>
              </w:rPr>
              <w:t xml:space="preserve"> tested.</w:t>
            </w:r>
          </w:p>
          <w:p w:rsidR="0052513B" w:rsidRPr="0036008B" w:rsidRDefault="0052513B" w:rsidP="00807B1A">
            <w:pPr>
              <w:tabs>
                <w:tab w:val="left" w:pos="3330"/>
              </w:tabs>
              <w:autoSpaceDE w:val="0"/>
              <w:autoSpaceDN w:val="0"/>
              <w:adjustRightInd w:val="0"/>
              <w:spacing w:after="0" w:line="360" w:lineRule="auto"/>
              <w:jc w:val="both"/>
              <w:rPr>
                <w:rFonts w:ascii="Times New Roman" w:eastAsia="Verdana" w:hAnsi="Times New Roman"/>
                <w:b/>
                <w:sz w:val="36"/>
                <w:szCs w:val="36"/>
              </w:rPr>
            </w:pPr>
          </w:p>
        </w:tc>
      </w:tr>
      <w:tr w:rsidR="0052513B" w:rsidRPr="0093212B" w:rsidTr="00D344AB">
        <w:trPr>
          <w:trHeight w:val="103"/>
        </w:trPr>
        <w:tc>
          <w:tcPr>
            <w:tcW w:w="1350" w:type="dxa"/>
          </w:tcPr>
          <w:p w:rsidR="0052513B" w:rsidRPr="0093212B" w:rsidRDefault="0052513B" w:rsidP="00807B1A">
            <w:pPr>
              <w:tabs>
                <w:tab w:val="left" w:pos="3330"/>
              </w:tabs>
              <w:autoSpaceDE w:val="0"/>
              <w:autoSpaceDN w:val="0"/>
              <w:adjustRightInd w:val="0"/>
              <w:spacing w:after="0" w:line="360" w:lineRule="auto"/>
              <w:rPr>
                <w:rFonts w:ascii="Times New Roman" w:eastAsia="Arial Unicode MS" w:hAnsi="Times New Roman"/>
                <w:b/>
                <w:sz w:val="36"/>
                <w:szCs w:val="36"/>
              </w:rPr>
            </w:pPr>
            <w:r>
              <w:rPr>
                <w:rFonts w:ascii="Times New Roman" w:eastAsia="Arial Unicode MS" w:hAnsi="Times New Roman"/>
                <w:b/>
                <w:sz w:val="36"/>
                <w:szCs w:val="36"/>
              </w:rPr>
              <w:t>5.5</w:t>
            </w:r>
          </w:p>
        </w:tc>
        <w:tc>
          <w:tcPr>
            <w:tcW w:w="8820" w:type="dxa"/>
            <w:gridSpan w:val="7"/>
          </w:tcPr>
          <w:p w:rsidR="0052513B" w:rsidRPr="0036008B" w:rsidRDefault="0052513B" w:rsidP="00807B1A">
            <w:pPr>
              <w:tabs>
                <w:tab w:val="left" w:pos="3330"/>
              </w:tabs>
              <w:autoSpaceDE w:val="0"/>
              <w:autoSpaceDN w:val="0"/>
              <w:adjustRightInd w:val="0"/>
              <w:spacing w:after="0" w:line="360" w:lineRule="auto"/>
              <w:jc w:val="both"/>
              <w:rPr>
                <w:rFonts w:ascii="Times New Roman" w:eastAsia="Arial Unicode MS" w:hAnsi="Times New Roman"/>
                <w:b/>
                <w:sz w:val="36"/>
                <w:szCs w:val="36"/>
              </w:rPr>
            </w:pPr>
            <w:r>
              <w:rPr>
                <w:rFonts w:ascii="Times New Roman" w:eastAsia="Verdana" w:hAnsi="Times New Roman"/>
                <w:b/>
                <w:sz w:val="36"/>
                <w:szCs w:val="36"/>
              </w:rPr>
              <w:t>Client Side Compatibility</w:t>
            </w:r>
          </w:p>
        </w:tc>
      </w:tr>
      <w:tr w:rsidR="0052513B" w:rsidRPr="0093212B" w:rsidTr="00D344AB">
        <w:trPr>
          <w:trHeight w:val="103"/>
        </w:trPr>
        <w:tc>
          <w:tcPr>
            <w:tcW w:w="1350" w:type="dxa"/>
          </w:tcPr>
          <w:p w:rsidR="0052513B" w:rsidRDefault="0052513B" w:rsidP="00807B1A">
            <w:pPr>
              <w:tabs>
                <w:tab w:val="left" w:pos="3330"/>
              </w:tabs>
              <w:autoSpaceDE w:val="0"/>
              <w:autoSpaceDN w:val="0"/>
              <w:adjustRightInd w:val="0"/>
              <w:spacing w:after="0" w:line="360" w:lineRule="auto"/>
              <w:rPr>
                <w:rFonts w:ascii="Times New Roman" w:eastAsia="Arial Unicode MS" w:hAnsi="Times New Roman"/>
                <w:b/>
                <w:sz w:val="36"/>
                <w:szCs w:val="36"/>
              </w:rPr>
            </w:pPr>
          </w:p>
        </w:tc>
        <w:tc>
          <w:tcPr>
            <w:tcW w:w="8820" w:type="dxa"/>
            <w:gridSpan w:val="7"/>
          </w:tcPr>
          <w:p w:rsidR="0052513B" w:rsidRDefault="0052513B" w:rsidP="0052513B">
            <w:pPr>
              <w:pStyle w:val="NormalWeb"/>
              <w:spacing w:before="0" w:beforeAutospacing="0" w:after="0" w:afterAutospacing="0" w:line="360" w:lineRule="auto"/>
              <w:jc w:val="both"/>
              <w:rPr>
                <w:color w:val="222222"/>
              </w:rPr>
            </w:pPr>
            <w:r w:rsidRPr="00E3404E">
              <w:rPr>
                <w:color w:val="222222"/>
              </w:rPr>
              <w:t xml:space="preserve">The client side compatibility is also tested </w:t>
            </w:r>
            <w:r>
              <w:rPr>
                <w:color w:val="222222"/>
              </w:rPr>
              <w:t>using various browsers like Google Chrome, Mozilla Firefox and Internet Explorer</w:t>
            </w:r>
            <w:r w:rsidRPr="00E3404E">
              <w:rPr>
                <w:color w:val="222222"/>
              </w:rPr>
              <w:t>.</w:t>
            </w:r>
          </w:p>
          <w:p w:rsidR="0052513B" w:rsidRDefault="0052513B" w:rsidP="00807B1A">
            <w:pPr>
              <w:tabs>
                <w:tab w:val="left" w:pos="3330"/>
              </w:tabs>
              <w:autoSpaceDE w:val="0"/>
              <w:autoSpaceDN w:val="0"/>
              <w:adjustRightInd w:val="0"/>
              <w:spacing w:after="0" w:line="360" w:lineRule="auto"/>
              <w:jc w:val="both"/>
              <w:rPr>
                <w:rFonts w:ascii="Times New Roman" w:eastAsia="Verdana" w:hAnsi="Times New Roman"/>
                <w:b/>
                <w:sz w:val="36"/>
                <w:szCs w:val="36"/>
              </w:rPr>
            </w:pPr>
          </w:p>
        </w:tc>
      </w:tr>
      <w:tr w:rsidR="0052513B" w:rsidRPr="0093212B" w:rsidTr="00D344AB">
        <w:trPr>
          <w:trHeight w:val="103"/>
        </w:trPr>
        <w:tc>
          <w:tcPr>
            <w:tcW w:w="10170" w:type="dxa"/>
            <w:gridSpan w:val="8"/>
          </w:tcPr>
          <w:p w:rsidR="0052513B" w:rsidRDefault="0052513B" w:rsidP="0052513B">
            <w:pPr>
              <w:pStyle w:val="NormalWeb"/>
              <w:spacing w:before="0" w:beforeAutospacing="0" w:after="0" w:afterAutospacing="0" w:line="360" w:lineRule="auto"/>
              <w:jc w:val="both"/>
              <w:rPr>
                <w:rFonts w:eastAsia="Verdana"/>
              </w:rPr>
            </w:pPr>
          </w:p>
          <w:p w:rsidR="00807B1A" w:rsidRDefault="00807B1A" w:rsidP="0052513B">
            <w:pPr>
              <w:pStyle w:val="NormalWeb"/>
              <w:spacing w:before="0" w:beforeAutospacing="0" w:after="0" w:afterAutospacing="0" w:line="360" w:lineRule="auto"/>
              <w:jc w:val="both"/>
              <w:rPr>
                <w:rFonts w:eastAsia="Verdana"/>
              </w:rPr>
            </w:pPr>
          </w:p>
          <w:p w:rsidR="00807B1A" w:rsidRDefault="00807B1A" w:rsidP="0052513B">
            <w:pPr>
              <w:pStyle w:val="NormalWeb"/>
              <w:spacing w:before="0" w:beforeAutospacing="0" w:after="0" w:afterAutospacing="0" w:line="360" w:lineRule="auto"/>
              <w:jc w:val="both"/>
              <w:rPr>
                <w:rFonts w:eastAsia="Verdana"/>
              </w:rPr>
            </w:pPr>
          </w:p>
          <w:p w:rsidR="0068109F" w:rsidRDefault="0068109F" w:rsidP="0052513B">
            <w:pPr>
              <w:pStyle w:val="NormalWeb"/>
              <w:spacing w:before="0" w:beforeAutospacing="0" w:after="0" w:afterAutospacing="0" w:line="360" w:lineRule="auto"/>
              <w:jc w:val="both"/>
              <w:rPr>
                <w:rFonts w:eastAsia="Verdana"/>
              </w:rPr>
            </w:pPr>
          </w:p>
        </w:tc>
      </w:tr>
      <w:tr w:rsidR="0068109F" w:rsidRPr="0093212B" w:rsidTr="00D344AB">
        <w:trPr>
          <w:trHeight w:val="103"/>
        </w:trPr>
        <w:tc>
          <w:tcPr>
            <w:tcW w:w="2070" w:type="dxa"/>
            <w:gridSpan w:val="2"/>
          </w:tcPr>
          <w:p w:rsidR="001D5A52" w:rsidRDefault="001D5A52" w:rsidP="008D0DE6">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1D5A52" w:rsidRDefault="001D5A52" w:rsidP="008D0DE6">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1D5A52" w:rsidRDefault="001D5A52" w:rsidP="008D0DE6">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1D5A52" w:rsidRDefault="001D5A52" w:rsidP="008D0DE6">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68109F" w:rsidRPr="0093212B" w:rsidRDefault="0068109F" w:rsidP="008D0DE6">
            <w:pPr>
              <w:tabs>
                <w:tab w:val="left" w:pos="3330"/>
              </w:tabs>
              <w:autoSpaceDE w:val="0"/>
              <w:autoSpaceDN w:val="0"/>
              <w:adjustRightInd w:val="0"/>
              <w:spacing w:after="0" w:line="360" w:lineRule="auto"/>
              <w:jc w:val="both"/>
              <w:rPr>
                <w:rFonts w:ascii="Times New Roman" w:eastAsia="Arial Unicode MS" w:hAnsi="Times New Roman"/>
                <w:b/>
                <w:sz w:val="48"/>
                <w:szCs w:val="24"/>
              </w:rPr>
            </w:pPr>
            <w:r>
              <w:rPr>
                <w:rFonts w:ascii="Times New Roman" w:eastAsia="Arial Unicode MS" w:hAnsi="Times New Roman"/>
                <w:b/>
                <w:sz w:val="48"/>
                <w:szCs w:val="24"/>
              </w:rPr>
              <w:lastRenderedPageBreak/>
              <w:t>UNIT</w:t>
            </w:r>
            <w:r w:rsidRPr="0093212B">
              <w:rPr>
                <w:rFonts w:ascii="Times New Roman" w:eastAsia="Arial Unicode MS" w:hAnsi="Times New Roman"/>
                <w:b/>
                <w:sz w:val="48"/>
                <w:szCs w:val="24"/>
              </w:rPr>
              <w:t xml:space="preserve">– </w:t>
            </w:r>
            <w:r w:rsidR="008D0DE6">
              <w:rPr>
                <w:rFonts w:ascii="Times New Roman" w:eastAsia="Arial Unicode MS" w:hAnsi="Times New Roman"/>
                <w:b/>
                <w:sz w:val="48"/>
                <w:szCs w:val="24"/>
              </w:rPr>
              <w:t>6</w:t>
            </w:r>
          </w:p>
        </w:tc>
        <w:tc>
          <w:tcPr>
            <w:tcW w:w="8100" w:type="dxa"/>
            <w:gridSpan w:val="6"/>
          </w:tcPr>
          <w:p w:rsidR="001D5A52" w:rsidRDefault="001D5A52" w:rsidP="00807B1A">
            <w:pPr>
              <w:tabs>
                <w:tab w:val="left" w:pos="3330"/>
              </w:tabs>
              <w:autoSpaceDE w:val="0"/>
              <w:autoSpaceDN w:val="0"/>
              <w:adjustRightInd w:val="0"/>
              <w:spacing w:after="0" w:line="360" w:lineRule="auto"/>
              <w:rPr>
                <w:rFonts w:ascii="Times New Roman" w:eastAsia="Verdana" w:hAnsi="Times New Roman"/>
                <w:b/>
                <w:sz w:val="48"/>
                <w:szCs w:val="48"/>
              </w:rPr>
            </w:pPr>
          </w:p>
          <w:p w:rsidR="001D5A52" w:rsidRDefault="001D5A52" w:rsidP="00807B1A">
            <w:pPr>
              <w:tabs>
                <w:tab w:val="left" w:pos="3330"/>
              </w:tabs>
              <w:autoSpaceDE w:val="0"/>
              <w:autoSpaceDN w:val="0"/>
              <w:adjustRightInd w:val="0"/>
              <w:spacing w:after="0" w:line="360" w:lineRule="auto"/>
              <w:rPr>
                <w:rFonts w:ascii="Times New Roman" w:eastAsia="Verdana" w:hAnsi="Times New Roman"/>
                <w:b/>
                <w:sz w:val="48"/>
                <w:szCs w:val="48"/>
              </w:rPr>
            </w:pPr>
          </w:p>
          <w:p w:rsidR="001D5A52" w:rsidRDefault="001D5A52" w:rsidP="00807B1A">
            <w:pPr>
              <w:tabs>
                <w:tab w:val="left" w:pos="3330"/>
              </w:tabs>
              <w:autoSpaceDE w:val="0"/>
              <w:autoSpaceDN w:val="0"/>
              <w:adjustRightInd w:val="0"/>
              <w:spacing w:after="0" w:line="360" w:lineRule="auto"/>
              <w:rPr>
                <w:rFonts w:ascii="Times New Roman" w:eastAsia="Verdana" w:hAnsi="Times New Roman"/>
                <w:b/>
                <w:sz w:val="48"/>
                <w:szCs w:val="48"/>
              </w:rPr>
            </w:pPr>
          </w:p>
          <w:p w:rsidR="001D5A52" w:rsidRDefault="001D5A52" w:rsidP="00807B1A">
            <w:pPr>
              <w:tabs>
                <w:tab w:val="left" w:pos="3330"/>
              </w:tabs>
              <w:autoSpaceDE w:val="0"/>
              <w:autoSpaceDN w:val="0"/>
              <w:adjustRightInd w:val="0"/>
              <w:spacing w:after="0" w:line="360" w:lineRule="auto"/>
              <w:rPr>
                <w:rFonts w:ascii="Times New Roman" w:eastAsia="Verdana" w:hAnsi="Times New Roman"/>
                <w:b/>
                <w:sz w:val="48"/>
                <w:szCs w:val="48"/>
              </w:rPr>
            </w:pPr>
          </w:p>
          <w:p w:rsidR="0068109F" w:rsidRPr="0068109F" w:rsidRDefault="0068109F" w:rsidP="00807B1A">
            <w:pPr>
              <w:tabs>
                <w:tab w:val="left" w:pos="3330"/>
              </w:tabs>
              <w:autoSpaceDE w:val="0"/>
              <w:autoSpaceDN w:val="0"/>
              <w:adjustRightInd w:val="0"/>
              <w:spacing w:after="0" w:line="360" w:lineRule="auto"/>
              <w:rPr>
                <w:rFonts w:ascii="Times New Roman" w:eastAsia="Arial Unicode MS" w:hAnsi="Times New Roman"/>
                <w:b/>
                <w:sz w:val="48"/>
                <w:szCs w:val="48"/>
              </w:rPr>
            </w:pPr>
            <w:r w:rsidRPr="0068109F">
              <w:rPr>
                <w:rFonts w:ascii="Times New Roman" w:eastAsia="Verdana" w:hAnsi="Times New Roman"/>
                <w:b/>
                <w:sz w:val="48"/>
                <w:szCs w:val="48"/>
              </w:rPr>
              <w:lastRenderedPageBreak/>
              <w:t>TEST EXECUTION SUMMARY</w:t>
            </w:r>
          </w:p>
        </w:tc>
      </w:tr>
      <w:tr w:rsidR="0068109F" w:rsidRPr="0093212B" w:rsidTr="00D344AB">
        <w:trPr>
          <w:trHeight w:val="103"/>
        </w:trPr>
        <w:tc>
          <w:tcPr>
            <w:tcW w:w="10170" w:type="dxa"/>
            <w:gridSpan w:val="8"/>
          </w:tcPr>
          <w:p w:rsidR="0068109F" w:rsidRDefault="0068109F" w:rsidP="00807B1A">
            <w:pPr>
              <w:rPr>
                <w:rFonts w:ascii="Times New Roman" w:eastAsia="Verdana" w:hAnsi="Times New Roman"/>
                <w:sz w:val="24"/>
              </w:rPr>
            </w:pPr>
          </w:p>
        </w:tc>
      </w:tr>
      <w:tr w:rsidR="00302C20" w:rsidRPr="0093212B" w:rsidTr="00D344AB">
        <w:trPr>
          <w:trHeight w:val="103"/>
        </w:trPr>
        <w:tc>
          <w:tcPr>
            <w:tcW w:w="1350" w:type="dxa"/>
          </w:tcPr>
          <w:p w:rsidR="00302C20" w:rsidRDefault="00302C20" w:rsidP="00B02ADA">
            <w:pPr>
              <w:rPr>
                <w:rFonts w:ascii="Times New Roman" w:eastAsia="Arial Unicode MS" w:hAnsi="Times New Roman"/>
                <w:b/>
                <w:sz w:val="28"/>
                <w:szCs w:val="36"/>
              </w:rPr>
            </w:pPr>
          </w:p>
        </w:tc>
        <w:tc>
          <w:tcPr>
            <w:tcW w:w="8820" w:type="dxa"/>
            <w:gridSpan w:val="7"/>
          </w:tcPr>
          <w:p w:rsidR="001D5A52" w:rsidRPr="00211C43" w:rsidRDefault="001D5A52" w:rsidP="001D5A52">
            <w:pPr>
              <w:shd w:val="clear" w:color="auto" w:fill="FFFFFF"/>
              <w:spacing w:before="100" w:beforeAutospacing="1" w:after="100" w:afterAutospacing="1" w:line="390" w:lineRule="atLeast"/>
              <w:rPr>
                <w:rFonts w:ascii="Times New Roman" w:hAnsi="Times New Roman"/>
                <w:color w:val="000000" w:themeColor="text1"/>
                <w:sz w:val="24"/>
                <w:szCs w:val="20"/>
                <w:shd w:val="clear" w:color="auto" w:fill="FFFFFF"/>
              </w:rPr>
            </w:pPr>
            <w:r w:rsidRPr="00211C43">
              <w:rPr>
                <w:rFonts w:ascii="Times New Roman" w:hAnsi="Times New Roman"/>
                <w:color w:val="000000" w:themeColor="text1"/>
                <w:sz w:val="24"/>
                <w:szCs w:val="20"/>
                <w:shd w:val="clear" w:color="auto" w:fill="FFFFFF"/>
              </w:rPr>
              <w:t>Execution Test Summary Report is an overall view of Testing Process from start to end. Test Plan comes at the starting of project while Test Summary Report comes at the end of testing process. This report is given to the client for his understanding purpose.</w:t>
            </w:r>
            <w:r w:rsidRPr="00211C43">
              <w:rPr>
                <w:rStyle w:val="apple-converted-space"/>
                <w:rFonts w:ascii="Times New Roman" w:hAnsi="Times New Roman"/>
                <w:color w:val="000000" w:themeColor="text1"/>
                <w:sz w:val="24"/>
                <w:szCs w:val="20"/>
                <w:shd w:val="clear" w:color="auto" w:fill="FFFFFF"/>
              </w:rPr>
              <w:t> </w:t>
            </w:r>
            <w:r w:rsidRPr="00211C43">
              <w:rPr>
                <w:rFonts w:ascii="Times New Roman" w:hAnsi="Times New Roman"/>
                <w:color w:val="000000" w:themeColor="text1"/>
                <w:sz w:val="24"/>
                <w:szCs w:val="20"/>
              </w:rPr>
              <w:br/>
            </w:r>
            <w:r w:rsidRPr="00211C43">
              <w:rPr>
                <w:rFonts w:ascii="Times New Roman" w:hAnsi="Times New Roman"/>
                <w:color w:val="000000" w:themeColor="text1"/>
                <w:sz w:val="24"/>
                <w:szCs w:val="20"/>
                <w:shd w:val="clear" w:color="auto" w:fill="FFFFFF"/>
              </w:rPr>
              <w:t>    The Test Summary Report contents are :</w:t>
            </w:r>
            <w:r w:rsidRPr="00211C43">
              <w:rPr>
                <w:rFonts w:ascii="Times New Roman" w:hAnsi="Times New Roman"/>
                <w:color w:val="000000" w:themeColor="text1"/>
                <w:sz w:val="24"/>
                <w:szCs w:val="20"/>
              </w:rPr>
              <w:br/>
            </w:r>
            <w:r w:rsidRPr="00211C43">
              <w:rPr>
                <w:rFonts w:ascii="Times New Roman" w:hAnsi="Times New Roman"/>
                <w:color w:val="000000" w:themeColor="text1"/>
                <w:sz w:val="24"/>
                <w:szCs w:val="20"/>
                <w:shd w:val="clear" w:color="auto" w:fill="FFFFFF"/>
              </w:rPr>
              <w:t xml:space="preserve">We computed test case analysis on the two analytical components i.e. apache spark’s naïve </w:t>
            </w:r>
            <w:proofErr w:type="spellStart"/>
            <w:r w:rsidRPr="00211C43">
              <w:rPr>
                <w:rFonts w:ascii="Times New Roman" w:hAnsi="Times New Roman"/>
                <w:color w:val="000000" w:themeColor="text1"/>
                <w:sz w:val="24"/>
                <w:szCs w:val="20"/>
                <w:shd w:val="clear" w:color="auto" w:fill="FFFFFF"/>
              </w:rPr>
              <w:t>bayes</w:t>
            </w:r>
            <w:proofErr w:type="spellEnd"/>
            <w:r w:rsidRPr="00211C43">
              <w:rPr>
                <w:rFonts w:ascii="Times New Roman" w:hAnsi="Times New Roman"/>
                <w:color w:val="000000" w:themeColor="text1"/>
                <w:sz w:val="24"/>
                <w:szCs w:val="20"/>
                <w:shd w:val="clear" w:color="auto" w:fill="FFFFFF"/>
              </w:rPr>
              <w:t xml:space="preserve"> algorithm and </w:t>
            </w:r>
            <w:proofErr w:type="spellStart"/>
            <w:r w:rsidRPr="00211C43">
              <w:rPr>
                <w:rFonts w:ascii="Times New Roman" w:hAnsi="Times New Roman"/>
                <w:color w:val="000000" w:themeColor="text1"/>
                <w:sz w:val="24"/>
                <w:szCs w:val="20"/>
                <w:shd w:val="clear" w:color="auto" w:fill="FFFFFF"/>
              </w:rPr>
              <w:t>CoreNLP’s</w:t>
            </w:r>
            <w:proofErr w:type="spellEnd"/>
            <w:r w:rsidRPr="00211C43">
              <w:rPr>
                <w:rFonts w:ascii="Times New Roman" w:hAnsi="Times New Roman"/>
                <w:color w:val="000000" w:themeColor="text1"/>
                <w:sz w:val="24"/>
                <w:szCs w:val="20"/>
                <w:shd w:val="clear" w:color="auto" w:fill="FFFFFF"/>
              </w:rPr>
              <w:t xml:space="preserve"> Natural language processing engine and obtained results as follows:</w:t>
            </w:r>
          </w:p>
          <w:p w:rsidR="001D5A52" w:rsidRPr="00211C43" w:rsidRDefault="001D5A52" w:rsidP="001D5A52">
            <w:pPr>
              <w:shd w:val="clear" w:color="auto" w:fill="FFFFFF"/>
              <w:spacing w:before="100" w:beforeAutospacing="1" w:after="100" w:afterAutospacing="1" w:line="390" w:lineRule="atLeast"/>
              <w:rPr>
                <w:rFonts w:ascii="Times New Roman" w:hAnsi="Times New Roman"/>
                <w:b/>
                <w:color w:val="000000" w:themeColor="text1"/>
                <w:sz w:val="24"/>
                <w:szCs w:val="20"/>
                <w:shd w:val="clear" w:color="auto" w:fill="FFFFFF"/>
              </w:rPr>
            </w:pPr>
            <w:r w:rsidRPr="00211C43">
              <w:rPr>
                <w:rFonts w:ascii="Times New Roman" w:hAnsi="Times New Roman"/>
                <w:b/>
                <w:color w:val="000000" w:themeColor="text1"/>
                <w:sz w:val="24"/>
                <w:szCs w:val="20"/>
                <w:shd w:val="clear" w:color="auto" w:fill="FFFFFF"/>
              </w:rPr>
              <w:t xml:space="preserve">Apache Spark </w:t>
            </w:r>
            <w:proofErr w:type="spellStart"/>
            <w:r w:rsidRPr="00211C43">
              <w:rPr>
                <w:rFonts w:ascii="Times New Roman" w:hAnsi="Times New Roman"/>
                <w:b/>
                <w:color w:val="000000" w:themeColor="text1"/>
                <w:sz w:val="24"/>
                <w:szCs w:val="20"/>
                <w:shd w:val="clear" w:color="auto" w:fill="FFFFFF"/>
              </w:rPr>
              <w:t>MLLib</w:t>
            </w:r>
            <w:proofErr w:type="spellEnd"/>
            <w:r w:rsidRPr="00211C43">
              <w:rPr>
                <w:rFonts w:ascii="Times New Roman" w:hAnsi="Times New Roman"/>
                <w:b/>
                <w:color w:val="000000" w:themeColor="text1"/>
                <w:sz w:val="24"/>
                <w:szCs w:val="20"/>
                <w:shd w:val="clear" w:color="auto" w:fill="FFFFFF"/>
              </w:rPr>
              <w:t xml:space="preserve"> (Naïve Bayes)</w:t>
            </w:r>
          </w:p>
          <w:p w:rsidR="001D5A52" w:rsidRPr="00211C43" w:rsidRDefault="001D5A52" w:rsidP="001D5A52">
            <w:pPr>
              <w:shd w:val="clear" w:color="auto" w:fill="FFFFFF"/>
              <w:spacing w:before="100" w:beforeAutospacing="1" w:after="100" w:afterAutospacing="1" w:line="390" w:lineRule="atLeast"/>
              <w:rPr>
                <w:rFonts w:ascii="Times New Roman" w:hAnsi="Times New Roman"/>
                <w:color w:val="000000" w:themeColor="text1"/>
                <w:sz w:val="24"/>
                <w:szCs w:val="20"/>
                <w:shd w:val="clear" w:color="auto" w:fill="FFFFFF"/>
              </w:rPr>
            </w:pPr>
            <w:r w:rsidRPr="00211C43">
              <w:rPr>
                <w:rFonts w:ascii="Times New Roman" w:hAnsi="Times New Roman"/>
                <w:color w:val="000000" w:themeColor="text1"/>
                <w:sz w:val="24"/>
                <w:szCs w:val="20"/>
                <w:shd w:val="clear" w:color="auto" w:fill="FFFFFF"/>
              </w:rPr>
              <w:t xml:space="preserve">We </w:t>
            </w:r>
            <w:proofErr w:type="spellStart"/>
            <w:r w:rsidRPr="00211C43">
              <w:rPr>
                <w:rFonts w:ascii="Times New Roman" w:hAnsi="Times New Roman"/>
                <w:color w:val="000000" w:themeColor="text1"/>
                <w:sz w:val="24"/>
                <w:szCs w:val="20"/>
                <w:shd w:val="clear" w:color="auto" w:fill="FFFFFF"/>
              </w:rPr>
              <w:t>splitted</w:t>
            </w:r>
            <w:proofErr w:type="spellEnd"/>
            <w:r w:rsidRPr="00211C43">
              <w:rPr>
                <w:rFonts w:ascii="Times New Roman" w:hAnsi="Times New Roman"/>
                <w:color w:val="000000" w:themeColor="text1"/>
                <w:sz w:val="24"/>
                <w:szCs w:val="20"/>
                <w:shd w:val="clear" w:color="auto" w:fill="FFFFFF"/>
              </w:rPr>
              <w:t xml:space="preserve"> the test data into 80/20 ratio and trained data on 80% part and </w:t>
            </w:r>
            <w:proofErr w:type="spellStart"/>
            <w:r w:rsidRPr="00211C43">
              <w:rPr>
                <w:rFonts w:ascii="Times New Roman" w:hAnsi="Times New Roman"/>
                <w:color w:val="000000" w:themeColor="text1"/>
                <w:sz w:val="24"/>
                <w:szCs w:val="20"/>
                <w:shd w:val="clear" w:color="auto" w:fill="FFFFFF"/>
              </w:rPr>
              <w:t>analysed</w:t>
            </w:r>
            <w:proofErr w:type="spellEnd"/>
            <w:r w:rsidRPr="00211C43">
              <w:rPr>
                <w:rFonts w:ascii="Times New Roman" w:hAnsi="Times New Roman"/>
                <w:color w:val="000000" w:themeColor="text1"/>
                <w:sz w:val="24"/>
                <w:szCs w:val="20"/>
                <w:shd w:val="clear" w:color="auto" w:fill="FFFFFF"/>
              </w:rPr>
              <w:t xml:space="preserve"> on the test cases from the remaining 20% of the data.</w:t>
            </w:r>
          </w:p>
          <w:p w:rsidR="001D5A52" w:rsidRPr="00211C43" w:rsidRDefault="001D5A52" w:rsidP="001D5A52">
            <w:pPr>
              <w:shd w:val="clear" w:color="auto" w:fill="FFFFFF"/>
              <w:spacing w:before="100" w:beforeAutospacing="1" w:after="100" w:afterAutospacing="1" w:line="390" w:lineRule="atLeast"/>
              <w:rPr>
                <w:rFonts w:ascii="Times New Roman" w:hAnsi="Times New Roman"/>
                <w:color w:val="000000" w:themeColor="text1"/>
                <w:sz w:val="24"/>
                <w:szCs w:val="20"/>
                <w:shd w:val="clear" w:color="auto" w:fill="FFFFFF"/>
              </w:rPr>
            </w:pPr>
            <w:r w:rsidRPr="00211C43">
              <w:rPr>
                <w:rFonts w:ascii="Times New Roman" w:hAnsi="Times New Roman"/>
                <w:color w:val="000000" w:themeColor="text1"/>
                <w:sz w:val="24"/>
                <w:szCs w:val="20"/>
                <w:shd w:val="clear" w:color="auto" w:fill="FFFFFF"/>
              </w:rPr>
              <w:t>Doing this we obtained an accuracy of 68% on this data.</w:t>
            </w:r>
          </w:p>
          <w:p w:rsidR="001D5A52" w:rsidRPr="00211C43" w:rsidRDefault="001D5A52" w:rsidP="001D5A52">
            <w:pPr>
              <w:shd w:val="clear" w:color="auto" w:fill="FFFFFF"/>
              <w:tabs>
                <w:tab w:val="left" w:pos="4413"/>
              </w:tabs>
              <w:spacing w:before="100" w:beforeAutospacing="1" w:after="100" w:afterAutospacing="1" w:line="390" w:lineRule="atLeast"/>
              <w:rPr>
                <w:rFonts w:ascii="Times New Roman" w:hAnsi="Times New Roman"/>
                <w:b/>
                <w:color w:val="000000" w:themeColor="text1"/>
                <w:sz w:val="24"/>
                <w:szCs w:val="20"/>
                <w:shd w:val="clear" w:color="auto" w:fill="FFFFFF"/>
              </w:rPr>
            </w:pPr>
            <w:proofErr w:type="spellStart"/>
            <w:r w:rsidRPr="00211C43">
              <w:rPr>
                <w:rFonts w:ascii="Times New Roman" w:hAnsi="Times New Roman"/>
                <w:b/>
                <w:color w:val="000000" w:themeColor="text1"/>
                <w:sz w:val="24"/>
                <w:szCs w:val="20"/>
                <w:shd w:val="clear" w:color="auto" w:fill="FFFFFF"/>
              </w:rPr>
              <w:t>CoreNLP</w:t>
            </w:r>
            <w:proofErr w:type="spellEnd"/>
            <w:r w:rsidRPr="00211C43">
              <w:rPr>
                <w:rFonts w:ascii="Times New Roman" w:hAnsi="Times New Roman"/>
                <w:b/>
                <w:color w:val="000000" w:themeColor="text1"/>
                <w:sz w:val="24"/>
                <w:szCs w:val="20"/>
                <w:shd w:val="clear" w:color="auto" w:fill="FFFFFF"/>
              </w:rPr>
              <w:t xml:space="preserve"> (Natural Language Processing)</w:t>
            </w:r>
            <w:r w:rsidRPr="00211C43">
              <w:rPr>
                <w:rFonts w:ascii="Times New Roman" w:hAnsi="Times New Roman"/>
                <w:b/>
                <w:color w:val="000000" w:themeColor="text1"/>
                <w:sz w:val="24"/>
                <w:szCs w:val="20"/>
                <w:shd w:val="clear" w:color="auto" w:fill="FFFFFF"/>
              </w:rPr>
              <w:tab/>
            </w:r>
          </w:p>
          <w:p w:rsidR="001D5A52" w:rsidRPr="00211C43" w:rsidRDefault="001D5A52" w:rsidP="001D5A52">
            <w:pPr>
              <w:shd w:val="clear" w:color="auto" w:fill="FFFFFF"/>
              <w:spacing w:before="100" w:beforeAutospacing="1" w:after="100" w:afterAutospacing="1" w:line="390" w:lineRule="atLeast"/>
              <w:rPr>
                <w:rFonts w:ascii="Times New Roman" w:hAnsi="Times New Roman"/>
                <w:color w:val="000000" w:themeColor="text1"/>
                <w:sz w:val="24"/>
                <w:szCs w:val="20"/>
                <w:shd w:val="clear" w:color="auto" w:fill="FFFFFF"/>
              </w:rPr>
            </w:pPr>
            <w:r w:rsidRPr="00211C43">
              <w:rPr>
                <w:rFonts w:ascii="Times New Roman" w:hAnsi="Times New Roman"/>
                <w:color w:val="000000" w:themeColor="text1"/>
                <w:sz w:val="24"/>
                <w:szCs w:val="20"/>
                <w:shd w:val="clear" w:color="auto" w:fill="FFFFFF"/>
              </w:rPr>
              <w:t>In this we performed analysis on the data by comparing the label obtained on the whole data with the previous data we used for training.</w:t>
            </w:r>
          </w:p>
          <w:p w:rsidR="001D5A52" w:rsidRPr="00211C43" w:rsidRDefault="001D5A52" w:rsidP="001D5A52">
            <w:pPr>
              <w:shd w:val="clear" w:color="auto" w:fill="FFFFFF"/>
              <w:spacing w:before="100" w:beforeAutospacing="1" w:after="100" w:afterAutospacing="1" w:line="390" w:lineRule="atLeast"/>
              <w:rPr>
                <w:rFonts w:ascii="Times New Roman" w:hAnsi="Times New Roman"/>
                <w:color w:val="000000" w:themeColor="text1"/>
                <w:sz w:val="24"/>
                <w:szCs w:val="20"/>
                <w:shd w:val="clear" w:color="auto" w:fill="FFFFFF"/>
              </w:rPr>
            </w:pPr>
            <w:r w:rsidRPr="00211C43">
              <w:rPr>
                <w:rFonts w:ascii="Times New Roman" w:hAnsi="Times New Roman"/>
                <w:color w:val="000000" w:themeColor="text1"/>
                <w:sz w:val="24"/>
                <w:szCs w:val="20"/>
                <w:shd w:val="clear" w:color="auto" w:fill="FFFFFF"/>
              </w:rPr>
              <w:t>Doing this we obtained an accuracy of 71% on our data.</w:t>
            </w:r>
          </w:p>
          <w:p w:rsidR="00302C20" w:rsidRPr="0068109F" w:rsidRDefault="001D5A52" w:rsidP="001D5A52">
            <w:pPr>
              <w:shd w:val="clear" w:color="auto" w:fill="FFFFFF"/>
              <w:spacing w:before="100" w:beforeAutospacing="1" w:after="100" w:afterAutospacing="1" w:line="390" w:lineRule="atLeast"/>
              <w:rPr>
                <w:rFonts w:ascii="Times New Roman" w:hAnsi="Times New Roman"/>
                <w:color w:val="333333"/>
                <w:sz w:val="24"/>
                <w:szCs w:val="24"/>
              </w:rPr>
            </w:pPr>
            <w:r w:rsidRPr="00211C43">
              <w:rPr>
                <w:rFonts w:ascii="Times New Roman" w:hAnsi="Times New Roman"/>
                <w:color w:val="000000" w:themeColor="text1"/>
                <w:sz w:val="24"/>
                <w:szCs w:val="20"/>
                <w:shd w:val="clear" w:color="auto" w:fill="FFFFFF"/>
              </w:rPr>
              <w:t>In all we obtained an accuracy of 69% on our data with the whole process of combining our two analytical approaches.</w:t>
            </w:r>
          </w:p>
        </w:tc>
      </w:tr>
      <w:tr w:rsidR="008F52B4" w:rsidRPr="0093212B" w:rsidTr="00D344AB">
        <w:trPr>
          <w:trHeight w:val="103"/>
        </w:trPr>
        <w:tc>
          <w:tcPr>
            <w:tcW w:w="1350" w:type="dxa"/>
          </w:tcPr>
          <w:p w:rsidR="008F52B4" w:rsidRDefault="008F52B4" w:rsidP="00B02ADA">
            <w:pPr>
              <w:rPr>
                <w:rFonts w:ascii="Times New Roman" w:eastAsia="Arial Unicode MS" w:hAnsi="Times New Roman"/>
                <w:b/>
                <w:sz w:val="28"/>
                <w:szCs w:val="36"/>
              </w:rPr>
            </w:pPr>
          </w:p>
        </w:tc>
        <w:tc>
          <w:tcPr>
            <w:tcW w:w="8820" w:type="dxa"/>
            <w:gridSpan w:val="7"/>
          </w:tcPr>
          <w:p w:rsidR="008F52B4" w:rsidRPr="00DE3718" w:rsidRDefault="008F52B4" w:rsidP="00722064">
            <w:pPr>
              <w:rPr>
                <w:rFonts w:ascii="Arial" w:hAnsi="Arial" w:cs="Arial"/>
                <w:bCs/>
                <w:color w:val="222222"/>
                <w:shd w:val="clear" w:color="auto" w:fill="FFFFFF"/>
              </w:rPr>
            </w:pPr>
          </w:p>
        </w:tc>
      </w:tr>
      <w:tr w:rsidR="00DC3DAB" w:rsidRPr="0093212B" w:rsidTr="00D344AB">
        <w:trPr>
          <w:trHeight w:val="103"/>
        </w:trPr>
        <w:tc>
          <w:tcPr>
            <w:tcW w:w="10170" w:type="dxa"/>
            <w:gridSpan w:val="8"/>
          </w:tcPr>
          <w:p w:rsidR="00DC3DAB" w:rsidRDefault="00DC3DAB" w:rsidP="00722064">
            <w:pPr>
              <w:rPr>
                <w:rFonts w:ascii="Arial" w:hAnsi="Arial" w:cs="Arial"/>
                <w:b/>
                <w:bCs/>
                <w:color w:val="222222"/>
                <w:shd w:val="clear" w:color="auto" w:fill="FFFFFF"/>
              </w:rPr>
            </w:pPr>
          </w:p>
          <w:p w:rsidR="00DC3DAB" w:rsidRDefault="00DC3DAB" w:rsidP="00722064">
            <w:pPr>
              <w:rPr>
                <w:rFonts w:ascii="Arial" w:hAnsi="Arial" w:cs="Arial"/>
                <w:b/>
                <w:bCs/>
                <w:color w:val="222222"/>
                <w:shd w:val="clear" w:color="auto" w:fill="FFFFFF"/>
              </w:rPr>
            </w:pPr>
          </w:p>
          <w:p w:rsidR="00DC3DAB" w:rsidRDefault="00DC3DAB" w:rsidP="00722064">
            <w:pPr>
              <w:rPr>
                <w:rFonts w:ascii="Arial" w:hAnsi="Arial" w:cs="Arial"/>
                <w:b/>
                <w:bCs/>
                <w:color w:val="222222"/>
                <w:shd w:val="clear" w:color="auto" w:fill="FFFFFF"/>
              </w:rPr>
            </w:pPr>
          </w:p>
          <w:p w:rsidR="00DC3DAB" w:rsidRDefault="00DC3DAB" w:rsidP="00722064">
            <w:pPr>
              <w:rPr>
                <w:rFonts w:ascii="Arial" w:hAnsi="Arial" w:cs="Arial"/>
                <w:b/>
                <w:bCs/>
                <w:color w:val="222222"/>
                <w:shd w:val="clear" w:color="auto" w:fill="FFFFFF"/>
              </w:rPr>
            </w:pPr>
          </w:p>
          <w:p w:rsidR="00DC3DAB" w:rsidRDefault="00DC3DAB" w:rsidP="00722064">
            <w:pPr>
              <w:rPr>
                <w:rFonts w:ascii="Arial" w:hAnsi="Arial" w:cs="Arial"/>
                <w:b/>
                <w:bCs/>
                <w:color w:val="222222"/>
                <w:shd w:val="clear" w:color="auto" w:fill="FFFFFF"/>
              </w:rPr>
            </w:pPr>
          </w:p>
          <w:p w:rsidR="00DC3DAB" w:rsidRDefault="00DC3DAB" w:rsidP="00722064">
            <w:pPr>
              <w:rPr>
                <w:rFonts w:ascii="Arial" w:hAnsi="Arial" w:cs="Arial"/>
                <w:b/>
                <w:bCs/>
                <w:color w:val="222222"/>
                <w:shd w:val="clear" w:color="auto" w:fill="FFFFFF"/>
              </w:rPr>
            </w:pPr>
          </w:p>
          <w:p w:rsidR="00DC3DAB" w:rsidRDefault="00DC3DAB" w:rsidP="00722064">
            <w:pPr>
              <w:rPr>
                <w:rFonts w:ascii="Arial" w:hAnsi="Arial" w:cs="Arial"/>
                <w:b/>
                <w:bCs/>
                <w:color w:val="222222"/>
                <w:shd w:val="clear" w:color="auto" w:fill="FFFFFF"/>
              </w:rPr>
            </w:pPr>
          </w:p>
        </w:tc>
      </w:tr>
      <w:tr w:rsidR="00DC3DAB" w:rsidRPr="0093212B" w:rsidTr="00D344AB">
        <w:trPr>
          <w:trHeight w:val="103"/>
        </w:trPr>
        <w:tc>
          <w:tcPr>
            <w:tcW w:w="2070" w:type="dxa"/>
            <w:gridSpan w:val="2"/>
          </w:tcPr>
          <w:p w:rsidR="00DC3DAB" w:rsidRPr="0093212B" w:rsidRDefault="00DC3DAB"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r>
              <w:rPr>
                <w:rFonts w:ascii="Times New Roman" w:eastAsia="Arial Unicode MS" w:hAnsi="Times New Roman"/>
                <w:b/>
                <w:sz w:val="48"/>
                <w:szCs w:val="24"/>
              </w:rPr>
              <w:lastRenderedPageBreak/>
              <w:t>UNIT</w:t>
            </w:r>
            <w:r w:rsidRPr="0093212B">
              <w:rPr>
                <w:rFonts w:ascii="Times New Roman" w:eastAsia="Arial Unicode MS" w:hAnsi="Times New Roman"/>
                <w:b/>
                <w:sz w:val="48"/>
                <w:szCs w:val="24"/>
              </w:rPr>
              <w:t xml:space="preserve">– </w:t>
            </w:r>
            <w:r>
              <w:rPr>
                <w:rFonts w:ascii="Times New Roman" w:eastAsia="Arial Unicode MS" w:hAnsi="Times New Roman"/>
                <w:b/>
                <w:sz w:val="48"/>
                <w:szCs w:val="24"/>
              </w:rPr>
              <w:t>7</w:t>
            </w:r>
          </w:p>
        </w:tc>
        <w:tc>
          <w:tcPr>
            <w:tcW w:w="8100" w:type="dxa"/>
            <w:gridSpan w:val="6"/>
          </w:tcPr>
          <w:p w:rsidR="00DC3DAB" w:rsidRPr="008D0DE6" w:rsidRDefault="00DC3DAB" w:rsidP="00807B1A">
            <w:pPr>
              <w:tabs>
                <w:tab w:val="left" w:pos="3330"/>
              </w:tabs>
              <w:autoSpaceDE w:val="0"/>
              <w:autoSpaceDN w:val="0"/>
              <w:adjustRightInd w:val="0"/>
              <w:spacing w:after="0" w:line="360" w:lineRule="auto"/>
              <w:rPr>
                <w:rFonts w:ascii="Times New Roman" w:eastAsia="Arial Unicode MS" w:hAnsi="Times New Roman"/>
                <w:b/>
                <w:sz w:val="48"/>
                <w:szCs w:val="48"/>
              </w:rPr>
            </w:pPr>
            <w:r>
              <w:rPr>
                <w:rFonts w:ascii="Times New Roman" w:eastAsia="Verdana" w:hAnsi="Times New Roman"/>
                <w:b/>
                <w:sz w:val="48"/>
                <w:szCs w:val="48"/>
              </w:rPr>
              <w:t>PROJECT SCREENSHOTS</w:t>
            </w:r>
          </w:p>
        </w:tc>
      </w:tr>
      <w:tr w:rsidR="00DC3DAB" w:rsidRPr="0093212B" w:rsidTr="00D344AB">
        <w:trPr>
          <w:trHeight w:val="103"/>
        </w:trPr>
        <w:tc>
          <w:tcPr>
            <w:tcW w:w="10170" w:type="dxa"/>
            <w:gridSpan w:val="8"/>
          </w:tcPr>
          <w:p w:rsidR="00DC3DAB" w:rsidRDefault="00DC3DAB" w:rsidP="00722064">
            <w:pPr>
              <w:rPr>
                <w:rFonts w:ascii="Arial" w:hAnsi="Arial" w:cs="Arial"/>
                <w:b/>
                <w:bCs/>
                <w:color w:val="222222"/>
                <w:shd w:val="clear" w:color="auto" w:fill="FFFFFF"/>
              </w:rPr>
            </w:pPr>
          </w:p>
        </w:tc>
      </w:tr>
      <w:tr w:rsidR="00DC3DAB" w:rsidRPr="0093212B" w:rsidTr="00D344AB">
        <w:trPr>
          <w:trHeight w:val="103"/>
        </w:trPr>
        <w:tc>
          <w:tcPr>
            <w:tcW w:w="10170" w:type="dxa"/>
            <w:gridSpan w:val="8"/>
          </w:tcPr>
          <w:p w:rsidR="00B94E1F" w:rsidRDefault="00B94E1F" w:rsidP="00B94E1F">
            <w:pPr>
              <w:jc w:val="center"/>
              <w:rPr>
                <w:rFonts w:ascii="Arial" w:hAnsi="Arial" w:cs="Arial"/>
                <w:color w:val="333333"/>
                <w:sz w:val="20"/>
                <w:szCs w:val="20"/>
                <w:shd w:val="clear" w:color="auto" w:fill="FFFFFF"/>
              </w:rPr>
            </w:pPr>
          </w:p>
          <w:p w:rsidR="00B94E1F" w:rsidRPr="00B94E1F" w:rsidRDefault="00B94E1F" w:rsidP="00B94E1F">
            <w:pPr>
              <w:jc w:val="center"/>
              <w:rPr>
                <w:rFonts w:ascii="Times New Roman" w:hAnsi="Times New Roman"/>
                <w:color w:val="333333"/>
                <w:sz w:val="24"/>
                <w:szCs w:val="24"/>
                <w:shd w:val="clear" w:color="auto" w:fill="FFFFFF"/>
              </w:rPr>
            </w:pPr>
            <w:r>
              <w:rPr>
                <w:rFonts w:ascii="Arial" w:hAnsi="Arial" w:cs="Arial"/>
                <w:noProof/>
                <w:color w:val="333333"/>
                <w:sz w:val="20"/>
                <w:szCs w:val="20"/>
                <w:shd w:val="clear" w:color="auto" w:fill="FFFFFF"/>
              </w:rPr>
              <w:drawing>
                <wp:inline distT="0" distB="0" distL="0" distR="0">
                  <wp:extent cx="7503163" cy="3821501"/>
                  <wp:effectExtent l="0" t="0" r="2540" b="7620"/>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titl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14783" cy="3827419"/>
                          </a:xfrm>
                          <a:prstGeom prst="rect">
                            <a:avLst/>
                          </a:prstGeom>
                          <a:noFill/>
                          <a:ln>
                            <a:noFill/>
                          </a:ln>
                        </pic:spPr>
                      </pic:pic>
                    </a:graphicData>
                  </a:graphic>
                </wp:inline>
              </w:drawing>
            </w:r>
            <w:r w:rsidR="006241CB" w:rsidRPr="00DB52D6">
              <w:rPr>
                <w:rFonts w:ascii="Times New Roman" w:hAnsi="Times New Roman"/>
                <w:b/>
                <w:sz w:val="24"/>
                <w:szCs w:val="24"/>
              </w:rPr>
              <w:t xml:space="preserve"> </w:t>
            </w:r>
            <w:r w:rsidR="006241CB" w:rsidRPr="006241CB">
              <w:rPr>
                <w:rFonts w:ascii="Times New Roman" w:hAnsi="Times New Roman"/>
                <w:b/>
                <w:sz w:val="24"/>
                <w:szCs w:val="24"/>
              </w:rPr>
              <w:t>Figure 1</w:t>
            </w:r>
            <w:r w:rsidR="00211C43">
              <w:rPr>
                <w:rFonts w:ascii="Times New Roman" w:hAnsi="Times New Roman"/>
                <w:b/>
                <w:sz w:val="24"/>
                <w:szCs w:val="24"/>
              </w:rPr>
              <w:t xml:space="preserve">2 </w:t>
            </w:r>
            <w:r w:rsidR="006241CB" w:rsidRPr="006241CB">
              <w:rPr>
                <w:rFonts w:ascii="Times New Roman" w:hAnsi="Times New Roman"/>
                <w:b/>
                <w:sz w:val="24"/>
                <w:szCs w:val="24"/>
              </w:rPr>
              <w:t xml:space="preserve">- </w:t>
            </w:r>
            <w:r w:rsidRPr="006241CB">
              <w:rPr>
                <w:rFonts w:ascii="Times New Roman" w:hAnsi="Times New Roman"/>
                <w:b/>
                <w:color w:val="333333"/>
                <w:sz w:val="24"/>
                <w:szCs w:val="24"/>
                <w:shd w:val="clear" w:color="auto" w:fill="FFFFFF"/>
              </w:rPr>
              <w:t>Apache spark cluster running</w:t>
            </w:r>
            <w:r w:rsidR="006241CB" w:rsidRPr="006241CB">
              <w:rPr>
                <w:rFonts w:ascii="Times New Roman" w:hAnsi="Times New Roman"/>
                <w:b/>
                <w:color w:val="333333"/>
                <w:sz w:val="24"/>
                <w:szCs w:val="24"/>
                <w:shd w:val="clear" w:color="auto" w:fill="FFFFFF"/>
              </w:rPr>
              <w:t xml:space="preserve"> interface</w:t>
            </w:r>
          </w:p>
          <w:p w:rsidR="00B94E1F" w:rsidRDefault="00B94E1F" w:rsidP="00B94E1F">
            <w:pPr>
              <w:jc w:val="center"/>
              <w:rPr>
                <w:rFonts w:ascii="Arial" w:hAnsi="Arial" w:cs="Arial"/>
                <w:color w:val="333333"/>
                <w:sz w:val="20"/>
                <w:szCs w:val="20"/>
                <w:shd w:val="clear" w:color="auto" w:fill="FFFFFF"/>
              </w:rPr>
            </w:pPr>
            <w:r>
              <w:rPr>
                <w:rFonts w:ascii="Arial" w:hAnsi="Arial" w:cs="Arial"/>
                <w:noProof/>
                <w:color w:val="333333"/>
                <w:sz w:val="20"/>
                <w:szCs w:val="20"/>
                <w:shd w:val="clear" w:color="auto" w:fill="FFFFFF"/>
              </w:rPr>
              <w:lastRenderedPageBreak/>
              <w:drawing>
                <wp:inline distT="0" distB="0" distL="0" distR="0">
                  <wp:extent cx="7503795" cy="3623095"/>
                  <wp:effectExtent l="0" t="0" r="1905" b="0"/>
                  <wp:docPr id="20" name="Picture 2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ntitled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13758" cy="3627906"/>
                          </a:xfrm>
                          <a:prstGeom prst="rect">
                            <a:avLst/>
                          </a:prstGeom>
                          <a:noFill/>
                          <a:ln>
                            <a:noFill/>
                          </a:ln>
                        </pic:spPr>
                      </pic:pic>
                    </a:graphicData>
                  </a:graphic>
                </wp:inline>
              </w:drawing>
            </w:r>
          </w:p>
          <w:p w:rsidR="00DC3DAB" w:rsidRPr="00DB52D6" w:rsidRDefault="00B94E1F" w:rsidP="006241CB">
            <w:pPr>
              <w:jc w:val="center"/>
              <w:rPr>
                <w:rFonts w:ascii="Times New Roman" w:hAnsi="Times New Roman"/>
                <w:b/>
                <w:sz w:val="24"/>
                <w:szCs w:val="24"/>
              </w:rPr>
            </w:pPr>
            <w:r w:rsidRPr="00DB52D6">
              <w:rPr>
                <w:rFonts w:ascii="Times New Roman" w:hAnsi="Times New Roman"/>
                <w:b/>
                <w:sz w:val="24"/>
                <w:szCs w:val="24"/>
              </w:rPr>
              <w:t>Figure 1</w:t>
            </w:r>
            <w:r w:rsidR="00211C43">
              <w:rPr>
                <w:rFonts w:ascii="Times New Roman" w:hAnsi="Times New Roman"/>
                <w:b/>
                <w:sz w:val="24"/>
                <w:szCs w:val="24"/>
              </w:rPr>
              <w:t>3</w:t>
            </w:r>
            <w:r w:rsidRPr="00DB52D6">
              <w:rPr>
                <w:rFonts w:ascii="Times New Roman" w:hAnsi="Times New Roman"/>
                <w:b/>
                <w:sz w:val="24"/>
                <w:szCs w:val="24"/>
              </w:rPr>
              <w:t xml:space="preserve"> – Elastic Search Plugin showing all data</w:t>
            </w:r>
          </w:p>
          <w:p w:rsidR="00B94E1F" w:rsidRDefault="00B94E1F" w:rsidP="00B94E1F">
            <w:pPr>
              <w:rPr>
                <w:rFonts w:ascii="Times New Roman" w:hAnsi="Times New Roman"/>
                <w:b/>
                <w:sz w:val="28"/>
                <w:szCs w:val="28"/>
              </w:rPr>
            </w:pPr>
          </w:p>
          <w:p w:rsidR="00B94E1F" w:rsidRDefault="00B94E1F" w:rsidP="00DC3DAB">
            <w:pPr>
              <w:jc w:val="center"/>
              <w:rPr>
                <w:rFonts w:ascii="Arial" w:hAnsi="Arial" w:cs="Arial"/>
                <w:b/>
                <w:bCs/>
                <w:color w:val="222222"/>
                <w:shd w:val="clear" w:color="auto" w:fill="FFFFFF"/>
              </w:rPr>
            </w:pPr>
          </w:p>
        </w:tc>
      </w:tr>
      <w:tr w:rsidR="00DC3DAB" w:rsidRPr="0093212B" w:rsidTr="00D344AB">
        <w:trPr>
          <w:trHeight w:val="103"/>
        </w:trPr>
        <w:tc>
          <w:tcPr>
            <w:tcW w:w="10170" w:type="dxa"/>
            <w:gridSpan w:val="8"/>
          </w:tcPr>
          <w:p w:rsidR="00DC3DAB" w:rsidRDefault="00B94E1F" w:rsidP="00DC3DAB">
            <w:pPr>
              <w:jc w:val="center"/>
              <w:rPr>
                <w:rFonts w:ascii="Arial" w:hAnsi="Arial" w:cs="Arial"/>
                <w:color w:val="333333"/>
                <w:sz w:val="20"/>
                <w:szCs w:val="20"/>
                <w:shd w:val="clear" w:color="auto" w:fill="FFFFFF"/>
              </w:rPr>
            </w:pPr>
            <w:r>
              <w:rPr>
                <w:rFonts w:ascii="Arial" w:hAnsi="Arial" w:cs="Arial"/>
                <w:noProof/>
                <w:color w:val="333333"/>
                <w:sz w:val="20"/>
                <w:szCs w:val="20"/>
                <w:shd w:val="clear" w:color="auto" w:fill="FFFFFF"/>
              </w:rPr>
              <w:lastRenderedPageBreak/>
              <w:drawing>
                <wp:inline distT="0" distB="0" distL="0" distR="0" wp14:anchorId="011D9497" wp14:editId="66DA23CB">
                  <wp:extent cx="7503795" cy="3493698"/>
                  <wp:effectExtent l="0" t="0" r="1905" b="0"/>
                  <wp:docPr id="23" name="Picture 23" descr="C:\Users\Prashant\AppData\Local\Microsoft\Windows\INetCache\Content.Word\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Prashant\AppData\Local\Microsoft\Windows\INetCache\Content.Word\Untitled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05443" cy="3494465"/>
                          </a:xfrm>
                          <a:prstGeom prst="rect">
                            <a:avLst/>
                          </a:prstGeom>
                          <a:noFill/>
                          <a:ln>
                            <a:noFill/>
                          </a:ln>
                        </pic:spPr>
                      </pic:pic>
                    </a:graphicData>
                  </a:graphic>
                </wp:inline>
              </w:drawing>
            </w:r>
          </w:p>
          <w:p w:rsidR="00DC3DAB" w:rsidRPr="00B94E1F" w:rsidRDefault="00211C43" w:rsidP="00DC3DAB">
            <w:pPr>
              <w:jc w:val="center"/>
              <w:rPr>
                <w:rFonts w:ascii="Times New Roman" w:hAnsi="Times New Roman"/>
                <w:b/>
                <w:noProof/>
                <w:sz w:val="24"/>
                <w:szCs w:val="24"/>
              </w:rPr>
            </w:pPr>
            <w:r>
              <w:rPr>
                <w:rFonts w:ascii="Times New Roman" w:hAnsi="Times New Roman"/>
                <w:b/>
                <w:sz w:val="24"/>
                <w:szCs w:val="24"/>
              </w:rPr>
              <w:t>Figure 14</w:t>
            </w:r>
            <w:r w:rsidR="00DC3DAB" w:rsidRPr="00B94E1F">
              <w:rPr>
                <w:rFonts w:ascii="Times New Roman" w:hAnsi="Times New Roman"/>
                <w:b/>
                <w:sz w:val="24"/>
                <w:szCs w:val="24"/>
              </w:rPr>
              <w:t xml:space="preserve"> - </w:t>
            </w:r>
            <w:r w:rsidR="00B94E1F" w:rsidRPr="00B94E1F">
              <w:rPr>
                <w:rFonts w:ascii="Times New Roman" w:hAnsi="Times New Roman"/>
                <w:b/>
                <w:color w:val="333333"/>
                <w:sz w:val="24"/>
                <w:szCs w:val="24"/>
                <w:shd w:val="clear" w:color="auto" w:fill="FFFFFF"/>
              </w:rPr>
              <w:t>Elastic search plugin showing data of a particular table</w:t>
            </w:r>
          </w:p>
        </w:tc>
      </w:tr>
      <w:tr w:rsidR="00D831F5" w:rsidRPr="0093212B" w:rsidTr="00D344AB">
        <w:trPr>
          <w:trHeight w:val="103"/>
        </w:trPr>
        <w:tc>
          <w:tcPr>
            <w:tcW w:w="10170" w:type="dxa"/>
            <w:gridSpan w:val="8"/>
          </w:tcPr>
          <w:p w:rsidR="00DB52D6" w:rsidRPr="0046436C" w:rsidRDefault="00DB52D6" w:rsidP="00DB52D6">
            <w:pPr>
              <w:jc w:val="center"/>
              <w:rPr>
                <w:rFonts w:ascii="Arial" w:hAnsi="Arial" w:cs="Arial"/>
                <w:color w:val="333333"/>
                <w:sz w:val="20"/>
                <w:szCs w:val="20"/>
                <w:shd w:val="clear" w:color="auto" w:fill="FFFFFF"/>
              </w:rPr>
            </w:pPr>
            <w:r>
              <w:rPr>
                <w:rFonts w:ascii="Arial" w:hAnsi="Arial" w:cs="Arial"/>
                <w:noProof/>
                <w:color w:val="333333"/>
                <w:sz w:val="20"/>
                <w:szCs w:val="20"/>
                <w:shd w:val="clear" w:color="auto" w:fill="FFFFFF"/>
              </w:rPr>
              <w:lastRenderedPageBreak/>
              <w:drawing>
                <wp:inline distT="0" distB="0" distL="0" distR="0">
                  <wp:extent cx="6313534" cy="4071668"/>
                  <wp:effectExtent l="0" t="0" r="0" b="5080"/>
                  <wp:docPr id="26" name="Picture 26" descr="Screenshot from 2016-05-13 19_24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from 2016-05-13 19_24_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7314" cy="4074106"/>
                          </a:xfrm>
                          <a:prstGeom prst="rect">
                            <a:avLst/>
                          </a:prstGeom>
                          <a:noFill/>
                          <a:ln>
                            <a:noFill/>
                          </a:ln>
                        </pic:spPr>
                      </pic:pic>
                    </a:graphicData>
                  </a:graphic>
                </wp:inline>
              </w:drawing>
            </w:r>
          </w:p>
          <w:p w:rsidR="00DB52D6" w:rsidRDefault="00DB52D6" w:rsidP="00DB52D6">
            <w:pPr>
              <w:jc w:val="center"/>
              <w:rPr>
                <w:rFonts w:ascii="Arial" w:hAnsi="Arial" w:cs="Arial"/>
                <w:color w:val="333333"/>
                <w:sz w:val="20"/>
                <w:szCs w:val="20"/>
                <w:shd w:val="clear" w:color="auto" w:fill="FFFFFF"/>
              </w:rPr>
            </w:pPr>
          </w:p>
          <w:p w:rsidR="00DB52D6" w:rsidRPr="00DB52D6" w:rsidRDefault="00211C43" w:rsidP="00DB52D6">
            <w:pPr>
              <w:jc w:val="center"/>
              <w:rPr>
                <w:rFonts w:ascii="Times New Roman" w:hAnsi="Times New Roman"/>
                <w:b/>
                <w:color w:val="333333"/>
                <w:sz w:val="24"/>
                <w:szCs w:val="20"/>
                <w:shd w:val="clear" w:color="auto" w:fill="FFFFFF"/>
              </w:rPr>
            </w:pPr>
            <w:r>
              <w:rPr>
                <w:rFonts w:ascii="Times New Roman" w:hAnsi="Times New Roman"/>
                <w:b/>
                <w:sz w:val="24"/>
                <w:szCs w:val="24"/>
              </w:rPr>
              <w:t xml:space="preserve">Figure 15 </w:t>
            </w:r>
            <w:r w:rsidR="00DB52D6">
              <w:rPr>
                <w:rFonts w:ascii="Times New Roman" w:hAnsi="Times New Roman"/>
                <w:b/>
                <w:sz w:val="24"/>
                <w:szCs w:val="24"/>
              </w:rPr>
              <w:t xml:space="preserve">- </w:t>
            </w:r>
            <w:proofErr w:type="spellStart"/>
            <w:r w:rsidR="00DB52D6">
              <w:rPr>
                <w:rFonts w:ascii="Times New Roman" w:hAnsi="Times New Roman"/>
                <w:b/>
                <w:color w:val="333333"/>
                <w:sz w:val="24"/>
                <w:szCs w:val="20"/>
                <w:shd w:val="clear" w:color="auto" w:fill="FFFFFF"/>
              </w:rPr>
              <w:t>K</w:t>
            </w:r>
            <w:r w:rsidR="00DB52D6" w:rsidRPr="00DB52D6">
              <w:rPr>
                <w:rFonts w:ascii="Times New Roman" w:hAnsi="Times New Roman"/>
                <w:b/>
                <w:color w:val="333333"/>
                <w:sz w:val="24"/>
                <w:szCs w:val="20"/>
                <w:shd w:val="clear" w:color="auto" w:fill="FFFFFF"/>
              </w:rPr>
              <w:t>ibana</w:t>
            </w:r>
            <w:proofErr w:type="spellEnd"/>
            <w:r w:rsidR="00DB52D6" w:rsidRPr="00DB52D6">
              <w:rPr>
                <w:rFonts w:ascii="Times New Roman" w:hAnsi="Times New Roman"/>
                <w:b/>
                <w:color w:val="333333"/>
                <w:sz w:val="24"/>
                <w:szCs w:val="20"/>
                <w:shd w:val="clear" w:color="auto" w:fill="FFFFFF"/>
              </w:rPr>
              <w:t xml:space="preserve"> showing the data imported</w:t>
            </w:r>
          </w:p>
          <w:p w:rsidR="00DB52D6" w:rsidRPr="0046436C" w:rsidRDefault="00DB52D6" w:rsidP="00DB52D6">
            <w:pPr>
              <w:jc w:val="both"/>
              <w:rPr>
                <w:rFonts w:ascii="Times New Roman" w:hAnsi="Times New Roman"/>
                <w:color w:val="333333"/>
                <w:sz w:val="24"/>
                <w:szCs w:val="20"/>
                <w:shd w:val="clear" w:color="auto" w:fill="FFFFFF"/>
              </w:rPr>
            </w:pPr>
          </w:p>
          <w:p w:rsidR="00DB52D6" w:rsidRDefault="00DB52D6" w:rsidP="00DB52D6">
            <w:pPr>
              <w:jc w:val="center"/>
              <w:rPr>
                <w:rFonts w:ascii="Arial" w:hAnsi="Arial" w:cs="Arial"/>
                <w:color w:val="333333"/>
                <w:sz w:val="20"/>
                <w:szCs w:val="20"/>
                <w:shd w:val="clear" w:color="auto" w:fill="FFFFFF"/>
              </w:rPr>
            </w:pPr>
            <w:r>
              <w:rPr>
                <w:rFonts w:ascii="Arial" w:hAnsi="Arial" w:cs="Arial"/>
                <w:noProof/>
                <w:color w:val="333333"/>
                <w:sz w:val="20"/>
                <w:szCs w:val="20"/>
                <w:shd w:val="clear" w:color="auto" w:fill="FFFFFF"/>
              </w:rPr>
              <w:drawing>
                <wp:inline distT="0" distB="0" distL="0" distR="0">
                  <wp:extent cx="6305034" cy="2794299"/>
                  <wp:effectExtent l="0" t="0" r="635" b="6350"/>
                  <wp:docPr id="25" name="Picture 25" descr="Capt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pture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12946" cy="2797805"/>
                          </a:xfrm>
                          <a:prstGeom prst="rect">
                            <a:avLst/>
                          </a:prstGeom>
                          <a:noFill/>
                          <a:ln>
                            <a:noFill/>
                          </a:ln>
                        </pic:spPr>
                      </pic:pic>
                    </a:graphicData>
                  </a:graphic>
                </wp:inline>
              </w:drawing>
            </w:r>
          </w:p>
          <w:p w:rsidR="00DB52D6" w:rsidRPr="00DB52D6" w:rsidRDefault="00211C43" w:rsidP="00DB52D6">
            <w:pPr>
              <w:jc w:val="center"/>
              <w:rPr>
                <w:rFonts w:ascii="Times New Roman" w:hAnsi="Times New Roman"/>
                <w:b/>
                <w:color w:val="333333"/>
                <w:sz w:val="24"/>
                <w:szCs w:val="24"/>
                <w:shd w:val="clear" w:color="auto" w:fill="FFFFFF"/>
              </w:rPr>
            </w:pPr>
            <w:r>
              <w:rPr>
                <w:rFonts w:ascii="Times New Roman" w:hAnsi="Times New Roman"/>
                <w:b/>
                <w:sz w:val="24"/>
                <w:szCs w:val="24"/>
              </w:rPr>
              <w:t>Figure 16</w:t>
            </w:r>
            <w:r w:rsidR="00DB52D6" w:rsidRPr="00DB52D6">
              <w:rPr>
                <w:rFonts w:ascii="Times New Roman" w:hAnsi="Times New Roman"/>
                <w:b/>
                <w:sz w:val="24"/>
                <w:szCs w:val="24"/>
              </w:rPr>
              <w:t xml:space="preserve"> - </w:t>
            </w:r>
            <w:proofErr w:type="spellStart"/>
            <w:r w:rsidR="00DB52D6">
              <w:rPr>
                <w:rFonts w:ascii="Times New Roman" w:hAnsi="Times New Roman"/>
                <w:b/>
                <w:color w:val="333333"/>
                <w:sz w:val="24"/>
                <w:szCs w:val="24"/>
                <w:shd w:val="clear" w:color="auto" w:fill="FFFFFF"/>
              </w:rPr>
              <w:t>K</w:t>
            </w:r>
            <w:r w:rsidR="00DB52D6" w:rsidRPr="00DB52D6">
              <w:rPr>
                <w:rFonts w:ascii="Times New Roman" w:hAnsi="Times New Roman"/>
                <w:b/>
                <w:color w:val="333333"/>
                <w:sz w:val="24"/>
                <w:szCs w:val="24"/>
                <w:shd w:val="clear" w:color="auto" w:fill="FFFFFF"/>
              </w:rPr>
              <w:t>ibana’s</w:t>
            </w:r>
            <w:proofErr w:type="spellEnd"/>
            <w:r w:rsidR="00DB52D6" w:rsidRPr="00DB52D6">
              <w:rPr>
                <w:rFonts w:ascii="Times New Roman" w:hAnsi="Times New Roman"/>
                <w:b/>
                <w:color w:val="333333"/>
                <w:sz w:val="24"/>
                <w:szCs w:val="24"/>
                <w:shd w:val="clear" w:color="auto" w:fill="FFFFFF"/>
              </w:rPr>
              <w:t xml:space="preserve"> interface to import new data</w:t>
            </w:r>
          </w:p>
          <w:p w:rsidR="00DB52D6" w:rsidRDefault="00DB52D6" w:rsidP="00DB52D6">
            <w:pPr>
              <w:jc w:val="center"/>
              <w:rPr>
                <w:rFonts w:ascii="Arial" w:hAnsi="Arial" w:cs="Arial"/>
                <w:b/>
                <w:bCs/>
                <w:color w:val="222222"/>
                <w:shd w:val="clear" w:color="auto" w:fill="FFFFFF"/>
              </w:rPr>
            </w:pPr>
            <w:r>
              <w:rPr>
                <w:rFonts w:ascii="Arial" w:hAnsi="Arial" w:cs="Arial"/>
                <w:b/>
                <w:bCs/>
                <w:noProof/>
                <w:color w:val="222222"/>
                <w:shd w:val="clear" w:color="auto" w:fill="FFFFFF"/>
              </w:rPr>
              <w:lastRenderedPageBreak/>
              <w:drawing>
                <wp:inline distT="0" distB="0" distL="0" distR="0">
                  <wp:extent cx="6306185" cy="2769235"/>
                  <wp:effectExtent l="0" t="0" r="0" b="0"/>
                  <wp:docPr id="24" name="Picture 24" descr="Capture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apture4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6185" cy="2769235"/>
                          </a:xfrm>
                          <a:prstGeom prst="rect">
                            <a:avLst/>
                          </a:prstGeom>
                          <a:noFill/>
                          <a:ln>
                            <a:noFill/>
                          </a:ln>
                        </pic:spPr>
                      </pic:pic>
                    </a:graphicData>
                  </a:graphic>
                </wp:inline>
              </w:drawing>
            </w:r>
          </w:p>
          <w:p w:rsidR="00DB52D6" w:rsidRDefault="00DB52D6" w:rsidP="00DB52D6">
            <w:pPr>
              <w:jc w:val="center"/>
              <w:rPr>
                <w:rFonts w:ascii="Arial" w:hAnsi="Arial" w:cs="Arial"/>
                <w:b/>
                <w:bCs/>
                <w:color w:val="222222"/>
                <w:shd w:val="clear" w:color="auto" w:fill="FFFFFF"/>
              </w:rPr>
            </w:pPr>
          </w:p>
          <w:p w:rsidR="00DB52D6" w:rsidRPr="006241CB" w:rsidRDefault="00211C43" w:rsidP="006241CB">
            <w:pPr>
              <w:jc w:val="center"/>
              <w:rPr>
                <w:rFonts w:ascii="Times New Roman" w:hAnsi="Times New Roman"/>
                <w:b/>
                <w:bCs/>
                <w:color w:val="222222"/>
                <w:sz w:val="24"/>
                <w:szCs w:val="24"/>
                <w:shd w:val="clear" w:color="auto" w:fill="FFFFFF"/>
              </w:rPr>
            </w:pPr>
            <w:r>
              <w:rPr>
                <w:rFonts w:ascii="Times New Roman" w:hAnsi="Times New Roman"/>
                <w:b/>
                <w:sz w:val="24"/>
                <w:szCs w:val="24"/>
              </w:rPr>
              <w:t xml:space="preserve">Figure 17 </w:t>
            </w:r>
            <w:r w:rsidR="00895F19">
              <w:rPr>
                <w:rFonts w:ascii="Times New Roman" w:hAnsi="Times New Roman"/>
                <w:b/>
                <w:sz w:val="24"/>
                <w:szCs w:val="24"/>
              </w:rPr>
              <w:t>–</w:t>
            </w:r>
            <w:r w:rsidR="006241CB" w:rsidRPr="006241CB">
              <w:rPr>
                <w:rFonts w:ascii="Times New Roman" w:hAnsi="Times New Roman"/>
                <w:b/>
                <w:sz w:val="24"/>
                <w:szCs w:val="24"/>
              </w:rPr>
              <w:t xml:space="preserve"> </w:t>
            </w:r>
            <w:proofErr w:type="spellStart"/>
            <w:r w:rsidR="00895F19">
              <w:rPr>
                <w:rFonts w:ascii="Times New Roman" w:hAnsi="Times New Roman"/>
                <w:b/>
                <w:bCs/>
                <w:color w:val="222222"/>
                <w:sz w:val="24"/>
                <w:szCs w:val="24"/>
                <w:shd w:val="clear" w:color="auto" w:fill="FFFFFF"/>
              </w:rPr>
              <w:t>K</w:t>
            </w:r>
            <w:r w:rsidR="00DB52D6" w:rsidRPr="006241CB">
              <w:rPr>
                <w:rFonts w:ascii="Times New Roman" w:hAnsi="Times New Roman"/>
                <w:b/>
                <w:bCs/>
                <w:color w:val="222222"/>
                <w:sz w:val="24"/>
                <w:szCs w:val="24"/>
                <w:shd w:val="clear" w:color="auto" w:fill="FFFFFF"/>
              </w:rPr>
              <w:t>ibana’s</w:t>
            </w:r>
            <w:proofErr w:type="spellEnd"/>
            <w:r w:rsidR="00DB52D6" w:rsidRPr="006241CB">
              <w:rPr>
                <w:rFonts w:ascii="Times New Roman" w:hAnsi="Times New Roman"/>
                <w:b/>
                <w:bCs/>
                <w:color w:val="222222"/>
                <w:sz w:val="24"/>
                <w:szCs w:val="24"/>
                <w:shd w:val="clear" w:color="auto" w:fill="FFFFFF"/>
              </w:rPr>
              <w:t xml:space="preserve"> interface to create a new </w:t>
            </w:r>
            <w:proofErr w:type="spellStart"/>
            <w:r w:rsidR="00DB52D6" w:rsidRPr="006241CB">
              <w:rPr>
                <w:rFonts w:ascii="Times New Roman" w:hAnsi="Times New Roman"/>
                <w:b/>
                <w:bCs/>
                <w:color w:val="222222"/>
                <w:sz w:val="24"/>
                <w:szCs w:val="24"/>
                <w:shd w:val="clear" w:color="auto" w:fill="FFFFFF"/>
              </w:rPr>
              <w:t>visualisation</w:t>
            </w:r>
            <w:proofErr w:type="spellEnd"/>
          </w:p>
          <w:p w:rsidR="00DC3DAB" w:rsidRDefault="00DC3DAB" w:rsidP="00DC3DAB">
            <w:pPr>
              <w:jc w:val="center"/>
              <w:rPr>
                <w:rFonts w:ascii="Arial" w:hAnsi="Arial" w:cs="Arial"/>
                <w:color w:val="333333"/>
                <w:sz w:val="20"/>
                <w:szCs w:val="20"/>
                <w:shd w:val="clear" w:color="auto" w:fill="FFFFFF"/>
              </w:rPr>
            </w:pPr>
          </w:p>
          <w:p w:rsidR="00D831F5" w:rsidRPr="00DC3DAB" w:rsidRDefault="00D831F5" w:rsidP="00DC3DAB">
            <w:pPr>
              <w:jc w:val="center"/>
              <w:rPr>
                <w:rFonts w:ascii="Arial" w:hAnsi="Arial" w:cs="Arial"/>
                <w:color w:val="333333"/>
                <w:sz w:val="20"/>
                <w:szCs w:val="20"/>
                <w:shd w:val="clear" w:color="auto" w:fill="FFFFFF"/>
              </w:rPr>
            </w:pPr>
          </w:p>
        </w:tc>
      </w:tr>
      <w:tr w:rsidR="00DC3DAB" w:rsidRPr="0093212B" w:rsidTr="00D344AB">
        <w:trPr>
          <w:trHeight w:val="103"/>
        </w:trPr>
        <w:tc>
          <w:tcPr>
            <w:tcW w:w="10170" w:type="dxa"/>
            <w:gridSpan w:val="8"/>
          </w:tcPr>
          <w:p w:rsidR="00DC3DAB" w:rsidRDefault="00DC3DAB" w:rsidP="00DC3DAB">
            <w:pPr>
              <w:jc w:val="center"/>
              <w:rPr>
                <w:rFonts w:ascii="Times New Roman" w:hAnsi="Times New Roman"/>
                <w:b/>
                <w:noProof/>
                <w:sz w:val="32"/>
                <w:szCs w:val="32"/>
              </w:rPr>
            </w:pPr>
          </w:p>
          <w:p w:rsidR="00DC3DAB" w:rsidRDefault="00DC3DAB" w:rsidP="00DC3DAB">
            <w:pPr>
              <w:jc w:val="center"/>
              <w:rPr>
                <w:rFonts w:ascii="Times New Roman" w:hAnsi="Times New Roman"/>
                <w:b/>
                <w:noProof/>
                <w:sz w:val="32"/>
                <w:szCs w:val="32"/>
              </w:rPr>
            </w:pPr>
          </w:p>
          <w:p w:rsidR="006241CB" w:rsidRDefault="006241CB" w:rsidP="00DC3DAB">
            <w:pPr>
              <w:jc w:val="center"/>
              <w:rPr>
                <w:rFonts w:ascii="Times New Roman" w:hAnsi="Times New Roman"/>
                <w:b/>
                <w:noProof/>
                <w:sz w:val="32"/>
                <w:szCs w:val="32"/>
              </w:rPr>
            </w:pPr>
          </w:p>
          <w:p w:rsidR="006241CB" w:rsidRDefault="006241CB" w:rsidP="00DC3DAB">
            <w:pPr>
              <w:jc w:val="center"/>
              <w:rPr>
                <w:rFonts w:ascii="Times New Roman" w:hAnsi="Times New Roman"/>
                <w:b/>
                <w:noProof/>
                <w:sz w:val="32"/>
                <w:szCs w:val="32"/>
              </w:rPr>
            </w:pPr>
          </w:p>
          <w:p w:rsidR="006241CB" w:rsidRDefault="006241CB" w:rsidP="00DC3DAB">
            <w:pPr>
              <w:jc w:val="center"/>
              <w:rPr>
                <w:rFonts w:ascii="Times New Roman" w:hAnsi="Times New Roman"/>
                <w:b/>
                <w:noProof/>
                <w:sz w:val="32"/>
                <w:szCs w:val="32"/>
              </w:rPr>
            </w:pPr>
          </w:p>
          <w:p w:rsidR="006241CB" w:rsidRDefault="006241CB" w:rsidP="00DC3DAB">
            <w:pPr>
              <w:jc w:val="center"/>
              <w:rPr>
                <w:rFonts w:ascii="Times New Roman" w:hAnsi="Times New Roman"/>
                <w:b/>
                <w:noProof/>
                <w:sz w:val="32"/>
                <w:szCs w:val="32"/>
              </w:rPr>
            </w:pPr>
          </w:p>
          <w:p w:rsidR="006241CB" w:rsidRDefault="006241CB" w:rsidP="00DC3DAB">
            <w:pPr>
              <w:jc w:val="center"/>
              <w:rPr>
                <w:rFonts w:ascii="Times New Roman" w:hAnsi="Times New Roman"/>
                <w:b/>
                <w:noProof/>
                <w:sz w:val="32"/>
                <w:szCs w:val="32"/>
              </w:rPr>
            </w:pPr>
          </w:p>
          <w:p w:rsidR="006241CB" w:rsidRDefault="006241CB" w:rsidP="00DC3DAB">
            <w:pPr>
              <w:jc w:val="center"/>
              <w:rPr>
                <w:rFonts w:ascii="Times New Roman" w:hAnsi="Times New Roman"/>
                <w:b/>
                <w:noProof/>
                <w:sz w:val="32"/>
                <w:szCs w:val="32"/>
              </w:rPr>
            </w:pPr>
          </w:p>
          <w:p w:rsidR="006241CB" w:rsidRDefault="006241CB" w:rsidP="00DC3DAB">
            <w:pPr>
              <w:jc w:val="center"/>
              <w:rPr>
                <w:rFonts w:ascii="Times New Roman" w:hAnsi="Times New Roman"/>
                <w:b/>
                <w:noProof/>
                <w:sz w:val="32"/>
                <w:szCs w:val="32"/>
              </w:rPr>
            </w:pPr>
          </w:p>
          <w:p w:rsidR="006241CB" w:rsidRDefault="006241CB" w:rsidP="00DC3DAB">
            <w:pPr>
              <w:jc w:val="center"/>
              <w:rPr>
                <w:rFonts w:ascii="Times New Roman" w:hAnsi="Times New Roman"/>
                <w:b/>
                <w:noProof/>
                <w:sz w:val="32"/>
                <w:szCs w:val="32"/>
              </w:rPr>
            </w:pPr>
          </w:p>
          <w:p w:rsidR="00DC3DAB" w:rsidRDefault="00DC3DAB" w:rsidP="00DC3DAB">
            <w:pPr>
              <w:jc w:val="center"/>
              <w:rPr>
                <w:rFonts w:ascii="Times New Roman" w:hAnsi="Times New Roman"/>
                <w:b/>
                <w:noProof/>
                <w:sz w:val="32"/>
                <w:szCs w:val="32"/>
              </w:rPr>
            </w:pPr>
          </w:p>
        </w:tc>
      </w:tr>
      <w:tr w:rsidR="00D831F5" w:rsidRPr="0093212B" w:rsidTr="00D344AB">
        <w:trPr>
          <w:trHeight w:val="103"/>
        </w:trPr>
        <w:tc>
          <w:tcPr>
            <w:tcW w:w="2070" w:type="dxa"/>
            <w:gridSpan w:val="2"/>
          </w:tcPr>
          <w:p w:rsidR="00D831F5" w:rsidRPr="0093212B" w:rsidRDefault="00D831F5"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r>
              <w:rPr>
                <w:rFonts w:ascii="Times New Roman" w:eastAsia="Arial Unicode MS" w:hAnsi="Times New Roman"/>
                <w:b/>
                <w:sz w:val="48"/>
                <w:szCs w:val="24"/>
              </w:rPr>
              <w:lastRenderedPageBreak/>
              <w:t>UNIT</w:t>
            </w:r>
            <w:r w:rsidRPr="0093212B">
              <w:rPr>
                <w:rFonts w:ascii="Times New Roman" w:eastAsia="Arial Unicode MS" w:hAnsi="Times New Roman"/>
                <w:b/>
                <w:sz w:val="48"/>
                <w:szCs w:val="24"/>
              </w:rPr>
              <w:t xml:space="preserve">– </w:t>
            </w:r>
            <w:r w:rsidR="00DC3DAB">
              <w:rPr>
                <w:rFonts w:ascii="Times New Roman" w:eastAsia="Arial Unicode MS" w:hAnsi="Times New Roman"/>
                <w:b/>
                <w:sz w:val="48"/>
                <w:szCs w:val="24"/>
              </w:rPr>
              <w:t>8</w:t>
            </w:r>
          </w:p>
        </w:tc>
        <w:tc>
          <w:tcPr>
            <w:tcW w:w="8100" w:type="dxa"/>
            <w:gridSpan w:val="6"/>
          </w:tcPr>
          <w:p w:rsidR="00D831F5" w:rsidRPr="00D831F5" w:rsidRDefault="00D831F5" w:rsidP="00807B1A">
            <w:pPr>
              <w:tabs>
                <w:tab w:val="left" w:pos="3330"/>
              </w:tabs>
              <w:autoSpaceDE w:val="0"/>
              <w:autoSpaceDN w:val="0"/>
              <w:adjustRightInd w:val="0"/>
              <w:spacing w:after="0" w:line="360" w:lineRule="auto"/>
              <w:rPr>
                <w:rFonts w:ascii="Times New Roman" w:eastAsia="Arial Unicode MS" w:hAnsi="Times New Roman"/>
                <w:b/>
                <w:sz w:val="48"/>
                <w:szCs w:val="48"/>
              </w:rPr>
            </w:pPr>
            <w:r w:rsidRPr="00D831F5">
              <w:rPr>
                <w:rFonts w:ascii="Times New Roman" w:eastAsia="Verdana" w:hAnsi="Times New Roman"/>
                <w:b/>
                <w:sz w:val="48"/>
                <w:szCs w:val="48"/>
              </w:rPr>
              <w:t>PROJECT SUMMARY AND CONCLUSIONS</w:t>
            </w:r>
          </w:p>
        </w:tc>
      </w:tr>
      <w:tr w:rsidR="00D831F5" w:rsidRPr="0093212B" w:rsidTr="00D344AB">
        <w:trPr>
          <w:trHeight w:val="103"/>
        </w:trPr>
        <w:tc>
          <w:tcPr>
            <w:tcW w:w="10170" w:type="dxa"/>
            <w:gridSpan w:val="8"/>
          </w:tcPr>
          <w:p w:rsidR="00D831F5" w:rsidRDefault="00D831F5" w:rsidP="00722064">
            <w:pPr>
              <w:rPr>
                <w:rFonts w:ascii="Arial" w:hAnsi="Arial" w:cs="Arial"/>
                <w:b/>
                <w:bCs/>
                <w:color w:val="222222"/>
                <w:shd w:val="clear" w:color="auto" w:fill="FFFFFF"/>
              </w:rPr>
            </w:pPr>
          </w:p>
        </w:tc>
      </w:tr>
      <w:tr w:rsidR="008F52B4" w:rsidRPr="0093212B" w:rsidTr="00D344AB">
        <w:trPr>
          <w:trHeight w:val="103"/>
        </w:trPr>
        <w:tc>
          <w:tcPr>
            <w:tcW w:w="1350" w:type="dxa"/>
          </w:tcPr>
          <w:p w:rsidR="008F52B4" w:rsidRDefault="008F52B4" w:rsidP="00B02ADA">
            <w:pPr>
              <w:rPr>
                <w:rFonts w:ascii="Times New Roman" w:eastAsia="Arial Unicode MS" w:hAnsi="Times New Roman"/>
                <w:b/>
                <w:sz w:val="28"/>
                <w:szCs w:val="36"/>
              </w:rPr>
            </w:pPr>
          </w:p>
        </w:tc>
        <w:tc>
          <w:tcPr>
            <w:tcW w:w="8820" w:type="dxa"/>
            <w:gridSpan w:val="7"/>
          </w:tcPr>
          <w:p w:rsidR="002C4A4D" w:rsidRPr="00FE27D3" w:rsidRDefault="002C4A4D" w:rsidP="002C4A4D">
            <w:pPr>
              <w:spacing w:after="0" w:line="360" w:lineRule="auto"/>
              <w:jc w:val="both"/>
              <w:rPr>
                <w:rFonts w:ascii="Times New Roman" w:hAnsi="Times New Roman"/>
                <w:sz w:val="24"/>
                <w:szCs w:val="24"/>
              </w:rPr>
            </w:pPr>
            <w:r w:rsidRPr="00FE27D3">
              <w:rPr>
                <w:rFonts w:ascii="Times New Roman" w:hAnsi="Times New Roman"/>
                <w:sz w:val="24"/>
                <w:szCs w:val="24"/>
              </w:rPr>
              <w:t>The object of</w:t>
            </w:r>
            <w:r>
              <w:rPr>
                <w:rFonts w:ascii="Times New Roman" w:hAnsi="Times New Roman"/>
                <w:sz w:val="24"/>
                <w:szCs w:val="24"/>
              </w:rPr>
              <w:t xml:space="preserve"> this</w:t>
            </w:r>
            <w:r w:rsidRPr="00FE27D3">
              <w:rPr>
                <w:rFonts w:ascii="Times New Roman" w:hAnsi="Times New Roman"/>
                <w:sz w:val="24"/>
                <w:szCs w:val="24"/>
              </w:rPr>
              <w:t xml:space="preserve"> project is to harness the power of Internet for our practical and potential one. This report explains to extensively cover this concept and plant a seed of inqui</w:t>
            </w:r>
            <w:r w:rsidR="00F064ED">
              <w:rPr>
                <w:rFonts w:ascii="Times New Roman" w:hAnsi="Times New Roman"/>
                <w:sz w:val="24"/>
                <w:szCs w:val="24"/>
              </w:rPr>
              <w:t>sitiveness in the mind of developers.</w:t>
            </w:r>
          </w:p>
          <w:p w:rsidR="002C4A4D" w:rsidRDefault="00F064ED" w:rsidP="002C4A4D">
            <w:pPr>
              <w:jc w:val="both"/>
              <w:rPr>
                <w:rFonts w:ascii="Times New Roman" w:hAnsi="Times New Roman"/>
                <w:sz w:val="24"/>
                <w:szCs w:val="24"/>
              </w:rPr>
            </w:pPr>
            <w:r>
              <w:rPr>
                <w:rFonts w:ascii="Times New Roman" w:hAnsi="Times New Roman"/>
                <w:sz w:val="24"/>
                <w:szCs w:val="24"/>
              </w:rPr>
              <w:t>This application aims in inculcating data mining and warehousing functionality on vast amount of data so that a domain oriented analysis of a particular topic or product helps in developing business and technical strategies to improve business and help in marketing.</w:t>
            </w:r>
          </w:p>
          <w:p w:rsidR="002C4A4D" w:rsidRPr="002C4A4D" w:rsidRDefault="002C4A4D" w:rsidP="002C4A4D">
            <w:pPr>
              <w:jc w:val="both"/>
              <w:rPr>
                <w:rFonts w:ascii="Times New Roman" w:hAnsi="Times New Roman"/>
                <w:sz w:val="24"/>
              </w:rPr>
            </w:pPr>
            <w:r w:rsidRPr="002C4A4D">
              <w:rPr>
                <w:rFonts w:ascii="Times New Roman" w:hAnsi="Times New Roman"/>
                <w:sz w:val="24"/>
              </w:rPr>
              <w:t>Our project is currently on track with the exception of a couple of problems that were encountered. The first is that we have not yet figured out how to</w:t>
            </w:r>
            <w:r w:rsidR="00F064ED">
              <w:rPr>
                <w:rFonts w:ascii="Times New Roman" w:hAnsi="Times New Roman"/>
                <w:sz w:val="24"/>
              </w:rPr>
              <w:t xml:space="preserve"> calculate the support of a specific player i.e. his/her popularity. </w:t>
            </w:r>
            <w:r w:rsidRPr="002C4A4D">
              <w:rPr>
                <w:rFonts w:ascii="Times New Roman" w:hAnsi="Times New Roman"/>
                <w:sz w:val="24"/>
              </w:rPr>
              <w:t>Implementation of this function w</w:t>
            </w:r>
            <w:r w:rsidR="00F064ED">
              <w:rPr>
                <w:rFonts w:ascii="Times New Roman" w:hAnsi="Times New Roman"/>
                <w:sz w:val="24"/>
              </w:rPr>
              <w:t xml:space="preserve">ill require further research in the field of Text Analytics, NLP, Machine Learning, Data Mining, Pattern matching </w:t>
            </w:r>
            <w:proofErr w:type="spellStart"/>
            <w:r w:rsidR="00F064ED">
              <w:rPr>
                <w:rFonts w:ascii="Times New Roman" w:hAnsi="Times New Roman"/>
                <w:sz w:val="24"/>
              </w:rPr>
              <w:t>etc</w:t>
            </w:r>
            <w:proofErr w:type="spellEnd"/>
            <w:r w:rsidR="00F064ED">
              <w:rPr>
                <w:rFonts w:ascii="Times New Roman" w:hAnsi="Times New Roman"/>
                <w:sz w:val="24"/>
              </w:rPr>
              <w:t xml:space="preserve"> and enhancement of cricketing keyword library.</w:t>
            </w:r>
            <w:r w:rsidRPr="002C4A4D">
              <w:rPr>
                <w:rFonts w:ascii="Times New Roman" w:hAnsi="Times New Roman"/>
                <w:sz w:val="24"/>
              </w:rPr>
              <w:t xml:space="preserve"> </w:t>
            </w:r>
          </w:p>
          <w:p w:rsidR="008F52B4" w:rsidRPr="00F064ED" w:rsidRDefault="002C4A4D" w:rsidP="00F064ED">
            <w:pPr>
              <w:jc w:val="both"/>
              <w:rPr>
                <w:rFonts w:ascii="Times New Roman" w:hAnsi="Times New Roman"/>
                <w:sz w:val="24"/>
              </w:rPr>
            </w:pPr>
            <w:r w:rsidRPr="002C4A4D">
              <w:rPr>
                <w:rFonts w:ascii="Times New Roman" w:hAnsi="Times New Roman"/>
                <w:sz w:val="24"/>
              </w:rPr>
              <w:t>The second problem is determining the re</w:t>
            </w:r>
            <w:r w:rsidR="00F064ED">
              <w:rPr>
                <w:rFonts w:ascii="Times New Roman" w:hAnsi="Times New Roman"/>
                <w:sz w:val="24"/>
              </w:rPr>
              <w:t>ason during the computation we found that ratio of neutral tweets was way more than other categories (positive , negative, mildly positive, mildly negative).</w:t>
            </w:r>
            <w:r w:rsidRPr="002C4A4D">
              <w:rPr>
                <w:rFonts w:ascii="Times New Roman" w:hAnsi="Times New Roman"/>
                <w:sz w:val="24"/>
              </w:rPr>
              <w:t>To tr</w:t>
            </w:r>
            <w:r w:rsidR="00F064ED">
              <w:rPr>
                <w:rFonts w:ascii="Times New Roman" w:hAnsi="Times New Roman"/>
                <w:sz w:val="24"/>
              </w:rPr>
              <w:t>oubleshoot this problem we have to improve the training set of Naïve Bayes classifier and further research in NLP is required.</w:t>
            </w:r>
          </w:p>
        </w:tc>
      </w:tr>
      <w:tr w:rsidR="008D0DE6" w:rsidRPr="0093212B" w:rsidTr="00D344AB">
        <w:trPr>
          <w:trHeight w:val="103"/>
        </w:trPr>
        <w:tc>
          <w:tcPr>
            <w:tcW w:w="10170" w:type="dxa"/>
            <w:gridSpan w:val="8"/>
          </w:tcPr>
          <w:p w:rsidR="008D0DE6" w:rsidRPr="00FE27D3" w:rsidRDefault="008D0DE6" w:rsidP="002C4A4D">
            <w:pPr>
              <w:spacing w:after="0" w:line="360" w:lineRule="auto"/>
              <w:jc w:val="both"/>
              <w:rPr>
                <w:rFonts w:ascii="Times New Roman" w:hAnsi="Times New Roman"/>
                <w:sz w:val="24"/>
                <w:szCs w:val="24"/>
              </w:rPr>
            </w:pPr>
          </w:p>
        </w:tc>
      </w:tr>
      <w:tr w:rsidR="008D0DE6" w:rsidRPr="0093212B" w:rsidTr="00D344AB">
        <w:trPr>
          <w:trHeight w:val="103"/>
        </w:trPr>
        <w:tc>
          <w:tcPr>
            <w:tcW w:w="2070" w:type="dxa"/>
            <w:gridSpan w:val="2"/>
          </w:tcPr>
          <w:p w:rsidR="009050ED" w:rsidRDefault="009050ED" w:rsidP="00C25A78">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C25A78">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C25A78">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C25A78">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C25A78">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C25A78">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D344AB" w:rsidRDefault="00D344AB" w:rsidP="00C25A78">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8D0DE6" w:rsidRPr="0093212B" w:rsidRDefault="008D0DE6" w:rsidP="00C25A78">
            <w:pPr>
              <w:tabs>
                <w:tab w:val="left" w:pos="3330"/>
              </w:tabs>
              <w:autoSpaceDE w:val="0"/>
              <w:autoSpaceDN w:val="0"/>
              <w:adjustRightInd w:val="0"/>
              <w:spacing w:after="0" w:line="360" w:lineRule="auto"/>
              <w:jc w:val="both"/>
              <w:rPr>
                <w:rFonts w:ascii="Times New Roman" w:eastAsia="Arial Unicode MS" w:hAnsi="Times New Roman"/>
                <w:b/>
                <w:sz w:val="48"/>
                <w:szCs w:val="24"/>
              </w:rPr>
            </w:pPr>
            <w:r>
              <w:rPr>
                <w:rFonts w:ascii="Times New Roman" w:eastAsia="Arial Unicode MS" w:hAnsi="Times New Roman"/>
                <w:b/>
                <w:sz w:val="48"/>
                <w:szCs w:val="24"/>
              </w:rPr>
              <w:lastRenderedPageBreak/>
              <w:t>UNIT</w:t>
            </w:r>
            <w:r w:rsidRPr="0093212B">
              <w:rPr>
                <w:rFonts w:ascii="Times New Roman" w:eastAsia="Arial Unicode MS" w:hAnsi="Times New Roman"/>
                <w:b/>
                <w:sz w:val="48"/>
                <w:szCs w:val="24"/>
              </w:rPr>
              <w:t xml:space="preserve">– </w:t>
            </w:r>
            <w:r w:rsidR="00C25A78">
              <w:rPr>
                <w:rFonts w:ascii="Times New Roman" w:eastAsia="Arial Unicode MS" w:hAnsi="Times New Roman"/>
                <w:b/>
                <w:sz w:val="48"/>
                <w:szCs w:val="24"/>
              </w:rPr>
              <w:t>9</w:t>
            </w:r>
          </w:p>
        </w:tc>
        <w:tc>
          <w:tcPr>
            <w:tcW w:w="8100" w:type="dxa"/>
            <w:gridSpan w:val="6"/>
          </w:tcPr>
          <w:p w:rsidR="009050ED" w:rsidRDefault="009050ED" w:rsidP="008D0DE6">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8D0DE6">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8D0DE6">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8D0DE6">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8D0DE6">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8D0DE6">
            <w:pPr>
              <w:tabs>
                <w:tab w:val="left" w:pos="3330"/>
              </w:tabs>
              <w:autoSpaceDE w:val="0"/>
              <w:autoSpaceDN w:val="0"/>
              <w:adjustRightInd w:val="0"/>
              <w:spacing w:after="0" w:line="360" w:lineRule="auto"/>
              <w:rPr>
                <w:rFonts w:ascii="Times New Roman" w:eastAsia="Verdana" w:hAnsi="Times New Roman"/>
                <w:b/>
                <w:sz w:val="48"/>
                <w:szCs w:val="48"/>
              </w:rPr>
            </w:pPr>
          </w:p>
          <w:p w:rsidR="00D344AB" w:rsidRDefault="00D344AB" w:rsidP="008D0DE6">
            <w:pPr>
              <w:tabs>
                <w:tab w:val="left" w:pos="3330"/>
              </w:tabs>
              <w:autoSpaceDE w:val="0"/>
              <w:autoSpaceDN w:val="0"/>
              <w:adjustRightInd w:val="0"/>
              <w:spacing w:after="0" w:line="360" w:lineRule="auto"/>
              <w:rPr>
                <w:rFonts w:ascii="Times New Roman" w:eastAsia="Verdana" w:hAnsi="Times New Roman"/>
                <w:b/>
                <w:sz w:val="48"/>
                <w:szCs w:val="48"/>
              </w:rPr>
            </w:pPr>
          </w:p>
          <w:p w:rsidR="008D0DE6" w:rsidRPr="008D0DE6" w:rsidRDefault="008D0DE6" w:rsidP="008D0DE6">
            <w:pPr>
              <w:tabs>
                <w:tab w:val="left" w:pos="3330"/>
              </w:tabs>
              <w:autoSpaceDE w:val="0"/>
              <w:autoSpaceDN w:val="0"/>
              <w:adjustRightInd w:val="0"/>
              <w:spacing w:after="0" w:line="360" w:lineRule="auto"/>
              <w:rPr>
                <w:rFonts w:ascii="Times New Roman" w:eastAsia="Arial Unicode MS" w:hAnsi="Times New Roman"/>
                <w:b/>
                <w:sz w:val="48"/>
                <w:szCs w:val="48"/>
              </w:rPr>
            </w:pPr>
            <w:r>
              <w:rPr>
                <w:rFonts w:ascii="Times New Roman" w:eastAsia="Verdana" w:hAnsi="Times New Roman"/>
                <w:b/>
                <w:sz w:val="48"/>
                <w:szCs w:val="48"/>
              </w:rPr>
              <w:lastRenderedPageBreak/>
              <w:t>FUTURE SCOPE</w:t>
            </w:r>
          </w:p>
        </w:tc>
      </w:tr>
      <w:tr w:rsidR="008D0DE6" w:rsidRPr="0093212B" w:rsidTr="00D344AB">
        <w:trPr>
          <w:trHeight w:val="103"/>
        </w:trPr>
        <w:tc>
          <w:tcPr>
            <w:tcW w:w="10170" w:type="dxa"/>
            <w:gridSpan w:val="8"/>
          </w:tcPr>
          <w:p w:rsidR="008D0DE6" w:rsidRDefault="008D0DE6" w:rsidP="00722064">
            <w:pPr>
              <w:rPr>
                <w:rFonts w:ascii="Arial" w:hAnsi="Arial" w:cs="Arial"/>
                <w:b/>
                <w:bCs/>
                <w:color w:val="222222"/>
                <w:shd w:val="clear" w:color="auto" w:fill="FFFFFF"/>
              </w:rPr>
            </w:pPr>
          </w:p>
        </w:tc>
      </w:tr>
      <w:tr w:rsidR="005C425F" w:rsidRPr="0093212B" w:rsidTr="00D344AB">
        <w:trPr>
          <w:trHeight w:val="103"/>
        </w:trPr>
        <w:tc>
          <w:tcPr>
            <w:tcW w:w="1350" w:type="dxa"/>
          </w:tcPr>
          <w:p w:rsidR="005C425F" w:rsidRDefault="005C425F" w:rsidP="00B02ADA">
            <w:pPr>
              <w:rPr>
                <w:rFonts w:ascii="Times New Roman" w:eastAsia="Arial Unicode MS" w:hAnsi="Times New Roman"/>
                <w:b/>
                <w:sz w:val="28"/>
                <w:szCs w:val="36"/>
              </w:rPr>
            </w:pPr>
          </w:p>
        </w:tc>
        <w:tc>
          <w:tcPr>
            <w:tcW w:w="8820" w:type="dxa"/>
            <w:gridSpan w:val="7"/>
          </w:tcPr>
          <w:p w:rsidR="00F82978" w:rsidRDefault="00F82978" w:rsidP="00F82978">
            <w:pPr>
              <w:tabs>
                <w:tab w:val="num" w:pos="0"/>
              </w:tab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The possible future scope of this application will be on mobile platform with following enhancements:</w:t>
            </w:r>
          </w:p>
          <w:p w:rsidR="00F82978" w:rsidRDefault="00F82978" w:rsidP="00F82978">
            <w:pPr>
              <w:tabs>
                <w:tab w:val="num" w:pos="0"/>
              </w:tab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1. </w:t>
            </w:r>
            <w:r w:rsidR="006243B3">
              <w:rPr>
                <w:rFonts w:ascii="Times New Roman" w:hAnsi="Times New Roman"/>
                <w:sz w:val="24"/>
                <w:szCs w:val="24"/>
              </w:rPr>
              <w:t>Designing of mobile application for this project on Android / iPhone platforms.</w:t>
            </w:r>
          </w:p>
          <w:p w:rsidR="00F82978" w:rsidRDefault="004D0206" w:rsidP="00F82978">
            <w:pPr>
              <w:tabs>
                <w:tab w:val="num" w:pos="0"/>
              </w:tab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2. G</w:t>
            </w:r>
            <w:r w:rsidRPr="004D0206">
              <w:rPr>
                <w:rFonts w:ascii="Times New Roman" w:hAnsi="Times New Roman"/>
                <w:sz w:val="24"/>
                <w:szCs w:val="24"/>
              </w:rPr>
              <w:t>eneralize for any type of event</w:t>
            </w:r>
            <w:r>
              <w:rPr>
                <w:rFonts w:ascii="Times New Roman" w:hAnsi="Times New Roman"/>
                <w:sz w:val="24"/>
                <w:szCs w:val="24"/>
              </w:rPr>
              <w:t xml:space="preserve"> or tournament.</w:t>
            </w:r>
          </w:p>
          <w:p w:rsidR="006243B3" w:rsidRDefault="006243B3" w:rsidP="00F82978">
            <w:pPr>
              <w:tabs>
                <w:tab w:val="num" w:pos="0"/>
              </w:tab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3. </w:t>
            </w:r>
            <w:r w:rsidR="004D0206">
              <w:rPr>
                <w:rFonts w:ascii="Times New Roman" w:hAnsi="Times New Roman"/>
                <w:sz w:val="24"/>
                <w:szCs w:val="24"/>
              </w:rPr>
              <w:t xml:space="preserve">Use for </w:t>
            </w:r>
            <w:r w:rsidR="004D0206" w:rsidRPr="004D0206">
              <w:rPr>
                <w:rFonts w:ascii="Times New Roman" w:hAnsi="Times New Roman"/>
                <w:sz w:val="24"/>
                <w:szCs w:val="24"/>
              </w:rPr>
              <w:t xml:space="preserve">business analysis and develop a product where a company can subscribe and </w:t>
            </w:r>
            <w:r w:rsidR="004D0206">
              <w:rPr>
                <w:rFonts w:ascii="Times New Roman" w:hAnsi="Times New Roman"/>
                <w:sz w:val="24"/>
                <w:szCs w:val="24"/>
              </w:rPr>
              <w:t xml:space="preserve">    a</w:t>
            </w:r>
            <w:r w:rsidR="004D0206" w:rsidRPr="004D0206">
              <w:rPr>
                <w:rFonts w:ascii="Times New Roman" w:hAnsi="Times New Roman"/>
                <w:sz w:val="24"/>
                <w:szCs w:val="24"/>
              </w:rPr>
              <w:t>nalyze data that is required for business scaling.</w:t>
            </w:r>
          </w:p>
          <w:p w:rsidR="005C425F" w:rsidRPr="00C25A78" w:rsidRDefault="006243B3" w:rsidP="00C25A78">
            <w:pPr>
              <w:tabs>
                <w:tab w:val="num" w:pos="0"/>
              </w:tab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4. </w:t>
            </w:r>
            <w:r w:rsidR="004D0206" w:rsidRPr="004D0206">
              <w:rPr>
                <w:rFonts w:ascii="Times New Roman" w:hAnsi="Times New Roman"/>
                <w:sz w:val="24"/>
                <w:szCs w:val="24"/>
              </w:rPr>
              <w:t>Analyze the popularity of a player according to the support.</w:t>
            </w:r>
          </w:p>
        </w:tc>
      </w:tr>
      <w:tr w:rsidR="00E965CD" w:rsidRPr="0093212B" w:rsidTr="00D344AB">
        <w:trPr>
          <w:trHeight w:val="103"/>
        </w:trPr>
        <w:tc>
          <w:tcPr>
            <w:tcW w:w="10170" w:type="dxa"/>
            <w:gridSpan w:val="8"/>
          </w:tcPr>
          <w:p w:rsidR="00E965CD" w:rsidRDefault="00E965CD" w:rsidP="006A1F3C">
            <w:pPr>
              <w:spacing w:line="343" w:lineRule="auto"/>
              <w:ind w:right="72"/>
              <w:jc w:val="both"/>
              <w:rPr>
                <w:rFonts w:ascii="Times New Roman" w:eastAsia="Verdana" w:hAnsi="Times New Roman"/>
                <w:sz w:val="24"/>
              </w:rPr>
            </w:pPr>
          </w:p>
        </w:tc>
      </w:tr>
      <w:tr w:rsidR="00C25A78" w:rsidRPr="0093212B" w:rsidTr="00D344AB">
        <w:trPr>
          <w:trHeight w:val="103"/>
        </w:trPr>
        <w:tc>
          <w:tcPr>
            <w:tcW w:w="2520" w:type="dxa"/>
            <w:gridSpan w:val="6"/>
          </w:tcPr>
          <w:p w:rsidR="009050ED" w:rsidRDefault="009050ED"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9050ED" w:rsidRDefault="009050ED"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p>
          <w:p w:rsidR="00C25A78" w:rsidRPr="0093212B" w:rsidRDefault="00C25A78"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r>
              <w:rPr>
                <w:rFonts w:ascii="Times New Roman" w:eastAsia="Arial Unicode MS" w:hAnsi="Times New Roman"/>
                <w:b/>
                <w:sz w:val="48"/>
                <w:szCs w:val="24"/>
              </w:rPr>
              <w:lastRenderedPageBreak/>
              <w:t>UNIT</w:t>
            </w:r>
            <w:r w:rsidRPr="0093212B">
              <w:rPr>
                <w:rFonts w:ascii="Times New Roman" w:eastAsia="Arial Unicode MS" w:hAnsi="Times New Roman"/>
                <w:b/>
                <w:sz w:val="48"/>
                <w:szCs w:val="24"/>
              </w:rPr>
              <w:t xml:space="preserve">– </w:t>
            </w:r>
            <w:r>
              <w:rPr>
                <w:rFonts w:ascii="Times New Roman" w:eastAsia="Arial Unicode MS" w:hAnsi="Times New Roman"/>
                <w:b/>
                <w:sz w:val="48"/>
                <w:szCs w:val="24"/>
              </w:rPr>
              <w:t>1</w:t>
            </w:r>
            <w:r w:rsidR="00DC3DAB">
              <w:rPr>
                <w:rFonts w:ascii="Times New Roman" w:eastAsia="Arial Unicode MS" w:hAnsi="Times New Roman"/>
                <w:b/>
                <w:sz w:val="48"/>
                <w:szCs w:val="24"/>
              </w:rPr>
              <w:t>0</w:t>
            </w:r>
          </w:p>
        </w:tc>
        <w:tc>
          <w:tcPr>
            <w:tcW w:w="7650" w:type="dxa"/>
            <w:gridSpan w:val="2"/>
          </w:tcPr>
          <w:p w:rsidR="009050ED" w:rsidRDefault="009050ED" w:rsidP="00C25A78">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C25A78">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C25A78">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C25A78">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C25A78">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C25A78">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C25A78">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C25A78">
            <w:pPr>
              <w:tabs>
                <w:tab w:val="left" w:pos="3330"/>
              </w:tabs>
              <w:autoSpaceDE w:val="0"/>
              <w:autoSpaceDN w:val="0"/>
              <w:adjustRightInd w:val="0"/>
              <w:spacing w:after="0" w:line="360" w:lineRule="auto"/>
              <w:rPr>
                <w:rFonts w:ascii="Times New Roman" w:eastAsia="Verdana" w:hAnsi="Times New Roman"/>
                <w:b/>
                <w:sz w:val="48"/>
                <w:szCs w:val="48"/>
              </w:rPr>
            </w:pPr>
          </w:p>
          <w:p w:rsidR="009050ED" w:rsidRDefault="009050ED" w:rsidP="00C25A78">
            <w:pPr>
              <w:tabs>
                <w:tab w:val="left" w:pos="3330"/>
              </w:tabs>
              <w:autoSpaceDE w:val="0"/>
              <w:autoSpaceDN w:val="0"/>
              <w:adjustRightInd w:val="0"/>
              <w:spacing w:after="0" w:line="360" w:lineRule="auto"/>
              <w:rPr>
                <w:rFonts w:ascii="Times New Roman" w:eastAsia="Verdana" w:hAnsi="Times New Roman"/>
                <w:b/>
                <w:sz w:val="48"/>
                <w:szCs w:val="48"/>
              </w:rPr>
            </w:pPr>
          </w:p>
          <w:p w:rsidR="00C25A78" w:rsidRPr="008D0DE6" w:rsidRDefault="00C25A78" w:rsidP="00C25A78">
            <w:pPr>
              <w:tabs>
                <w:tab w:val="left" w:pos="3330"/>
              </w:tabs>
              <w:autoSpaceDE w:val="0"/>
              <w:autoSpaceDN w:val="0"/>
              <w:adjustRightInd w:val="0"/>
              <w:spacing w:after="0" w:line="360" w:lineRule="auto"/>
              <w:rPr>
                <w:rFonts w:ascii="Times New Roman" w:eastAsia="Arial Unicode MS" w:hAnsi="Times New Roman"/>
                <w:b/>
                <w:sz w:val="48"/>
                <w:szCs w:val="48"/>
              </w:rPr>
            </w:pPr>
            <w:r>
              <w:rPr>
                <w:rFonts w:ascii="Times New Roman" w:eastAsia="Verdana" w:hAnsi="Times New Roman"/>
                <w:b/>
                <w:sz w:val="48"/>
                <w:szCs w:val="48"/>
              </w:rPr>
              <w:lastRenderedPageBreak/>
              <w:t xml:space="preserve">REFERENCES </w:t>
            </w:r>
          </w:p>
        </w:tc>
      </w:tr>
      <w:tr w:rsidR="00C25A78" w:rsidRPr="0093212B" w:rsidTr="00D344AB">
        <w:trPr>
          <w:trHeight w:val="103"/>
        </w:trPr>
        <w:tc>
          <w:tcPr>
            <w:tcW w:w="10170" w:type="dxa"/>
            <w:gridSpan w:val="8"/>
          </w:tcPr>
          <w:p w:rsidR="00C25A78" w:rsidRPr="009B5937" w:rsidRDefault="00491BC2" w:rsidP="00C25A78">
            <w:pPr>
              <w:pStyle w:val="Default"/>
              <w:rPr>
                <w:rFonts w:ascii="Times New Roman" w:hAnsi="Times New Roman" w:cs="Times New Roman"/>
                <w:b/>
                <w:sz w:val="28"/>
                <w:szCs w:val="32"/>
              </w:rPr>
            </w:pPr>
            <w:r>
              <w:rPr>
                <w:rFonts w:ascii="Times New Roman" w:hAnsi="Times New Roman" w:cs="Times New Roman"/>
                <w:b/>
                <w:sz w:val="28"/>
                <w:szCs w:val="32"/>
              </w:rPr>
              <w:lastRenderedPageBreak/>
              <w:t>PAPERS:</w:t>
            </w:r>
          </w:p>
          <w:p w:rsidR="00C25A78" w:rsidRPr="009B5937" w:rsidRDefault="00C25A78" w:rsidP="00C25A78">
            <w:pPr>
              <w:pStyle w:val="Default"/>
              <w:rPr>
                <w:rFonts w:ascii="Times New Roman" w:hAnsi="Times New Roman" w:cs="Times New Roman"/>
                <w:b/>
                <w:sz w:val="32"/>
                <w:szCs w:val="32"/>
              </w:rPr>
            </w:pPr>
          </w:p>
          <w:p w:rsidR="00D77D13" w:rsidRPr="00D77D13" w:rsidRDefault="00D77D13" w:rsidP="00D77D13">
            <w:pPr>
              <w:autoSpaceDE w:val="0"/>
              <w:autoSpaceDN w:val="0"/>
              <w:adjustRightInd w:val="0"/>
              <w:spacing w:after="0"/>
              <w:rPr>
                <w:rFonts w:ascii="Times New Roman" w:hAnsi="Times New Roman"/>
                <w:sz w:val="24"/>
                <w:szCs w:val="16"/>
              </w:rPr>
            </w:pPr>
            <w:r w:rsidRPr="00D77D13">
              <w:rPr>
                <w:rFonts w:ascii="Times New Roman" w:hAnsi="Times New Roman"/>
                <w:sz w:val="24"/>
                <w:szCs w:val="16"/>
              </w:rPr>
              <w:t xml:space="preserve">[1] GOAALLL!: Using Sentiment in the World Cup to Explore Theories of Emotion Jonathan </w:t>
            </w:r>
            <w:proofErr w:type="spellStart"/>
            <w:r w:rsidRPr="00D77D13">
              <w:rPr>
                <w:rFonts w:ascii="Times New Roman" w:hAnsi="Times New Roman"/>
                <w:sz w:val="24"/>
                <w:szCs w:val="16"/>
              </w:rPr>
              <w:t>Gratch</w:t>
            </w:r>
            <w:proofErr w:type="spellEnd"/>
            <w:r w:rsidRPr="00D77D13">
              <w:rPr>
                <w:rFonts w:ascii="Times New Roman" w:hAnsi="Times New Roman"/>
                <w:sz w:val="24"/>
                <w:szCs w:val="16"/>
              </w:rPr>
              <w:t xml:space="preserve">, Gale Lucas, </w:t>
            </w:r>
            <w:proofErr w:type="spellStart"/>
            <w:r w:rsidRPr="00D77D13">
              <w:rPr>
                <w:rFonts w:ascii="Times New Roman" w:hAnsi="Times New Roman"/>
                <w:sz w:val="24"/>
                <w:szCs w:val="16"/>
              </w:rPr>
              <w:t>Nikolaos</w:t>
            </w:r>
            <w:proofErr w:type="spellEnd"/>
            <w:r w:rsidRPr="00D77D13">
              <w:rPr>
                <w:rFonts w:ascii="Times New Roman" w:hAnsi="Times New Roman"/>
                <w:sz w:val="24"/>
                <w:szCs w:val="16"/>
              </w:rPr>
              <w:t xml:space="preserve"> </w:t>
            </w:r>
            <w:proofErr w:type="spellStart"/>
            <w:r w:rsidRPr="00D77D13">
              <w:rPr>
                <w:rFonts w:ascii="Times New Roman" w:hAnsi="Times New Roman"/>
                <w:sz w:val="24"/>
                <w:szCs w:val="16"/>
              </w:rPr>
              <w:t>Malandrakis</w:t>
            </w:r>
            <w:proofErr w:type="spellEnd"/>
            <w:r w:rsidRPr="00D77D13">
              <w:rPr>
                <w:rFonts w:ascii="Times New Roman" w:hAnsi="Times New Roman"/>
                <w:sz w:val="24"/>
                <w:szCs w:val="16"/>
              </w:rPr>
              <w:t xml:space="preserve">, Evan </w:t>
            </w:r>
            <w:proofErr w:type="spellStart"/>
            <w:r w:rsidRPr="00D77D13">
              <w:rPr>
                <w:rFonts w:ascii="Times New Roman" w:hAnsi="Times New Roman"/>
                <w:sz w:val="24"/>
                <w:szCs w:val="16"/>
              </w:rPr>
              <w:t>Szablowski</w:t>
            </w:r>
            <w:proofErr w:type="spellEnd"/>
            <w:r w:rsidRPr="00D77D13">
              <w:rPr>
                <w:rFonts w:ascii="Times New Roman" w:hAnsi="Times New Roman"/>
                <w:sz w:val="24"/>
                <w:szCs w:val="16"/>
              </w:rPr>
              <w:t xml:space="preserve">, Eli </w:t>
            </w:r>
            <w:proofErr w:type="spellStart"/>
            <w:r w:rsidRPr="00D77D13">
              <w:rPr>
                <w:rFonts w:ascii="Times New Roman" w:hAnsi="Times New Roman"/>
                <w:sz w:val="24"/>
                <w:szCs w:val="16"/>
              </w:rPr>
              <w:t>Fessler</w:t>
            </w:r>
            <w:proofErr w:type="spellEnd"/>
            <w:r w:rsidRPr="00D77D13">
              <w:rPr>
                <w:rFonts w:ascii="Times New Roman" w:hAnsi="Times New Roman"/>
                <w:sz w:val="24"/>
                <w:szCs w:val="16"/>
              </w:rPr>
              <w:t xml:space="preserve"> and Jeffrey Nichols </w:t>
            </w:r>
          </w:p>
          <w:p w:rsidR="00D77D13" w:rsidRPr="00D77D13" w:rsidRDefault="00D77D13" w:rsidP="00D77D13">
            <w:pPr>
              <w:autoSpaceDE w:val="0"/>
              <w:autoSpaceDN w:val="0"/>
              <w:adjustRightInd w:val="0"/>
              <w:spacing w:after="0"/>
              <w:rPr>
                <w:rFonts w:ascii="Times New Roman" w:hAnsi="Times New Roman"/>
                <w:sz w:val="24"/>
                <w:szCs w:val="16"/>
              </w:rPr>
            </w:pPr>
          </w:p>
          <w:p w:rsidR="00D77D13" w:rsidRPr="00D77D13" w:rsidRDefault="00D77D13" w:rsidP="00D77D13">
            <w:pPr>
              <w:autoSpaceDE w:val="0"/>
              <w:autoSpaceDN w:val="0"/>
              <w:adjustRightInd w:val="0"/>
              <w:spacing w:after="0"/>
              <w:rPr>
                <w:rFonts w:ascii="Times New Roman" w:hAnsi="Times New Roman"/>
                <w:sz w:val="24"/>
                <w:szCs w:val="16"/>
              </w:rPr>
            </w:pPr>
            <w:r w:rsidRPr="00D77D13">
              <w:rPr>
                <w:rFonts w:ascii="Times New Roman" w:hAnsi="Times New Roman"/>
                <w:sz w:val="24"/>
                <w:szCs w:val="16"/>
              </w:rPr>
              <w:t xml:space="preserve">[2]  Text Analysis and Sentiment Polarity on FIFA World Cup 2014 Tweets </w:t>
            </w:r>
            <w:proofErr w:type="spellStart"/>
            <w:r w:rsidRPr="00D77D13">
              <w:rPr>
                <w:rFonts w:ascii="Times New Roman" w:hAnsi="Times New Roman"/>
                <w:sz w:val="24"/>
                <w:szCs w:val="16"/>
              </w:rPr>
              <w:t>Peiman</w:t>
            </w:r>
            <w:proofErr w:type="spellEnd"/>
            <w:r w:rsidRPr="00D77D13">
              <w:rPr>
                <w:rFonts w:ascii="Times New Roman" w:hAnsi="Times New Roman"/>
                <w:sz w:val="24"/>
                <w:szCs w:val="16"/>
              </w:rPr>
              <w:t xml:space="preserve"> </w:t>
            </w:r>
            <w:proofErr w:type="spellStart"/>
            <w:r w:rsidRPr="00D77D13">
              <w:rPr>
                <w:rFonts w:ascii="Times New Roman" w:hAnsi="Times New Roman"/>
                <w:sz w:val="24"/>
                <w:szCs w:val="16"/>
              </w:rPr>
              <w:t>Barnaghi</w:t>
            </w:r>
            <w:proofErr w:type="spellEnd"/>
            <w:r w:rsidRPr="00D77D13">
              <w:rPr>
                <w:rFonts w:ascii="Times New Roman" w:hAnsi="Times New Roman"/>
                <w:sz w:val="24"/>
                <w:szCs w:val="16"/>
              </w:rPr>
              <w:t xml:space="preserve"> ,</w:t>
            </w:r>
            <w:proofErr w:type="spellStart"/>
            <w:r w:rsidRPr="00D77D13">
              <w:rPr>
                <w:rFonts w:ascii="Times New Roman" w:hAnsi="Times New Roman"/>
                <w:sz w:val="24"/>
                <w:szCs w:val="16"/>
              </w:rPr>
              <w:t>Parsa</w:t>
            </w:r>
            <w:proofErr w:type="spellEnd"/>
            <w:r w:rsidRPr="00D77D13">
              <w:rPr>
                <w:rFonts w:ascii="Times New Roman" w:hAnsi="Times New Roman"/>
                <w:sz w:val="24"/>
                <w:szCs w:val="16"/>
              </w:rPr>
              <w:t xml:space="preserve"> </w:t>
            </w:r>
            <w:proofErr w:type="spellStart"/>
            <w:r w:rsidRPr="00D77D13">
              <w:rPr>
                <w:rFonts w:ascii="Times New Roman" w:hAnsi="Times New Roman"/>
                <w:sz w:val="24"/>
                <w:szCs w:val="16"/>
              </w:rPr>
              <w:t>Ghaffari</w:t>
            </w:r>
            <w:proofErr w:type="spellEnd"/>
            <w:r w:rsidRPr="00D77D13">
              <w:rPr>
                <w:rFonts w:ascii="Times New Roman" w:hAnsi="Times New Roman"/>
                <w:sz w:val="24"/>
                <w:szCs w:val="16"/>
              </w:rPr>
              <w:t xml:space="preserve"> ,John G. </w:t>
            </w:r>
            <w:proofErr w:type="spellStart"/>
            <w:r w:rsidRPr="00D77D13">
              <w:rPr>
                <w:rFonts w:ascii="Times New Roman" w:hAnsi="Times New Roman"/>
                <w:sz w:val="24"/>
                <w:szCs w:val="16"/>
              </w:rPr>
              <w:t>Breslin</w:t>
            </w:r>
            <w:proofErr w:type="spellEnd"/>
          </w:p>
          <w:p w:rsidR="00D77D13" w:rsidRPr="00D77D13" w:rsidRDefault="00D77D13" w:rsidP="00D77D13">
            <w:pPr>
              <w:autoSpaceDE w:val="0"/>
              <w:autoSpaceDN w:val="0"/>
              <w:adjustRightInd w:val="0"/>
              <w:spacing w:after="0"/>
              <w:rPr>
                <w:rFonts w:ascii="Times New Roman" w:hAnsi="Times New Roman"/>
                <w:sz w:val="24"/>
                <w:szCs w:val="16"/>
              </w:rPr>
            </w:pPr>
          </w:p>
          <w:p w:rsidR="00D77D13" w:rsidRPr="00D77D13" w:rsidRDefault="00D77D13" w:rsidP="00D77D13">
            <w:pPr>
              <w:autoSpaceDE w:val="0"/>
              <w:autoSpaceDN w:val="0"/>
              <w:adjustRightInd w:val="0"/>
              <w:spacing w:after="0"/>
              <w:rPr>
                <w:rFonts w:ascii="Times New Roman" w:hAnsi="Times New Roman"/>
                <w:sz w:val="24"/>
                <w:szCs w:val="16"/>
              </w:rPr>
            </w:pPr>
            <w:r w:rsidRPr="00D77D13">
              <w:rPr>
                <w:rFonts w:ascii="Times New Roman" w:hAnsi="Times New Roman"/>
                <w:sz w:val="24"/>
                <w:szCs w:val="16"/>
              </w:rPr>
              <w:t xml:space="preserve">[3] A. </w:t>
            </w:r>
            <w:proofErr w:type="spellStart"/>
            <w:r w:rsidRPr="00D77D13">
              <w:rPr>
                <w:rFonts w:ascii="Times New Roman" w:hAnsi="Times New Roman"/>
                <w:sz w:val="24"/>
                <w:szCs w:val="16"/>
              </w:rPr>
              <w:t>Bifet</w:t>
            </w:r>
            <w:proofErr w:type="spellEnd"/>
            <w:r w:rsidRPr="00D77D13">
              <w:rPr>
                <w:rFonts w:ascii="Times New Roman" w:hAnsi="Times New Roman"/>
                <w:sz w:val="24"/>
                <w:szCs w:val="16"/>
              </w:rPr>
              <w:t xml:space="preserve"> and E. Frank</w:t>
            </w:r>
            <w:proofErr w:type="gramStart"/>
            <w:r w:rsidRPr="00D77D13">
              <w:rPr>
                <w:rFonts w:ascii="Times New Roman" w:hAnsi="Times New Roman"/>
                <w:sz w:val="24"/>
                <w:szCs w:val="16"/>
              </w:rPr>
              <w:t>, ”</w:t>
            </w:r>
            <w:proofErr w:type="gramEnd"/>
            <w:r w:rsidRPr="00D77D13">
              <w:rPr>
                <w:rFonts w:ascii="Times New Roman" w:hAnsi="Times New Roman"/>
                <w:sz w:val="24"/>
                <w:szCs w:val="16"/>
              </w:rPr>
              <w:t xml:space="preserve">Sentiment knowledge discovery in twitter streaming data,” in Discovery Science, 2010, pp. 1-15. </w:t>
            </w:r>
          </w:p>
          <w:p w:rsidR="00D77D13" w:rsidRPr="00D77D13" w:rsidRDefault="00D77D13" w:rsidP="00D77D13">
            <w:pPr>
              <w:autoSpaceDE w:val="0"/>
              <w:autoSpaceDN w:val="0"/>
              <w:adjustRightInd w:val="0"/>
              <w:spacing w:after="0"/>
              <w:rPr>
                <w:rFonts w:ascii="Times New Roman" w:hAnsi="Times New Roman"/>
                <w:sz w:val="24"/>
                <w:szCs w:val="16"/>
              </w:rPr>
            </w:pPr>
          </w:p>
          <w:p w:rsidR="00D77D13" w:rsidRPr="00D77D13" w:rsidRDefault="00D77D13" w:rsidP="00D77D13">
            <w:pPr>
              <w:autoSpaceDE w:val="0"/>
              <w:autoSpaceDN w:val="0"/>
              <w:adjustRightInd w:val="0"/>
              <w:spacing w:after="0"/>
              <w:rPr>
                <w:rFonts w:ascii="Times New Roman" w:hAnsi="Times New Roman"/>
                <w:sz w:val="24"/>
                <w:szCs w:val="16"/>
              </w:rPr>
            </w:pPr>
            <w:r w:rsidRPr="00D77D13">
              <w:rPr>
                <w:rFonts w:ascii="Times New Roman" w:hAnsi="Times New Roman"/>
                <w:sz w:val="24"/>
                <w:szCs w:val="16"/>
              </w:rPr>
              <w:t xml:space="preserve">[4] D. </w:t>
            </w:r>
            <w:proofErr w:type="spellStart"/>
            <w:r w:rsidRPr="00D77D13">
              <w:rPr>
                <w:rFonts w:ascii="Times New Roman" w:hAnsi="Times New Roman"/>
                <w:sz w:val="24"/>
                <w:szCs w:val="16"/>
              </w:rPr>
              <w:t>Terrana</w:t>
            </w:r>
            <w:proofErr w:type="spellEnd"/>
            <w:r w:rsidRPr="00D77D13">
              <w:rPr>
                <w:rFonts w:ascii="Times New Roman" w:hAnsi="Times New Roman"/>
                <w:sz w:val="24"/>
                <w:szCs w:val="16"/>
              </w:rPr>
              <w:t xml:space="preserve">, A. </w:t>
            </w:r>
            <w:proofErr w:type="spellStart"/>
            <w:r w:rsidRPr="00D77D13">
              <w:rPr>
                <w:rFonts w:ascii="Times New Roman" w:hAnsi="Times New Roman"/>
                <w:sz w:val="24"/>
                <w:szCs w:val="16"/>
              </w:rPr>
              <w:t>Augello</w:t>
            </w:r>
            <w:proofErr w:type="spellEnd"/>
            <w:r w:rsidRPr="00D77D13">
              <w:rPr>
                <w:rFonts w:ascii="Times New Roman" w:hAnsi="Times New Roman"/>
                <w:sz w:val="24"/>
                <w:szCs w:val="16"/>
              </w:rPr>
              <w:t xml:space="preserve">, and G. </w:t>
            </w:r>
            <w:proofErr w:type="spellStart"/>
            <w:r w:rsidRPr="00D77D13">
              <w:rPr>
                <w:rFonts w:ascii="Times New Roman" w:hAnsi="Times New Roman"/>
                <w:sz w:val="24"/>
                <w:szCs w:val="16"/>
              </w:rPr>
              <w:t>Pilato</w:t>
            </w:r>
            <w:proofErr w:type="spellEnd"/>
            <w:r w:rsidRPr="00D77D13">
              <w:rPr>
                <w:rFonts w:ascii="Times New Roman" w:hAnsi="Times New Roman"/>
                <w:sz w:val="24"/>
                <w:szCs w:val="16"/>
              </w:rPr>
              <w:t xml:space="preserve">, ”Automatic Unsupervised </w:t>
            </w:r>
            <w:proofErr w:type="spellStart"/>
            <w:r w:rsidRPr="00D77D13">
              <w:rPr>
                <w:rFonts w:ascii="Times New Roman" w:hAnsi="Times New Roman"/>
                <w:sz w:val="24"/>
                <w:szCs w:val="16"/>
              </w:rPr>
              <w:t>Polarit</w:t>
            </w:r>
            <w:proofErr w:type="spellEnd"/>
            <w:r w:rsidRPr="00D77D13">
              <w:rPr>
                <w:rFonts w:ascii="Times New Roman" w:hAnsi="Times New Roman"/>
                <w:sz w:val="24"/>
                <w:szCs w:val="16"/>
              </w:rPr>
              <w:t xml:space="preserve"> Detection on a Twitter Data Stream,” in Semantic Computing (ICSC), 2014 IEEE International Conference on, 2014</w:t>
            </w:r>
          </w:p>
          <w:p w:rsidR="00D77D13" w:rsidRPr="00D77D13" w:rsidRDefault="00D77D13" w:rsidP="00D77D13">
            <w:pPr>
              <w:autoSpaceDE w:val="0"/>
              <w:autoSpaceDN w:val="0"/>
              <w:adjustRightInd w:val="0"/>
              <w:spacing w:after="0"/>
              <w:rPr>
                <w:rFonts w:ascii="Times New Roman" w:hAnsi="Times New Roman"/>
                <w:sz w:val="24"/>
                <w:szCs w:val="16"/>
              </w:rPr>
            </w:pPr>
          </w:p>
          <w:p w:rsidR="00D77D13" w:rsidRPr="00D77D13" w:rsidRDefault="00D77D13" w:rsidP="00D77D13">
            <w:pPr>
              <w:autoSpaceDE w:val="0"/>
              <w:autoSpaceDN w:val="0"/>
              <w:adjustRightInd w:val="0"/>
              <w:spacing w:after="0"/>
              <w:rPr>
                <w:rFonts w:ascii="Times New Roman" w:hAnsi="Times New Roman"/>
                <w:sz w:val="44"/>
              </w:rPr>
            </w:pPr>
            <w:r w:rsidRPr="00D77D13">
              <w:rPr>
                <w:rFonts w:ascii="Times New Roman" w:hAnsi="Times New Roman"/>
                <w:sz w:val="24"/>
                <w:szCs w:val="16"/>
              </w:rPr>
              <w:t xml:space="preserve">[5] Manning, Christopher D., </w:t>
            </w:r>
            <w:proofErr w:type="spellStart"/>
            <w:r w:rsidRPr="00D77D13">
              <w:rPr>
                <w:rFonts w:ascii="Times New Roman" w:hAnsi="Times New Roman"/>
                <w:sz w:val="24"/>
                <w:szCs w:val="16"/>
              </w:rPr>
              <w:t>Mihai</w:t>
            </w:r>
            <w:proofErr w:type="spellEnd"/>
            <w:r w:rsidRPr="00D77D13">
              <w:rPr>
                <w:rFonts w:ascii="Times New Roman" w:hAnsi="Times New Roman"/>
                <w:sz w:val="24"/>
                <w:szCs w:val="16"/>
              </w:rPr>
              <w:t xml:space="preserve"> </w:t>
            </w:r>
            <w:proofErr w:type="spellStart"/>
            <w:r w:rsidRPr="00D77D13">
              <w:rPr>
                <w:rFonts w:ascii="Times New Roman" w:hAnsi="Times New Roman"/>
                <w:sz w:val="24"/>
                <w:szCs w:val="16"/>
              </w:rPr>
              <w:t>Surdeanu</w:t>
            </w:r>
            <w:proofErr w:type="spellEnd"/>
            <w:r w:rsidRPr="00D77D13">
              <w:rPr>
                <w:rFonts w:ascii="Times New Roman" w:hAnsi="Times New Roman"/>
                <w:sz w:val="24"/>
                <w:szCs w:val="16"/>
              </w:rPr>
              <w:t xml:space="preserve">, John Bauer, Jenny </w:t>
            </w:r>
            <w:proofErr w:type="spellStart"/>
            <w:r w:rsidRPr="00D77D13">
              <w:rPr>
                <w:rFonts w:ascii="Times New Roman" w:hAnsi="Times New Roman"/>
                <w:sz w:val="24"/>
                <w:szCs w:val="16"/>
              </w:rPr>
              <w:t>Finkel</w:t>
            </w:r>
            <w:proofErr w:type="spellEnd"/>
            <w:r w:rsidRPr="00D77D13">
              <w:rPr>
                <w:rFonts w:ascii="Times New Roman" w:hAnsi="Times New Roman"/>
                <w:sz w:val="24"/>
                <w:szCs w:val="16"/>
              </w:rPr>
              <w:t xml:space="preserve">, Steven J. </w:t>
            </w:r>
            <w:proofErr w:type="spellStart"/>
            <w:r w:rsidRPr="00D77D13">
              <w:rPr>
                <w:rFonts w:ascii="Times New Roman" w:hAnsi="Times New Roman"/>
                <w:sz w:val="24"/>
                <w:szCs w:val="16"/>
              </w:rPr>
              <w:t>Bethard</w:t>
            </w:r>
            <w:proofErr w:type="spellEnd"/>
            <w:r w:rsidRPr="00D77D13">
              <w:rPr>
                <w:rFonts w:ascii="Times New Roman" w:hAnsi="Times New Roman"/>
                <w:sz w:val="24"/>
                <w:szCs w:val="16"/>
              </w:rPr>
              <w:t xml:space="preserve">, and David </w:t>
            </w:r>
            <w:proofErr w:type="spellStart"/>
            <w:r w:rsidRPr="00D77D13">
              <w:rPr>
                <w:rFonts w:ascii="Times New Roman" w:hAnsi="Times New Roman"/>
                <w:sz w:val="24"/>
                <w:szCs w:val="16"/>
              </w:rPr>
              <w:t>McClosky</w:t>
            </w:r>
            <w:proofErr w:type="spellEnd"/>
            <w:r w:rsidRPr="00D77D13">
              <w:rPr>
                <w:rFonts w:ascii="Times New Roman" w:hAnsi="Times New Roman"/>
                <w:sz w:val="24"/>
                <w:szCs w:val="16"/>
              </w:rPr>
              <w:t xml:space="preserve">. 2014. The Stanford </w:t>
            </w:r>
            <w:proofErr w:type="spellStart"/>
            <w:r w:rsidRPr="00D77D13">
              <w:rPr>
                <w:rFonts w:ascii="Times New Roman" w:hAnsi="Times New Roman"/>
                <w:sz w:val="24"/>
                <w:szCs w:val="16"/>
              </w:rPr>
              <w:t>CoreNLP</w:t>
            </w:r>
            <w:proofErr w:type="spellEnd"/>
            <w:r w:rsidRPr="00D77D13">
              <w:rPr>
                <w:rFonts w:ascii="Times New Roman" w:hAnsi="Times New Roman"/>
                <w:sz w:val="24"/>
                <w:szCs w:val="16"/>
              </w:rPr>
              <w:t xml:space="preserve"> Natural Language Processing Toolkit In Proceedings of the 52nd Annual Meeting of the Association for Computational Linguistics: System Demonstrations</w:t>
            </w:r>
          </w:p>
          <w:p w:rsidR="00C25A78" w:rsidRPr="00D77D13" w:rsidRDefault="00C25A78" w:rsidP="00D77D13">
            <w:pPr>
              <w:pStyle w:val="Default"/>
              <w:spacing w:line="276" w:lineRule="auto"/>
              <w:rPr>
                <w:rFonts w:ascii="Times New Roman" w:hAnsi="Times New Roman" w:cs="Times New Roman"/>
              </w:rPr>
            </w:pPr>
          </w:p>
          <w:p w:rsidR="00C25A78" w:rsidRPr="009B5937" w:rsidRDefault="00C25A78" w:rsidP="00C25A78">
            <w:pPr>
              <w:pStyle w:val="Default"/>
              <w:rPr>
                <w:rFonts w:ascii="Times New Roman" w:hAnsi="Times New Roman" w:cs="Times New Roman"/>
                <w:sz w:val="28"/>
              </w:rPr>
            </w:pPr>
          </w:p>
          <w:p w:rsidR="00C25A78" w:rsidRDefault="00C25A78" w:rsidP="00C25A78">
            <w:pPr>
              <w:pStyle w:val="Default"/>
              <w:rPr>
                <w:rFonts w:ascii="Times New Roman" w:hAnsi="Times New Roman" w:cs="Times New Roman"/>
                <w:b/>
                <w:sz w:val="28"/>
              </w:rPr>
            </w:pPr>
            <w:r w:rsidRPr="009B5937">
              <w:rPr>
                <w:rFonts w:ascii="Times New Roman" w:hAnsi="Times New Roman" w:cs="Times New Roman"/>
                <w:b/>
                <w:sz w:val="28"/>
              </w:rPr>
              <w:t>WEBSITES</w:t>
            </w:r>
            <w:r>
              <w:rPr>
                <w:rFonts w:ascii="Times New Roman" w:hAnsi="Times New Roman" w:cs="Times New Roman"/>
                <w:b/>
                <w:sz w:val="28"/>
              </w:rPr>
              <w:t>:</w:t>
            </w:r>
          </w:p>
          <w:p w:rsidR="00C25A78" w:rsidRPr="009B5937" w:rsidRDefault="00C25A78" w:rsidP="00C25A78">
            <w:pPr>
              <w:pStyle w:val="Default"/>
              <w:rPr>
                <w:rFonts w:ascii="Times New Roman" w:hAnsi="Times New Roman" w:cs="Times New Roman"/>
                <w:b/>
                <w:sz w:val="28"/>
              </w:rPr>
            </w:pPr>
          </w:p>
          <w:p w:rsidR="00C25A78" w:rsidRPr="002B64EB" w:rsidRDefault="00C25A78" w:rsidP="00C25A78">
            <w:pPr>
              <w:rPr>
                <w:rFonts w:ascii="Times New Roman" w:hAnsi="Times New Roman"/>
                <w:sz w:val="24"/>
                <w:szCs w:val="24"/>
              </w:rPr>
            </w:pPr>
            <w:r>
              <w:rPr>
                <w:rFonts w:ascii="Times New Roman" w:hAnsi="Times New Roman"/>
                <w:sz w:val="24"/>
                <w:szCs w:val="24"/>
              </w:rPr>
              <w:t>1</w:t>
            </w:r>
            <w:r w:rsidRPr="002B64EB">
              <w:rPr>
                <w:rFonts w:ascii="Times New Roman" w:hAnsi="Times New Roman"/>
                <w:sz w:val="24"/>
                <w:szCs w:val="24"/>
              </w:rPr>
              <w:t xml:space="preserve">. </w:t>
            </w:r>
            <w:r w:rsidR="00491BC2" w:rsidRPr="00D77D13">
              <w:rPr>
                <w:rFonts w:ascii="Times New Roman" w:hAnsi="Times New Roman"/>
                <w:sz w:val="24"/>
                <w:szCs w:val="24"/>
                <w:lang w:val="en-IN" w:bidi="hi-IN"/>
              </w:rPr>
              <w:t>www.stackoverflow.com</w:t>
            </w:r>
          </w:p>
          <w:p w:rsidR="00C25A78" w:rsidRPr="002B64EB" w:rsidRDefault="00C25A78" w:rsidP="00C25A78">
            <w:pPr>
              <w:autoSpaceDE w:val="0"/>
              <w:autoSpaceDN w:val="0"/>
              <w:adjustRightInd w:val="0"/>
              <w:spacing w:after="0" w:line="240" w:lineRule="auto"/>
              <w:jc w:val="both"/>
              <w:rPr>
                <w:rFonts w:ascii="Times New Roman" w:hAnsi="Times New Roman"/>
                <w:sz w:val="24"/>
                <w:szCs w:val="24"/>
                <w:lang w:val="en-IN" w:bidi="hi-IN"/>
              </w:rPr>
            </w:pPr>
            <w:r>
              <w:rPr>
                <w:rFonts w:ascii="Times New Roman" w:hAnsi="Times New Roman"/>
                <w:sz w:val="24"/>
                <w:szCs w:val="24"/>
              </w:rPr>
              <w:t>2</w:t>
            </w:r>
            <w:r w:rsidRPr="002B64EB">
              <w:rPr>
                <w:rFonts w:ascii="Times New Roman" w:hAnsi="Times New Roman"/>
                <w:sz w:val="24"/>
                <w:szCs w:val="24"/>
              </w:rPr>
              <w:t>.</w:t>
            </w:r>
            <w:r>
              <w:rPr>
                <w:rFonts w:ascii="Times New Roman" w:hAnsi="Times New Roman"/>
                <w:sz w:val="24"/>
                <w:szCs w:val="24"/>
              </w:rPr>
              <w:t xml:space="preserve"> </w:t>
            </w:r>
            <w:r w:rsidR="00491BC2" w:rsidRPr="00D77D13">
              <w:rPr>
                <w:rFonts w:ascii="Times New Roman" w:hAnsi="Times New Roman"/>
                <w:sz w:val="24"/>
                <w:szCs w:val="24"/>
                <w:lang w:val="en-IN" w:bidi="hi-IN"/>
              </w:rPr>
              <w:t>www.developers.google.com</w:t>
            </w:r>
          </w:p>
          <w:p w:rsidR="00C25A78" w:rsidRPr="002B64EB" w:rsidRDefault="00C25A78" w:rsidP="00C25A78">
            <w:pPr>
              <w:autoSpaceDE w:val="0"/>
              <w:autoSpaceDN w:val="0"/>
              <w:adjustRightInd w:val="0"/>
              <w:spacing w:after="0" w:line="240" w:lineRule="auto"/>
              <w:jc w:val="both"/>
              <w:rPr>
                <w:rFonts w:ascii="Times New Roman" w:hAnsi="Times New Roman"/>
                <w:sz w:val="24"/>
                <w:szCs w:val="24"/>
                <w:lang w:val="en-IN" w:bidi="hi-IN"/>
              </w:rPr>
            </w:pPr>
          </w:p>
          <w:p w:rsidR="00C25A78" w:rsidRDefault="00C25A78" w:rsidP="00C25A78">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3</w:t>
            </w:r>
            <w:r w:rsidRPr="002B64EB">
              <w:rPr>
                <w:rFonts w:ascii="Times New Roman" w:hAnsi="Times New Roman"/>
                <w:sz w:val="24"/>
                <w:szCs w:val="24"/>
              </w:rPr>
              <w:t xml:space="preserve">. </w:t>
            </w:r>
            <w:r w:rsidR="00491BC2" w:rsidRPr="00D77D13">
              <w:rPr>
                <w:rFonts w:ascii="Times New Roman" w:hAnsi="Times New Roman"/>
                <w:sz w:val="24"/>
                <w:szCs w:val="24"/>
              </w:rPr>
              <w:t>www.spark.apache.org</w:t>
            </w:r>
          </w:p>
          <w:p w:rsidR="00491BC2" w:rsidRDefault="00491BC2" w:rsidP="00C25A78">
            <w:pPr>
              <w:autoSpaceDE w:val="0"/>
              <w:autoSpaceDN w:val="0"/>
              <w:adjustRightInd w:val="0"/>
              <w:spacing w:after="0" w:line="240" w:lineRule="auto"/>
              <w:jc w:val="both"/>
              <w:rPr>
                <w:rFonts w:ascii="Times New Roman" w:hAnsi="Times New Roman"/>
                <w:sz w:val="24"/>
                <w:szCs w:val="24"/>
              </w:rPr>
            </w:pPr>
          </w:p>
          <w:p w:rsidR="00491BC2" w:rsidRDefault="00491BC2" w:rsidP="00C25A78">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4. www.aws.amazon.com</w:t>
            </w:r>
          </w:p>
          <w:p w:rsidR="00C25A78" w:rsidRPr="002B64EB" w:rsidRDefault="00C25A78" w:rsidP="00C25A78">
            <w:pPr>
              <w:autoSpaceDE w:val="0"/>
              <w:autoSpaceDN w:val="0"/>
              <w:adjustRightInd w:val="0"/>
              <w:spacing w:after="0" w:line="240" w:lineRule="auto"/>
              <w:jc w:val="both"/>
              <w:rPr>
                <w:rFonts w:ascii="Times New Roman" w:hAnsi="Times New Roman"/>
                <w:sz w:val="24"/>
                <w:szCs w:val="24"/>
              </w:rPr>
            </w:pPr>
          </w:p>
          <w:p w:rsidR="00C25A78" w:rsidRDefault="00491BC2" w:rsidP="00C25A78">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5.</w:t>
            </w:r>
            <w:r w:rsidR="00C25A78" w:rsidRPr="002B64EB">
              <w:rPr>
                <w:rFonts w:ascii="Times New Roman" w:hAnsi="Times New Roman"/>
                <w:sz w:val="24"/>
                <w:szCs w:val="24"/>
              </w:rPr>
              <w:t xml:space="preserve"> </w:t>
            </w:r>
            <w:r>
              <w:rPr>
                <w:rFonts w:ascii="Times New Roman" w:hAnsi="Times New Roman"/>
                <w:sz w:val="24"/>
                <w:szCs w:val="24"/>
              </w:rPr>
              <w:t>www.elastic.co</w:t>
            </w:r>
          </w:p>
          <w:p w:rsidR="00C25A78" w:rsidRPr="002B64EB" w:rsidRDefault="00C25A78" w:rsidP="00C25A78">
            <w:pPr>
              <w:autoSpaceDE w:val="0"/>
              <w:autoSpaceDN w:val="0"/>
              <w:adjustRightInd w:val="0"/>
              <w:spacing w:after="0" w:line="240" w:lineRule="auto"/>
              <w:jc w:val="both"/>
              <w:rPr>
                <w:rFonts w:ascii="Times New Roman" w:hAnsi="Times New Roman"/>
                <w:sz w:val="24"/>
                <w:szCs w:val="24"/>
              </w:rPr>
            </w:pPr>
            <w:r w:rsidRPr="002B64EB">
              <w:rPr>
                <w:rFonts w:ascii="Times New Roman" w:hAnsi="Times New Roman"/>
                <w:sz w:val="24"/>
                <w:szCs w:val="24"/>
              </w:rPr>
              <w:t xml:space="preserve"> </w:t>
            </w:r>
          </w:p>
          <w:p w:rsidR="00C25A78" w:rsidRDefault="00491BC2" w:rsidP="00C25A78">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6.</w:t>
            </w:r>
            <w:r w:rsidR="00C25A78" w:rsidRPr="002B64EB">
              <w:rPr>
                <w:rFonts w:ascii="Times New Roman" w:hAnsi="Times New Roman"/>
                <w:sz w:val="24"/>
                <w:szCs w:val="24"/>
              </w:rPr>
              <w:t xml:space="preserve"> </w:t>
            </w:r>
            <w:r>
              <w:rPr>
                <w:rFonts w:ascii="Times New Roman" w:hAnsi="Times New Roman"/>
                <w:sz w:val="24"/>
                <w:szCs w:val="24"/>
              </w:rPr>
              <w:t>www.stanfordnlp.github.io</w:t>
            </w:r>
          </w:p>
          <w:p w:rsidR="00491BC2" w:rsidRDefault="00491BC2" w:rsidP="00C25A78">
            <w:pPr>
              <w:autoSpaceDE w:val="0"/>
              <w:autoSpaceDN w:val="0"/>
              <w:adjustRightInd w:val="0"/>
              <w:spacing w:after="0" w:line="240" w:lineRule="auto"/>
              <w:jc w:val="both"/>
              <w:rPr>
                <w:rFonts w:ascii="Times New Roman" w:hAnsi="Times New Roman"/>
                <w:sz w:val="24"/>
                <w:szCs w:val="24"/>
              </w:rPr>
            </w:pPr>
          </w:p>
          <w:p w:rsidR="00C25A78" w:rsidRDefault="00C25A78" w:rsidP="00C25A78">
            <w:pPr>
              <w:autoSpaceDE w:val="0"/>
              <w:autoSpaceDN w:val="0"/>
              <w:adjustRightInd w:val="0"/>
              <w:spacing w:after="0" w:line="240" w:lineRule="auto"/>
              <w:jc w:val="both"/>
              <w:rPr>
                <w:rFonts w:ascii="Times New Roman" w:hAnsi="Times New Roman"/>
                <w:sz w:val="24"/>
                <w:szCs w:val="24"/>
              </w:rPr>
            </w:pPr>
          </w:p>
          <w:p w:rsidR="00C25A78" w:rsidRDefault="00C25A78" w:rsidP="006A1F3C">
            <w:pPr>
              <w:spacing w:line="343" w:lineRule="auto"/>
              <w:ind w:right="72"/>
              <w:jc w:val="both"/>
              <w:rPr>
                <w:rFonts w:ascii="Times New Roman" w:eastAsia="Verdana" w:hAnsi="Times New Roman"/>
                <w:sz w:val="24"/>
              </w:rPr>
            </w:pPr>
          </w:p>
        </w:tc>
      </w:tr>
      <w:tr w:rsidR="00C25A78" w:rsidRPr="0093212B" w:rsidTr="00D344AB">
        <w:trPr>
          <w:trHeight w:val="103"/>
        </w:trPr>
        <w:tc>
          <w:tcPr>
            <w:tcW w:w="10170" w:type="dxa"/>
            <w:gridSpan w:val="8"/>
          </w:tcPr>
          <w:p w:rsidR="00C25A78" w:rsidRDefault="00C25A78" w:rsidP="00C25A78">
            <w:pPr>
              <w:pStyle w:val="Default"/>
              <w:rPr>
                <w:rFonts w:ascii="Times New Roman" w:hAnsi="Times New Roman" w:cs="Times New Roman"/>
                <w:b/>
                <w:sz w:val="28"/>
                <w:szCs w:val="32"/>
              </w:rPr>
            </w:pPr>
          </w:p>
          <w:p w:rsidR="00C25A78" w:rsidRDefault="00C25A78" w:rsidP="00C25A78">
            <w:pPr>
              <w:pStyle w:val="Default"/>
              <w:rPr>
                <w:rFonts w:ascii="Times New Roman" w:hAnsi="Times New Roman" w:cs="Times New Roman"/>
                <w:b/>
                <w:sz w:val="28"/>
                <w:szCs w:val="32"/>
              </w:rPr>
            </w:pPr>
          </w:p>
          <w:p w:rsidR="00C25A78" w:rsidRDefault="00C25A78" w:rsidP="00C25A78">
            <w:pPr>
              <w:pStyle w:val="Default"/>
              <w:rPr>
                <w:rFonts w:ascii="Times New Roman" w:hAnsi="Times New Roman" w:cs="Times New Roman"/>
                <w:b/>
                <w:sz w:val="28"/>
                <w:szCs w:val="32"/>
              </w:rPr>
            </w:pPr>
          </w:p>
          <w:p w:rsidR="00C25A78" w:rsidRDefault="00C25A78" w:rsidP="00C25A78">
            <w:pPr>
              <w:pStyle w:val="Default"/>
              <w:rPr>
                <w:rFonts w:ascii="Times New Roman" w:hAnsi="Times New Roman" w:cs="Times New Roman"/>
                <w:b/>
                <w:sz w:val="28"/>
                <w:szCs w:val="32"/>
              </w:rPr>
            </w:pPr>
          </w:p>
          <w:p w:rsidR="00C25A78" w:rsidRDefault="00C25A78" w:rsidP="00C25A78">
            <w:pPr>
              <w:pStyle w:val="Default"/>
              <w:rPr>
                <w:rFonts w:ascii="Times New Roman" w:hAnsi="Times New Roman" w:cs="Times New Roman"/>
                <w:b/>
                <w:sz w:val="28"/>
                <w:szCs w:val="32"/>
              </w:rPr>
            </w:pPr>
          </w:p>
          <w:p w:rsidR="00C25A78" w:rsidRDefault="00C25A78" w:rsidP="00C25A78">
            <w:pPr>
              <w:pStyle w:val="Default"/>
              <w:rPr>
                <w:rFonts w:ascii="Times New Roman" w:hAnsi="Times New Roman" w:cs="Times New Roman"/>
                <w:b/>
                <w:sz w:val="28"/>
                <w:szCs w:val="32"/>
              </w:rPr>
            </w:pPr>
          </w:p>
          <w:p w:rsidR="00C25A78" w:rsidRPr="009B5937" w:rsidRDefault="00C25A78" w:rsidP="00C25A78">
            <w:pPr>
              <w:pStyle w:val="Default"/>
              <w:rPr>
                <w:rFonts w:ascii="Times New Roman" w:hAnsi="Times New Roman" w:cs="Times New Roman"/>
                <w:b/>
                <w:sz w:val="28"/>
                <w:szCs w:val="32"/>
              </w:rPr>
            </w:pPr>
          </w:p>
        </w:tc>
      </w:tr>
      <w:tr w:rsidR="00C25A78" w:rsidRPr="0093212B" w:rsidTr="00D344AB">
        <w:trPr>
          <w:trHeight w:val="103"/>
        </w:trPr>
        <w:tc>
          <w:tcPr>
            <w:tcW w:w="2430" w:type="dxa"/>
            <w:gridSpan w:val="5"/>
          </w:tcPr>
          <w:p w:rsidR="00C25A78" w:rsidRPr="0093212B" w:rsidRDefault="00C25A78" w:rsidP="00DC3DAB">
            <w:pPr>
              <w:tabs>
                <w:tab w:val="left" w:pos="3330"/>
              </w:tabs>
              <w:autoSpaceDE w:val="0"/>
              <w:autoSpaceDN w:val="0"/>
              <w:adjustRightInd w:val="0"/>
              <w:spacing w:after="0" w:line="360" w:lineRule="auto"/>
              <w:jc w:val="both"/>
              <w:rPr>
                <w:rFonts w:ascii="Times New Roman" w:eastAsia="Arial Unicode MS" w:hAnsi="Times New Roman"/>
                <w:b/>
                <w:sz w:val="48"/>
                <w:szCs w:val="24"/>
              </w:rPr>
            </w:pPr>
            <w:r>
              <w:rPr>
                <w:rFonts w:ascii="Times New Roman" w:eastAsia="Arial Unicode MS" w:hAnsi="Times New Roman"/>
                <w:b/>
                <w:sz w:val="48"/>
                <w:szCs w:val="24"/>
              </w:rPr>
              <w:lastRenderedPageBreak/>
              <w:t>UNIT</w:t>
            </w:r>
            <w:r w:rsidRPr="0093212B">
              <w:rPr>
                <w:rFonts w:ascii="Times New Roman" w:eastAsia="Arial Unicode MS" w:hAnsi="Times New Roman"/>
                <w:b/>
                <w:sz w:val="48"/>
                <w:szCs w:val="24"/>
              </w:rPr>
              <w:t xml:space="preserve">– </w:t>
            </w:r>
            <w:r>
              <w:rPr>
                <w:rFonts w:ascii="Times New Roman" w:eastAsia="Arial Unicode MS" w:hAnsi="Times New Roman"/>
                <w:b/>
                <w:sz w:val="48"/>
                <w:szCs w:val="24"/>
              </w:rPr>
              <w:t>1</w:t>
            </w:r>
            <w:r w:rsidR="00DC3DAB">
              <w:rPr>
                <w:rFonts w:ascii="Times New Roman" w:eastAsia="Arial Unicode MS" w:hAnsi="Times New Roman"/>
                <w:b/>
                <w:sz w:val="48"/>
                <w:szCs w:val="24"/>
              </w:rPr>
              <w:t>1</w:t>
            </w:r>
          </w:p>
        </w:tc>
        <w:tc>
          <w:tcPr>
            <w:tcW w:w="7740" w:type="dxa"/>
            <w:gridSpan w:val="3"/>
          </w:tcPr>
          <w:p w:rsidR="00C25A78" w:rsidRPr="008D0DE6" w:rsidRDefault="00C25A78" w:rsidP="00C25A78">
            <w:pPr>
              <w:tabs>
                <w:tab w:val="left" w:pos="3330"/>
              </w:tabs>
              <w:autoSpaceDE w:val="0"/>
              <w:autoSpaceDN w:val="0"/>
              <w:adjustRightInd w:val="0"/>
              <w:spacing w:after="0" w:line="360" w:lineRule="auto"/>
              <w:rPr>
                <w:rFonts w:ascii="Times New Roman" w:eastAsia="Arial Unicode MS" w:hAnsi="Times New Roman"/>
                <w:b/>
                <w:sz w:val="48"/>
                <w:szCs w:val="48"/>
              </w:rPr>
            </w:pPr>
            <w:r>
              <w:rPr>
                <w:rFonts w:ascii="Times New Roman" w:eastAsia="Verdana" w:hAnsi="Times New Roman"/>
                <w:b/>
                <w:sz w:val="48"/>
                <w:szCs w:val="48"/>
              </w:rPr>
              <w:t xml:space="preserve">PROJECT PAPER </w:t>
            </w:r>
          </w:p>
        </w:tc>
      </w:tr>
      <w:tr w:rsidR="00C25A78" w:rsidRPr="0093212B" w:rsidTr="00D344AB">
        <w:trPr>
          <w:trHeight w:val="103"/>
        </w:trPr>
        <w:tc>
          <w:tcPr>
            <w:tcW w:w="10170" w:type="dxa"/>
            <w:gridSpan w:val="8"/>
          </w:tcPr>
          <w:p w:rsidR="00C25A78" w:rsidRDefault="008C3BB9" w:rsidP="00C25A78">
            <w:pPr>
              <w:pStyle w:val="Default"/>
              <w:rPr>
                <w:rFonts w:ascii="Times New Roman" w:hAnsi="Times New Roman" w:cs="Times New Roman"/>
                <w:b/>
                <w:sz w:val="28"/>
                <w:szCs w:val="32"/>
              </w:rPr>
            </w:pPr>
            <w:r>
              <w:rPr>
                <w:rFonts w:ascii="Times New Roman" w:hAnsi="Times New Roman" w:cs="Times New Roman"/>
                <w:b/>
                <w:sz w:val="28"/>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1pt;height:643.55pt">
                  <v:imagedata r:id="rId27" o:title="paper-1"/>
                </v:shape>
              </w:pict>
            </w:r>
          </w:p>
          <w:p w:rsidR="008C3BB9" w:rsidRDefault="008C3BB9" w:rsidP="00C25A78">
            <w:pPr>
              <w:pStyle w:val="Default"/>
              <w:rPr>
                <w:rFonts w:ascii="Times New Roman" w:hAnsi="Times New Roman" w:cs="Times New Roman"/>
                <w:b/>
                <w:sz w:val="28"/>
                <w:szCs w:val="32"/>
              </w:rPr>
            </w:pPr>
          </w:p>
          <w:p w:rsidR="008C3BB9" w:rsidRDefault="008C3BB9" w:rsidP="00C25A78">
            <w:pPr>
              <w:pStyle w:val="Default"/>
              <w:rPr>
                <w:rFonts w:ascii="Times New Roman" w:hAnsi="Times New Roman" w:cs="Times New Roman"/>
                <w:b/>
                <w:sz w:val="28"/>
                <w:szCs w:val="32"/>
              </w:rPr>
            </w:pPr>
            <w:r>
              <w:rPr>
                <w:rFonts w:ascii="Times New Roman" w:hAnsi="Times New Roman" w:cs="Times New Roman"/>
                <w:b/>
                <w:sz w:val="28"/>
                <w:szCs w:val="32"/>
              </w:rPr>
              <w:pict>
                <v:shape id="_x0000_i1026" type="#_x0000_t75" style="width:497.1pt;height:643.55pt">
                  <v:imagedata r:id="rId28" o:title="paper-2"/>
                </v:shape>
              </w:pict>
            </w:r>
          </w:p>
          <w:p w:rsidR="008C3BB9" w:rsidRDefault="008C3BB9" w:rsidP="00C25A78">
            <w:pPr>
              <w:pStyle w:val="Default"/>
              <w:rPr>
                <w:rFonts w:ascii="Times New Roman" w:hAnsi="Times New Roman" w:cs="Times New Roman"/>
                <w:b/>
                <w:sz w:val="28"/>
                <w:szCs w:val="32"/>
              </w:rPr>
            </w:pPr>
          </w:p>
          <w:p w:rsidR="008C3BB9" w:rsidRDefault="008C3BB9" w:rsidP="00C25A78">
            <w:pPr>
              <w:pStyle w:val="Default"/>
              <w:rPr>
                <w:rFonts w:ascii="Times New Roman" w:hAnsi="Times New Roman" w:cs="Times New Roman"/>
                <w:b/>
                <w:sz w:val="28"/>
                <w:szCs w:val="32"/>
              </w:rPr>
            </w:pPr>
          </w:p>
          <w:p w:rsidR="008C3BB9" w:rsidRPr="009B5937" w:rsidRDefault="008C3BB9" w:rsidP="00C25A78">
            <w:pPr>
              <w:pStyle w:val="Default"/>
              <w:rPr>
                <w:rFonts w:ascii="Times New Roman" w:hAnsi="Times New Roman" w:cs="Times New Roman"/>
                <w:b/>
                <w:sz w:val="28"/>
                <w:szCs w:val="32"/>
              </w:rPr>
            </w:pPr>
            <w:r>
              <w:rPr>
                <w:rFonts w:ascii="Times New Roman" w:hAnsi="Times New Roman" w:cs="Times New Roman"/>
                <w:b/>
                <w:sz w:val="28"/>
                <w:szCs w:val="32"/>
              </w:rPr>
              <w:lastRenderedPageBreak/>
              <w:pict>
                <v:shape id="_x0000_i1027" type="#_x0000_t75" style="width:497.1pt;height:643.55pt">
                  <v:imagedata r:id="rId29" o:title="paper-3"/>
                </v:shape>
              </w:pict>
            </w:r>
          </w:p>
        </w:tc>
      </w:tr>
    </w:tbl>
    <w:p w:rsidR="00A77C1C" w:rsidRDefault="00A77C1C" w:rsidP="00E36260">
      <w:pPr>
        <w:pStyle w:val="Default"/>
        <w:jc w:val="center"/>
        <w:rPr>
          <w:rFonts w:ascii="Times New Roman" w:hAnsi="Times New Roman" w:cs="Times New Roman"/>
          <w:bCs/>
          <w:sz w:val="32"/>
          <w:szCs w:val="32"/>
          <w:u w:val="single"/>
        </w:rPr>
      </w:pPr>
    </w:p>
    <w:p w:rsidR="00A77C1C" w:rsidRDefault="00A77C1C" w:rsidP="00E36260">
      <w:pPr>
        <w:pStyle w:val="Default"/>
        <w:jc w:val="center"/>
        <w:rPr>
          <w:rFonts w:ascii="Times New Roman" w:hAnsi="Times New Roman" w:cs="Times New Roman"/>
          <w:bCs/>
          <w:sz w:val="32"/>
          <w:szCs w:val="32"/>
          <w:u w:val="single"/>
        </w:rPr>
      </w:pPr>
    </w:p>
    <w:sectPr w:rsidR="00A77C1C" w:rsidSect="00276226">
      <w:headerReference w:type="default" r:id="rId30"/>
      <w:footerReference w:type="default" r:id="rId31"/>
      <w:pgSz w:w="11907" w:h="16839" w:code="9"/>
      <w:pgMar w:top="1411" w:right="562" w:bottom="0" w:left="1138"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130E" w:rsidRDefault="0050130E" w:rsidP="000F7D91">
      <w:pPr>
        <w:spacing w:after="0" w:line="240" w:lineRule="auto"/>
      </w:pPr>
      <w:r>
        <w:separator/>
      </w:r>
    </w:p>
  </w:endnote>
  <w:endnote w:type="continuationSeparator" w:id="0">
    <w:p w:rsidR="0050130E" w:rsidRDefault="0050130E" w:rsidP="000F7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MPPCF+TimesNewRoman">
    <w:altName w:val="Times New Roman"/>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Droid Sans Fallback">
    <w:altName w:val="MS Mincho"/>
    <w:charset w:val="80"/>
    <w:family w:val="auto"/>
    <w:pitch w:val="variable"/>
  </w:font>
  <w:font w:name="FreeSans">
    <w:altName w:val="Arial Unicode MS"/>
    <w:charset w:val="80"/>
    <w:family w:val="auto"/>
    <w:pitch w:val="variable"/>
  </w:font>
  <w:font w:name="Liberation Sans">
    <w:altName w:val="Arial"/>
    <w:charset w:val="00"/>
    <w:family w:val="swiss"/>
    <w:pitch w:val="variable"/>
    <w:sig w:usb0="00000000" w:usb1="500078FF" w:usb2="00000021" w:usb3="00000000" w:csb0="000001BF" w:csb1="00000000"/>
  </w:font>
  <w:font w:name="Arial Unicode MS">
    <w:panose1 w:val="020B0604020202020204"/>
    <w:charset w:val="80"/>
    <w:family w:val="swiss"/>
    <w:pitch w:val="variable"/>
    <w:sig w:usb0="F7FFAFFF" w:usb1="E9DFFFFF" w:usb2="0000003F" w:usb3="00000000" w:csb0="003F01FF" w:csb1="00000000"/>
  </w:font>
  <w:font w:name="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1AEA" w:rsidRPr="00276226" w:rsidRDefault="00D91AEA" w:rsidP="00276226">
    <w:pPr>
      <w:pStyle w:val="Footer"/>
      <w:jc w:val="center"/>
      <w:rPr>
        <w:rFonts w:ascii="Times New Roman" w:hAnsi="Times New Roman"/>
      </w:rPr>
    </w:pPr>
    <w:r w:rsidRPr="00276226">
      <w:rPr>
        <w:rFonts w:ascii="Times New Roman" w:hAnsi="Times New Roman"/>
      </w:rPr>
      <w:fldChar w:fldCharType="begin"/>
    </w:r>
    <w:r w:rsidRPr="00276226">
      <w:rPr>
        <w:rFonts w:ascii="Times New Roman" w:hAnsi="Times New Roman"/>
      </w:rPr>
      <w:instrText xml:space="preserve"> PAGE   \* MERGEFORMAT </w:instrText>
    </w:r>
    <w:r w:rsidRPr="00276226">
      <w:rPr>
        <w:rFonts w:ascii="Times New Roman" w:hAnsi="Times New Roman"/>
      </w:rPr>
      <w:fldChar w:fldCharType="separate"/>
    </w:r>
    <w:r w:rsidR="00D344AB">
      <w:rPr>
        <w:rFonts w:ascii="Times New Roman" w:hAnsi="Times New Roman"/>
        <w:noProof/>
      </w:rPr>
      <w:t>45</w:t>
    </w:r>
    <w:r w:rsidRPr="00276226">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130E" w:rsidRDefault="0050130E" w:rsidP="000F7D91">
      <w:pPr>
        <w:spacing w:after="0" w:line="240" w:lineRule="auto"/>
      </w:pPr>
      <w:r>
        <w:separator/>
      </w:r>
    </w:p>
  </w:footnote>
  <w:footnote w:type="continuationSeparator" w:id="0">
    <w:p w:rsidR="0050130E" w:rsidRDefault="0050130E" w:rsidP="000F7D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1AEA" w:rsidRPr="00D4071D" w:rsidRDefault="00D91AEA" w:rsidP="00276226">
    <w:pPr>
      <w:spacing w:line="0" w:lineRule="atLeast"/>
      <w:ind w:left="2160" w:firstLine="720"/>
      <w:rPr>
        <w:rFonts w:ascii="Times New Roman" w:hAnsi="Times New Roman"/>
        <w:b/>
        <w:sz w:val="16"/>
      </w:rPr>
    </w:pPr>
    <w:r w:rsidRPr="00D4071D">
      <w:rPr>
        <w:rFonts w:ascii="Times New Roman" w:hAnsi="Times New Roman"/>
        <w:b/>
        <w:sz w:val="16"/>
      </w:rPr>
      <w:t>Final Year Minor Project Report (Project Stage – I</w:t>
    </w:r>
    <w:r>
      <w:rPr>
        <w:rFonts w:ascii="Times New Roman" w:hAnsi="Times New Roman"/>
        <w:b/>
        <w:sz w:val="16"/>
      </w:rPr>
      <w:t>I</w:t>
    </w:r>
    <w:r w:rsidRPr="00D4071D">
      <w:rPr>
        <w:rFonts w:ascii="Times New Roman" w:hAnsi="Times New Roman"/>
        <w:b/>
        <w:sz w:val="16"/>
      </w:rPr>
      <w:t>), Academic Session2015-2016, SKIT</w:t>
    </w:r>
    <w:proofErr w:type="gramStart"/>
    <w:r w:rsidRPr="00D4071D">
      <w:rPr>
        <w:rFonts w:ascii="Times New Roman" w:hAnsi="Times New Roman"/>
        <w:b/>
        <w:sz w:val="16"/>
      </w:rPr>
      <w:t>,M</w:t>
    </w:r>
    <w:proofErr w:type="gramEnd"/>
    <w:r w:rsidRPr="00D4071D">
      <w:rPr>
        <w:rFonts w:ascii="Times New Roman" w:hAnsi="Times New Roman"/>
        <w:b/>
        <w:sz w:val="16"/>
      </w:rPr>
      <w:t xml:space="preserve"> &amp; G, Jaipur</w:t>
    </w:r>
  </w:p>
  <w:p w:rsidR="00D91AEA" w:rsidRPr="00D4071D" w:rsidRDefault="00D91AEA" w:rsidP="00D407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name w:val="WW8Num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4"/>
    <w:multiLevelType w:val="multilevel"/>
    <w:tmpl w:val="00000004"/>
    <w:name w:val="WW8Num3"/>
    <w:lvl w:ilvl="0">
      <w:start w:val="1"/>
      <w:numFmt w:val="bullet"/>
      <w:lvlText w:val=""/>
      <w:lvlJc w:val="left"/>
      <w:pPr>
        <w:tabs>
          <w:tab w:val="num" w:pos="720"/>
        </w:tabs>
        <w:ind w:left="720" w:hanging="360"/>
      </w:pPr>
      <w:rPr>
        <w:rFonts w:ascii="Wingdings" w:hAnsi="Wingdings" w:cs="Wingdings"/>
        <w:sz w:val="28"/>
        <w:szCs w:val="28"/>
      </w:rPr>
    </w:lvl>
    <w:lvl w:ilvl="1">
      <w:start w:val="1"/>
      <w:numFmt w:val="bullet"/>
      <w:lvlText w:val=""/>
      <w:lvlJc w:val="left"/>
      <w:pPr>
        <w:tabs>
          <w:tab w:val="num" w:pos="1080"/>
        </w:tabs>
        <w:ind w:left="1080" w:hanging="360"/>
      </w:pPr>
      <w:rPr>
        <w:rFonts w:ascii="Wingdings" w:hAnsi="Wingdings" w:cs="Wingdings"/>
        <w:sz w:val="28"/>
        <w:szCs w:val="28"/>
      </w:rPr>
    </w:lvl>
    <w:lvl w:ilvl="2">
      <w:start w:val="1"/>
      <w:numFmt w:val="bullet"/>
      <w:lvlText w:val=""/>
      <w:lvlJc w:val="left"/>
      <w:pPr>
        <w:tabs>
          <w:tab w:val="num" w:pos="1440"/>
        </w:tabs>
        <w:ind w:left="1440" w:hanging="360"/>
      </w:pPr>
      <w:rPr>
        <w:rFonts w:ascii="Wingdings" w:hAnsi="Wingdings" w:cs="Wingdings"/>
        <w:sz w:val="28"/>
        <w:szCs w:val="28"/>
      </w:rPr>
    </w:lvl>
    <w:lvl w:ilvl="3">
      <w:start w:val="1"/>
      <w:numFmt w:val="bullet"/>
      <w:lvlText w:val=""/>
      <w:lvlJc w:val="left"/>
      <w:pPr>
        <w:tabs>
          <w:tab w:val="num" w:pos="1800"/>
        </w:tabs>
        <w:ind w:left="1800" w:hanging="360"/>
      </w:pPr>
      <w:rPr>
        <w:rFonts w:ascii="Symbol" w:hAnsi="Symbol" w:cs="Symbol"/>
        <w:sz w:val="28"/>
        <w:szCs w:val="28"/>
      </w:rPr>
    </w:lvl>
    <w:lvl w:ilvl="4">
      <w:start w:val="1"/>
      <w:numFmt w:val="bullet"/>
      <w:lvlText w:val=""/>
      <w:lvlJc w:val="left"/>
      <w:pPr>
        <w:tabs>
          <w:tab w:val="num" w:pos="2160"/>
        </w:tabs>
        <w:ind w:left="2160" w:hanging="360"/>
      </w:pPr>
      <w:rPr>
        <w:rFonts w:ascii="Symbol" w:hAnsi="Symbol" w:cs="Symbol"/>
        <w:sz w:val="28"/>
        <w:szCs w:val="28"/>
      </w:rPr>
    </w:lvl>
    <w:lvl w:ilvl="5">
      <w:start w:val="1"/>
      <w:numFmt w:val="bullet"/>
      <w:lvlText w:val=""/>
      <w:lvlJc w:val="left"/>
      <w:pPr>
        <w:tabs>
          <w:tab w:val="num" w:pos="2520"/>
        </w:tabs>
        <w:ind w:left="2520" w:hanging="360"/>
      </w:pPr>
      <w:rPr>
        <w:rFonts w:ascii="Symbol" w:hAnsi="Symbol" w:cs="Symbol"/>
        <w:sz w:val="28"/>
        <w:szCs w:val="28"/>
      </w:rPr>
    </w:lvl>
    <w:lvl w:ilvl="6">
      <w:start w:val="1"/>
      <w:numFmt w:val="bullet"/>
      <w:lvlText w:val=""/>
      <w:lvlJc w:val="left"/>
      <w:pPr>
        <w:tabs>
          <w:tab w:val="num" w:pos="2880"/>
        </w:tabs>
        <w:ind w:left="2880" w:hanging="360"/>
      </w:pPr>
      <w:rPr>
        <w:rFonts w:ascii="Symbol" w:hAnsi="Symbol" w:cs="Symbol"/>
        <w:sz w:val="28"/>
        <w:szCs w:val="28"/>
      </w:rPr>
    </w:lvl>
    <w:lvl w:ilvl="7">
      <w:start w:val="1"/>
      <w:numFmt w:val="bullet"/>
      <w:lvlText w:val=""/>
      <w:lvlJc w:val="left"/>
      <w:pPr>
        <w:tabs>
          <w:tab w:val="num" w:pos="3240"/>
        </w:tabs>
        <w:ind w:left="3240" w:hanging="360"/>
      </w:pPr>
      <w:rPr>
        <w:rFonts w:ascii="Symbol" w:hAnsi="Symbol" w:cs="Symbol"/>
        <w:sz w:val="28"/>
        <w:szCs w:val="28"/>
      </w:rPr>
    </w:lvl>
    <w:lvl w:ilvl="8">
      <w:start w:val="1"/>
      <w:numFmt w:val="bullet"/>
      <w:lvlText w:val=""/>
      <w:lvlJc w:val="left"/>
      <w:pPr>
        <w:tabs>
          <w:tab w:val="num" w:pos="3600"/>
        </w:tabs>
        <w:ind w:left="3600" w:hanging="360"/>
      </w:pPr>
      <w:rPr>
        <w:rFonts w:ascii="Symbol" w:hAnsi="Symbol" w:cs="Symbol"/>
        <w:sz w:val="28"/>
        <w:szCs w:val="28"/>
      </w:rPr>
    </w:lvl>
  </w:abstractNum>
  <w:abstractNum w:abstractNumId="2">
    <w:nsid w:val="00000006"/>
    <w:multiLevelType w:val="singleLevel"/>
    <w:tmpl w:val="00000006"/>
    <w:name w:val="WW8Num8"/>
    <w:lvl w:ilvl="0">
      <w:start w:val="1"/>
      <w:numFmt w:val="decimal"/>
      <w:lvlText w:val="%1."/>
      <w:lvlJc w:val="left"/>
      <w:pPr>
        <w:tabs>
          <w:tab w:val="num" w:pos="0"/>
        </w:tabs>
        <w:ind w:left="2700" w:hanging="360"/>
      </w:pPr>
      <w:rPr>
        <w:rFonts w:cs="Liberation Serif"/>
        <w:i w:val="0"/>
        <w:sz w:val="28"/>
        <w:szCs w:val="28"/>
      </w:rPr>
    </w:lvl>
  </w:abstractNum>
  <w:abstractNum w:abstractNumId="3">
    <w:nsid w:val="00000031"/>
    <w:multiLevelType w:val="hybridMultilevel"/>
    <w:tmpl w:val="560EF19A"/>
    <w:lvl w:ilvl="0" w:tplc="4AA8953E">
      <w:start w:val="1"/>
      <w:numFmt w:val="decimal"/>
      <w:lvlText w:val="%1."/>
      <w:lvlJc w:val="left"/>
      <w:rPr>
        <w:color w:val="000000" w:themeColor="text1"/>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D9C4326"/>
    <w:multiLevelType w:val="multilevel"/>
    <w:tmpl w:val="9816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9D79B6"/>
    <w:multiLevelType w:val="multilevel"/>
    <w:tmpl w:val="0C94E0D8"/>
    <w:lvl w:ilvl="0">
      <w:start w:val="1"/>
      <w:numFmt w:val="lowerLetter"/>
      <w:lvlText w:val="%1)"/>
      <w:lvlJc w:val="left"/>
      <w:pPr>
        <w:tabs>
          <w:tab w:val="num" w:pos="360"/>
        </w:tabs>
        <w:ind w:left="360" w:hanging="360"/>
      </w:pPr>
      <w:rPr>
        <w:rFonts w:hint="default"/>
      </w:rPr>
    </w:lvl>
    <w:lvl w:ilvl="1">
      <w:start w:val="1"/>
      <w:numFmt w:val="lowerLetter"/>
      <w:lvlText w:val="%2)"/>
      <w:lvlJc w:val="left"/>
      <w:pPr>
        <w:ind w:left="1080" w:hanging="360"/>
      </w:pPr>
      <w:rPr>
        <w:rFonts w:hint="default"/>
      </w:rPr>
    </w:lvl>
    <w:lvl w:ilvl="2">
      <w:numFmt w:val="bullet"/>
      <w:lvlText w:val="•"/>
      <w:lvlJc w:val="left"/>
      <w:pPr>
        <w:ind w:left="1800" w:hanging="360"/>
      </w:pPr>
      <w:rPr>
        <w:rFonts w:ascii="Times New Roman" w:eastAsia="Times New Roman" w:hAnsi="Times New Roman" w:cs="Times New Roman" w:hint="default"/>
        <w:b/>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10D5642A"/>
    <w:multiLevelType w:val="hybridMultilevel"/>
    <w:tmpl w:val="D25005C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05AE8"/>
    <w:multiLevelType w:val="multilevel"/>
    <w:tmpl w:val="8DD8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973896"/>
    <w:multiLevelType w:val="multilevel"/>
    <w:tmpl w:val="BF62A03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numFmt w:val="bullet"/>
      <w:lvlText w:val="•"/>
      <w:lvlJc w:val="left"/>
      <w:pPr>
        <w:ind w:left="1800" w:hanging="360"/>
      </w:pPr>
      <w:rPr>
        <w:rFonts w:ascii="Times New Roman" w:eastAsia="Times New Roman" w:hAnsi="Times New Roman" w:cs="Times New Roman" w:hint="default"/>
        <w:b/>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17AB369B"/>
    <w:multiLevelType w:val="multilevel"/>
    <w:tmpl w:val="31B6A2EE"/>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ind w:left="1080" w:hanging="360"/>
      </w:pPr>
      <w:rPr>
        <w:rFonts w:hint="default"/>
      </w:rPr>
    </w:lvl>
    <w:lvl w:ilvl="2">
      <w:numFmt w:val="bullet"/>
      <w:lvlText w:val="•"/>
      <w:lvlJc w:val="left"/>
      <w:pPr>
        <w:ind w:left="1800" w:hanging="360"/>
      </w:pPr>
      <w:rPr>
        <w:rFonts w:ascii="Times New Roman" w:eastAsia="Times New Roman" w:hAnsi="Times New Roman" w:cs="Times New Roman" w:hint="default"/>
        <w:b/>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A375E19"/>
    <w:multiLevelType w:val="multilevel"/>
    <w:tmpl w:val="523C45AE"/>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CAF25F4"/>
    <w:multiLevelType w:val="hybridMultilevel"/>
    <w:tmpl w:val="5EA0A5E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016BF9"/>
    <w:multiLevelType w:val="hybridMultilevel"/>
    <w:tmpl w:val="445CD6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550263"/>
    <w:multiLevelType w:val="multilevel"/>
    <w:tmpl w:val="760A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DE18D9"/>
    <w:multiLevelType w:val="hybridMultilevel"/>
    <w:tmpl w:val="A0044514"/>
    <w:lvl w:ilvl="0" w:tplc="75FCB99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F75965"/>
    <w:multiLevelType w:val="multilevel"/>
    <w:tmpl w:val="98DEF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AD0CDF"/>
    <w:multiLevelType w:val="hybridMultilevel"/>
    <w:tmpl w:val="F3E8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460F0D"/>
    <w:multiLevelType w:val="hybridMultilevel"/>
    <w:tmpl w:val="1AEE77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298C2199"/>
    <w:multiLevelType w:val="multilevel"/>
    <w:tmpl w:val="6BF4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F1502C"/>
    <w:multiLevelType w:val="hybridMultilevel"/>
    <w:tmpl w:val="E818A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9A0EC7"/>
    <w:multiLevelType w:val="hybridMultilevel"/>
    <w:tmpl w:val="50543A0C"/>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FC355D"/>
    <w:multiLevelType w:val="hybridMultilevel"/>
    <w:tmpl w:val="CEB0C11E"/>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784532"/>
    <w:multiLevelType w:val="hybridMultilevel"/>
    <w:tmpl w:val="8CAAF4C0"/>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7903C2"/>
    <w:multiLevelType w:val="hybridMultilevel"/>
    <w:tmpl w:val="43A2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0EC79DF"/>
    <w:multiLevelType w:val="multilevel"/>
    <w:tmpl w:val="653A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3A03BE6"/>
    <w:multiLevelType w:val="hybridMultilevel"/>
    <w:tmpl w:val="B1F48F9A"/>
    <w:lvl w:ilvl="0" w:tplc="D87A508E">
      <w:start w:val="1"/>
      <w:numFmt w:val="lowerLetter"/>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6">
    <w:nsid w:val="34B07F05"/>
    <w:multiLevelType w:val="hybridMultilevel"/>
    <w:tmpl w:val="948A12C6"/>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C04905"/>
    <w:multiLevelType w:val="hybridMultilevel"/>
    <w:tmpl w:val="2D08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EE22E4"/>
    <w:multiLevelType w:val="hybridMultilevel"/>
    <w:tmpl w:val="9BC8CF3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371C7184"/>
    <w:multiLevelType w:val="multilevel"/>
    <w:tmpl w:val="6D10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86833C3"/>
    <w:multiLevelType w:val="multilevel"/>
    <w:tmpl w:val="DA32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62D7C9D"/>
    <w:multiLevelType w:val="hybridMultilevel"/>
    <w:tmpl w:val="EEB8A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1D2BD3"/>
    <w:multiLevelType w:val="hybridMultilevel"/>
    <w:tmpl w:val="FFECA06C"/>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465799"/>
    <w:multiLevelType w:val="hybridMultilevel"/>
    <w:tmpl w:val="88F83000"/>
    <w:lvl w:ilvl="0" w:tplc="929CD6C6">
      <w:start w:val="1"/>
      <w:numFmt w:val="bullet"/>
      <w:lvlText w:val=""/>
      <w:lvlJc w:val="left"/>
      <w:pPr>
        <w:ind w:left="780" w:hanging="360"/>
      </w:pPr>
      <w:rPr>
        <w:rFonts w:ascii="Wingdings 3" w:hAnsi="Wingdings 3"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4">
    <w:nsid w:val="53BD3905"/>
    <w:multiLevelType w:val="hybridMultilevel"/>
    <w:tmpl w:val="91E2140A"/>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3B7805"/>
    <w:multiLevelType w:val="multilevel"/>
    <w:tmpl w:val="31B6A2EE"/>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ind w:left="1080" w:hanging="360"/>
      </w:pPr>
      <w:rPr>
        <w:rFonts w:hint="default"/>
      </w:rPr>
    </w:lvl>
    <w:lvl w:ilvl="2">
      <w:numFmt w:val="bullet"/>
      <w:lvlText w:val="•"/>
      <w:lvlJc w:val="left"/>
      <w:pPr>
        <w:ind w:left="1800" w:hanging="360"/>
      </w:pPr>
      <w:rPr>
        <w:rFonts w:ascii="Times New Roman" w:eastAsia="Times New Roman" w:hAnsi="Times New Roman" w:cs="Times New Roman" w:hint="default"/>
        <w:b/>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56C92434"/>
    <w:multiLevelType w:val="hybridMultilevel"/>
    <w:tmpl w:val="4622104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300A33"/>
    <w:multiLevelType w:val="hybridMultilevel"/>
    <w:tmpl w:val="5792C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83E7D9B"/>
    <w:multiLevelType w:val="multilevel"/>
    <w:tmpl w:val="CBBC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A73479B"/>
    <w:multiLevelType w:val="hybridMultilevel"/>
    <w:tmpl w:val="6E5A11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B2C790E"/>
    <w:multiLevelType w:val="multilevel"/>
    <w:tmpl w:val="B84E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CFA38C8"/>
    <w:multiLevelType w:val="hybridMultilevel"/>
    <w:tmpl w:val="11AEB4F6"/>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D095DD3"/>
    <w:multiLevelType w:val="hybridMultilevel"/>
    <w:tmpl w:val="AF7A7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5FCA11B6"/>
    <w:multiLevelType w:val="hybridMultilevel"/>
    <w:tmpl w:val="27F8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4027B0"/>
    <w:multiLevelType w:val="hybridMultilevel"/>
    <w:tmpl w:val="B344D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6421175C"/>
    <w:multiLevelType w:val="hybridMultilevel"/>
    <w:tmpl w:val="43A2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9B4A39"/>
    <w:multiLevelType w:val="hybridMultilevel"/>
    <w:tmpl w:val="43A2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5C51047"/>
    <w:multiLevelType w:val="hybridMultilevel"/>
    <w:tmpl w:val="51C08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DA4C8B"/>
    <w:multiLevelType w:val="hybridMultilevel"/>
    <w:tmpl w:val="680E3D08"/>
    <w:lvl w:ilvl="0" w:tplc="75A48EF2">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938538E"/>
    <w:multiLevelType w:val="hybridMultilevel"/>
    <w:tmpl w:val="EAD2185C"/>
    <w:lvl w:ilvl="0" w:tplc="6D68945A">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D8C6768"/>
    <w:multiLevelType w:val="hybridMultilevel"/>
    <w:tmpl w:val="1FF08A16"/>
    <w:lvl w:ilvl="0" w:tplc="F870883E">
      <w:start w:val="1"/>
      <w:numFmt w:val="bullet"/>
      <w:lvlText w:val=""/>
      <w:lvlJc w:val="left"/>
      <w:pPr>
        <w:ind w:left="720" w:hanging="360"/>
      </w:pPr>
      <w:rPr>
        <w:rFonts w:ascii="Wingdings 3" w:hAnsi="Wingdings 3"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729F215E"/>
    <w:multiLevelType w:val="hybridMultilevel"/>
    <w:tmpl w:val="A7AA96EC"/>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A15D78"/>
    <w:multiLevelType w:val="multilevel"/>
    <w:tmpl w:val="1A2A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2CD7768"/>
    <w:multiLevelType w:val="hybridMultilevel"/>
    <w:tmpl w:val="6B483510"/>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340291E"/>
    <w:multiLevelType w:val="multilevel"/>
    <w:tmpl w:val="37E0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3596317"/>
    <w:multiLevelType w:val="hybridMultilevel"/>
    <w:tmpl w:val="758CD72A"/>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AB1C4A"/>
    <w:multiLevelType w:val="multilevel"/>
    <w:tmpl w:val="118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4EC5B4B"/>
    <w:multiLevelType w:val="hybridMultilevel"/>
    <w:tmpl w:val="192A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AF6090"/>
    <w:multiLevelType w:val="multilevel"/>
    <w:tmpl w:val="84BC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6E74776"/>
    <w:multiLevelType w:val="multilevel"/>
    <w:tmpl w:val="7B42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75A77DA"/>
    <w:multiLevelType w:val="hybridMultilevel"/>
    <w:tmpl w:val="6BAC29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1">
    <w:nsid w:val="78A06C43"/>
    <w:multiLevelType w:val="hybridMultilevel"/>
    <w:tmpl w:val="4524DAB0"/>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F34780"/>
    <w:multiLevelType w:val="hybridMultilevel"/>
    <w:tmpl w:val="5CAA4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300575"/>
    <w:multiLevelType w:val="hybridMultilevel"/>
    <w:tmpl w:val="09544E66"/>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C3976F8"/>
    <w:multiLevelType w:val="hybridMultilevel"/>
    <w:tmpl w:val="CF2678D0"/>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F22550"/>
    <w:multiLevelType w:val="hybridMultilevel"/>
    <w:tmpl w:val="DA0ED772"/>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E1A6D99"/>
    <w:multiLevelType w:val="multilevel"/>
    <w:tmpl w:val="C1C2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EEF6235"/>
    <w:multiLevelType w:val="hybridMultilevel"/>
    <w:tmpl w:val="C5AE28E2"/>
    <w:lvl w:ilvl="0" w:tplc="929CD6C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65"/>
  </w:num>
  <w:num w:numId="3">
    <w:abstractNumId w:val="64"/>
  </w:num>
  <w:num w:numId="4">
    <w:abstractNumId w:val="32"/>
  </w:num>
  <w:num w:numId="5">
    <w:abstractNumId w:val="20"/>
  </w:num>
  <w:num w:numId="6">
    <w:abstractNumId w:val="61"/>
  </w:num>
  <w:num w:numId="7">
    <w:abstractNumId w:val="53"/>
  </w:num>
  <w:num w:numId="8">
    <w:abstractNumId w:val="63"/>
  </w:num>
  <w:num w:numId="9">
    <w:abstractNumId w:val="10"/>
  </w:num>
  <w:num w:numId="10">
    <w:abstractNumId w:val="21"/>
  </w:num>
  <w:num w:numId="11">
    <w:abstractNumId w:val="55"/>
  </w:num>
  <w:num w:numId="12">
    <w:abstractNumId w:val="51"/>
  </w:num>
  <w:num w:numId="13">
    <w:abstractNumId w:val="26"/>
  </w:num>
  <w:num w:numId="14">
    <w:abstractNumId w:val="25"/>
  </w:num>
  <w:num w:numId="15">
    <w:abstractNumId w:val="34"/>
  </w:num>
  <w:num w:numId="16">
    <w:abstractNumId w:val="67"/>
  </w:num>
  <w:num w:numId="17">
    <w:abstractNumId w:val="22"/>
  </w:num>
  <w:num w:numId="18">
    <w:abstractNumId w:val="33"/>
  </w:num>
  <w:num w:numId="19">
    <w:abstractNumId w:val="42"/>
  </w:num>
  <w:num w:numId="20">
    <w:abstractNumId w:val="44"/>
  </w:num>
  <w:num w:numId="21">
    <w:abstractNumId w:val="48"/>
  </w:num>
  <w:num w:numId="22">
    <w:abstractNumId w:val="50"/>
  </w:num>
  <w:num w:numId="23">
    <w:abstractNumId w:val="23"/>
  </w:num>
  <w:num w:numId="24">
    <w:abstractNumId w:val="62"/>
  </w:num>
  <w:num w:numId="25">
    <w:abstractNumId w:val="45"/>
  </w:num>
  <w:num w:numId="26">
    <w:abstractNumId w:val="46"/>
  </w:num>
  <w:num w:numId="27">
    <w:abstractNumId w:val="6"/>
  </w:num>
  <w:num w:numId="28">
    <w:abstractNumId w:val="11"/>
  </w:num>
  <w:num w:numId="29">
    <w:abstractNumId w:val="36"/>
  </w:num>
  <w:num w:numId="30">
    <w:abstractNumId w:val="38"/>
  </w:num>
  <w:num w:numId="31">
    <w:abstractNumId w:val="7"/>
  </w:num>
  <w:num w:numId="32">
    <w:abstractNumId w:val="56"/>
  </w:num>
  <w:num w:numId="33">
    <w:abstractNumId w:val="30"/>
  </w:num>
  <w:num w:numId="34">
    <w:abstractNumId w:val="40"/>
  </w:num>
  <w:num w:numId="35">
    <w:abstractNumId w:val="4"/>
  </w:num>
  <w:num w:numId="36">
    <w:abstractNumId w:val="66"/>
  </w:num>
  <w:num w:numId="37">
    <w:abstractNumId w:val="18"/>
  </w:num>
  <w:num w:numId="38">
    <w:abstractNumId w:val="59"/>
  </w:num>
  <w:num w:numId="39">
    <w:abstractNumId w:val="3"/>
  </w:num>
  <w:num w:numId="40">
    <w:abstractNumId w:val="12"/>
  </w:num>
  <w:num w:numId="41">
    <w:abstractNumId w:val="49"/>
  </w:num>
  <w:num w:numId="42">
    <w:abstractNumId w:val="47"/>
  </w:num>
  <w:num w:numId="43">
    <w:abstractNumId w:val="31"/>
  </w:num>
  <w:num w:numId="44">
    <w:abstractNumId w:val="19"/>
  </w:num>
  <w:num w:numId="45">
    <w:abstractNumId w:val="43"/>
  </w:num>
  <w:num w:numId="46">
    <w:abstractNumId w:val="27"/>
  </w:num>
  <w:num w:numId="47">
    <w:abstractNumId w:val="37"/>
  </w:num>
  <w:num w:numId="48">
    <w:abstractNumId w:val="16"/>
  </w:num>
  <w:num w:numId="49">
    <w:abstractNumId w:val="57"/>
  </w:num>
  <w:num w:numId="50">
    <w:abstractNumId w:val="58"/>
  </w:num>
  <w:num w:numId="51">
    <w:abstractNumId w:val="29"/>
  </w:num>
  <w:num w:numId="52">
    <w:abstractNumId w:val="24"/>
  </w:num>
  <w:num w:numId="53">
    <w:abstractNumId w:val="54"/>
  </w:num>
  <w:num w:numId="54">
    <w:abstractNumId w:val="13"/>
  </w:num>
  <w:num w:numId="55">
    <w:abstractNumId w:val="52"/>
  </w:num>
  <w:num w:numId="56">
    <w:abstractNumId w:val="15"/>
    <w:lvlOverride w:ilvl="1">
      <w:lvl w:ilvl="1">
        <w:numFmt w:val="bullet"/>
        <w:lvlText w:val=""/>
        <w:lvlJc w:val="left"/>
        <w:pPr>
          <w:tabs>
            <w:tab w:val="num" w:pos="1440"/>
          </w:tabs>
          <w:ind w:left="1440" w:hanging="360"/>
        </w:pPr>
        <w:rPr>
          <w:rFonts w:ascii="Symbol" w:hAnsi="Symbol" w:hint="default"/>
          <w:sz w:val="20"/>
        </w:rPr>
      </w:lvl>
    </w:lvlOverride>
  </w:num>
  <w:num w:numId="57">
    <w:abstractNumId w:val="35"/>
  </w:num>
  <w:num w:numId="58">
    <w:abstractNumId w:val="8"/>
  </w:num>
  <w:num w:numId="59">
    <w:abstractNumId w:val="9"/>
  </w:num>
  <w:num w:numId="60">
    <w:abstractNumId w:val="41"/>
  </w:num>
  <w:num w:numId="61">
    <w:abstractNumId w:val="28"/>
  </w:num>
  <w:num w:numId="62">
    <w:abstractNumId w:val="5"/>
  </w:num>
  <w:num w:numId="63">
    <w:abstractNumId w:val="14"/>
  </w:num>
  <w:num w:numId="6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313"/>
    <w:rsid w:val="00000DBF"/>
    <w:rsid w:val="00001411"/>
    <w:rsid w:val="00001E11"/>
    <w:rsid w:val="000024D0"/>
    <w:rsid w:val="000031F0"/>
    <w:rsid w:val="000056D5"/>
    <w:rsid w:val="00010493"/>
    <w:rsid w:val="000118FB"/>
    <w:rsid w:val="00015647"/>
    <w:rsid w:val="000157F2"/>
    <w:rsid w:val="00023458"/>
    <w:rsid w:val="00025A6B"/>
    <w:rsid w:val="000309BC"/>
    <w:rsid w:val="00033338"/>
    <w:rsid w:val="000333C7"/>
    <w:rsid w:val="000345B7"/>
    <w:rsid w:val="000376CC"/>
    <w:rsid w:val="000453BA"/>
    <w:rsid w:val="00053CDA"/>
    <w:rsid w:val="00054132"/>
    <w:rsid w:val="00067491"/>
    <w:rsid w:val="00073163"/>
    <w:rsid w:val="00080533"/>
    <w:rsid w:val="00080CE4"/>
    <w:rsid w:val="0008302D"/>
    <w:rsid w:val="00083E18"/>
    <w:rsid w:val="0008539E"/>
    <w:rsid w:val="000909D2"/>
    <w:rsid w:val="00090CC1"/>
    <w:rsid w:val="0009374F"/>
    <w:rsid w:val="000973E7"/>
    <w:rsid w:val="000A0D79"/>
    <w:rsid w:val="000A12AC"/>
    <w:rsid w:val="000A3ED8"/>
    <w:rsid w:val="000A71AB"/>
    <w:rsid w:val="000B2725"/>
    <w:rsid w:val="000B451E"/>
    <w:rsid w:val="000C13AF"/>
    <w:rsid w:val="000C1D05"/>
    <w:rsid w:val="000C3D0D"/>
    <w:rsid w:val="000C60C7"/>
    <w:rsid w:val="000D1729"/>
    <w:rsid w:val="000D43B0"/>
    <w:rsid w:val="000E6129"/>
    <w:rsid w:val="000E754D"/>
    <w:rsid w:val="000F7247"/>
    <w:rsid w:val="000F746A"/>
    <w:rsid w:val="000F7D91"/>
    <w:rsid w:val="001012C0"/>
    <w:rsid w:val="0011483F"/>
    <w:rsid w:val="001206C4"/>
    <w:rsid w:val="001247D3"/>
    <w:rsid w:val="00134A03"/>
    <w:rsid w:val="00137A57"/>
    <w:rsid w:val="00140BDC"/>
    <w:rsid w:val="00140F37"/>
    <w:rsid w:val="0014777A"/>
    <w:rsid w:val="00150043"/>
    <w:rsid w:val="00154D95"/>
    <w:rsid w:val="00154DC4"/>
    <w:rsid w:val="001637A0"/>
    <w:rsid w:val="00165C36"/>
    <w:rsid w:val="00167B4E"/>
    <w:rsid w:val="001708EC"/>
    <w:rsid w:val="0018149D"/>
    <w:rsid w:val="00182EEF"/>
    <w:rsid w:val="00192A8D"/>
    <w:rsid w:val="00196557"/>
    <w:rsid w:val="00196C1B"/>
    <w:rsid w:val="001A4A83"/>
    <w:rsid w:val="001A586F"/>
    <w:rsid w:val="001B0B1B"/>
    <w:rsid w:val="001B16F5"/>
    <w:rsid w:val="001B4727"/>
    <w:rsid w:val="001C1DDE"/>
    <w:rsid w:val="001C7C96"/>
    <w:rsid w:val="001D3074"/>
    <w:rsid w:val="001D3900"/>
    <w:rsid w:val="001D57C8"/>
    <w:rsid w:val="001D5A52"/>
    <w:rsid w:val="001E6921"/>
    <w:rsid w:val="001F304B"/>
    <w:rsid w:val="001F6552"/>
    <w:rsid w:val="00200A17"/>
    <w:rsid w:val="0020147A"/>
    <w:rsid w:val="00202F33"/>
    <w:rsid w:val="0020740A"/>
    <w:rsid w:val="00207A25"/>
    <w:rsid w:val="00211971"/>
    <w:rsid w:val="00211C43"/>
    <w:rsid w:val="00212949"/>
    <w:rsid w:val="002143AA"/>
    <w:rsid w:val="00222842"/>
    <w:rsid w:val="00223B1A"/>
    <w:rsid w:val="00241FCD"/>
    <w:rsid w:val="0024229E"/>
    <w:rsid w:val="0024479D"/>
    <w:rsid w:val="00253C3A"/>
    <w:rsid w:val="00254118"/>
    <w:rsid w:val="002571D4"/>
    <w:rsid w:val="002701FD"/>
    <w:rsid w:val="0027284B"/>
    <w:rsid w:val="00276226"/>
    <w:rsid w:val="002826D5"/>
    <w:rsid w:val="00282781"/>
    <w:rsid w:val="00283E34"/>
    <w:rsid w:val="00286230"/>
    <w:rsid w:val="002911C4"/>
    <w:rsid w:val="00292594"/>
    <w:rsid w:val="002944FA"/>
    <w:rsid w:val="00294828"/>
    <w:rsid w:val="00296A2C"/>
    <w:rsid w:val="002A3804"/>
    <w:rsid w:val="002A7C9F"/>
    <w:rsid w:val="002B376F"/>
    <w:rsid w:val="002B53D8"/>
    <w:rsid w:val="002B64EB"/>
    <w:rsid w:val="002C4A4D"/>
    <w:rsid w:val="002C78E4"/>
    <w:rsid w:val="002C7EC6"/>
    <w:rsid w:val="002D1A33"/>
    <w:rsid w:val="002D1FBA"/>
    <w:rsid w:val="002D2128"/>
    <w:rsid w:val="002D399D"/>
    <w:rsid w:val="002D50DF"/>
    <w:rsid w:val="002D711E"/>
    <w:rsid w:val="002E07D1"/>
    <w:rsid w:val="002E07F1"/>
    <w:rsid w:val="002E1925"/>
    <w:rsid w:val="002E23CF"/>
    <w:rsid w:val="002E777B"/>
    <w:rsid w:val="002F1C5E"/>
    <w:rsid w:val="002F2849"/>
    <w:rsid w:val="00302C20"/>
    <w:rsid w:val="00304388"/>
    <w:rsid w:val="003066D8"/>
    <w:rsid w:val="00311139"/>
    <w:rsid w:val="00313FAA"/>
    <w:rsid w:val="00315DF9"/>
    <w:rsid w:val="00320B03"/>
    <w:rsid w:val="00323421"/>
    <w:rsid w:val="003247BB"/>
    <w:rsid w:val="003302B0"/>
    <w:rsid w:val="00331521"/>
    <w:rsid w:val="00337BB4"/>
    <w:rsid w:val="003445BF"/>
    <w:rsid w:val="0034478C"/>
    <w:rsid w:val="00352242"/>
    <w:rsid w:val="00352D71"/>
    <w:rsid w:val="00355605"/>
    <w:rsid w:val="00357230"/>
    <w:rsid w:val="0036008B"/>
    <w:rsid w:val="0036346E"/>
    <w:rsid w:val="003713CD"/>
    <w:rsid w:val="0037195A"/>
    <w:rsid w:val="00372054"/>
    <w:rsid w:val="00374847"/>
    <w:rsid w:val="003772E2"/>
    <w:rsid w:val="003779F1"/>
    <w:rsid w:val="00381813"/>
    <w:rsid w:val="00385743"/>
    <w:rsid w:val="00385F5C"/>
    <w:rsid w:val="0039014C"/>
    <w:rsid w:val="0039109C"/>
    <w:rsid w:val="003918B8"/>
    <w:rsid w:val="003975AB"/>
    <w:rsid w:val="003A4323"/>
    <w:rsid w:val="003A5CDB"/>
    <w:rsid w:val="003A7B2F"/>
    <w:rsid w:val="003B138C"/>
    <w:rsid w:val="003B1A19"/>
    <w:rsid w:val="003D5922"/>
    <w:rsid w:val="003D700F"/>
    <w:rsid w:val="003E2F55"/>
    <w:rsid w:val="003E3D2E"/>
    <w:rsid w:val="003E50B9"/>
    <w:rsid w:val="003F3FD5"/>
    <w:rsid w:val="003F4146"/>
    <w:rsid w:val="003F7068"/>
    <w:rsid w:val="003F7B4D"/>
    <w:rsid w:val="00403776"/>
    <w:rsid w:val="00414188"/>
    <w:rsid w:val="0041542D"/>
    <w:rsid w:val="0041549B"/>
    <w:rsid w:val="00415818"/>
    <w:rsid w:val="00425612"/>
    <w:rsid w:val="00427682"/>
    <w:rsid w:val="004301DE"/>
    <w:rsid w:val="00432238"/>
    <w:rsid w:val="00441EE5"/>
    <w:rsid w:val="00446C2B"/>
    <w:rsid w:val="0045601C"/>
    <w:rsid w:val="00460821"/>
    <w:rsid w:val="00461CFF"/>
    <w:rsid w:val="00462027"/>
    <w:rsid w:val="0046203A"/>
    <w:rsid w:val="00463D84"/>
    <w:rsid w:val="004640E1"/>
    <w:rsid w:val="00471B32"/>
    <w:rsid w:val="00472BB7"/>
    <w:rsid w:val="00477C2E"/>
    <w:rsid w:val="00480140"/>
    <w:rsid w:val="0048361E"/>
    <w:rsid w:val="00487211"/>
    <w:rsid w:val="00491BC2"/>
    <w:rsid w:val="00491BD7"/>
    <w:rsid w:val="0049223E"/>
    <w:rsid w:val="004979F0"/>
    <w:rsid w:val="004B5214"/>
    <w:rsid w:val="004B5C27"/>
    <w:rsid w:val="004C09F0"/>
    <w:rsid w:val="004C0BAC"/>
    <w:rsid w:val="004C165C"/>
    <w:rsid w:val="004C5B7F"/>
    <w:rsid w:val="004C7C6A"/>
    <w:rsid w:val="004D0206"/>
    <w:rsid w:val="004D0C19"/>
    <w:rsid w:val="004D308B"/>
    <w:rsid w:val="004D65EC"/>
    <w:rsid w:val="004D7C97"/>
    <w:rsid w:val="004E1C14"/>
    <w:rsid w:val="004E3723"/>
    <w:rsid w:val="004E5B00"/>
    <w:rsid w:val="004E7C34"/>
    <w:rsid w:val="004F2BD4"/>
    <w:rsid w:val="004F457A"/>
    <w:rsid w:val="005002CA"/>
    <w:rsid w:val="005008DD"/>
    <w:rsid w:val="0050130E"/>
    <w:rsid w:val="00507E7A"/>
    <w:rsid w:val="00510CC6"/>
    <w:rsid w:val="00511CA0"/>
    <w:rsid w:val="0051564F"/>
    <w:rsid w:val="00517FDB"/>
    <w:rsid w:val="0052513B"/>
    <w:rsid w:val="0052686D"/>
    <w:rsid w:val="005321A2"/>
    <w:rsid w:val="00553321"/>
    <w:rsid w:val="00561B46"/>
    <w:rsid w:val="00573253"/>
    <w:rsid w:val="005733B9"/>
    <w:rsid w:val="00582669"/>
    <w:rsid w:val="00582A18"/>
    <w:rsid w:val="00583607"/>
    <w:rsid w:val="00583FEA"/>
    <w:rsid w:val="00585E0A"/>
    <w:rsid w:val="00586596"/>
    <w:rsid w:val="005865A0"/>
    <w:rsid w:val="00597B8A"/>
    <w:rsid w:val="005A25EE"/>
    <w:rsid w:val="005A3256"/>
    <w:rsid w:val="005A35A9"/>
    <w:rsid w:val="005A578F"/>
    <w:rsid w:val="005A63AA"/>
    <w:rsid w:val="005A78DD"/>
    <w:rsid w:val="005B2B4F"/>
    <w:rsid w:val="005B33E1"/>
    <w:rsid w:val="005B74B5"/>
    <w:rsid w:val="005C0F05"/>
    <w:rsid w:val="005C425F"/>
    <w:rsid w:val="005C5CB9"/>
    <w:rsid w:val="005C679B"/>
    <w:rsid w:val="005C7179"/>
    <w:rsid w:val="005E3B6C"/>
    <w:rsid w:val="005E3E4F"/>
    <w:rsid w:val="005F1CB3"/>
    <w:rsid w:val="005F4903"/>
    <w:rsid w:val="006025A5"/>
    <w:rsid w:val="00603A24"/>
    <w:rsid w:val="00603FA2"/>
    <w:rsid w:val="00605FE8"/>
    <w:rsid w:val="0060782F"/>
    <w:rsid w:val="006151BA"/>
    <w:rsid w:val="00622F11"/>
    <w:rsid w:val="00622FBF"/>
    <w:rsid w:val="006241CB"/>
    <w:rsid w:val="006243B3"/>
    <w:rsid w:val="00630E2E"/>
    <w:rsid w:val="006362FF"/>
    <w:rsid w:val="00640EFA"/>
    <w:rsid w:val="00645C2F"/>
    <w:rsid w:val="00660916"/>
    <w:rsid w:val="00665F24"/>
    <w:rsid w:val="00666517"/>
    <w:rsid w:val="0068109F"/>
    <w:rsid w:val="00681EA4"/>
    <w:rsid w:val="00684AD4"/>
    <w:rsid w:val="00687048"/>
    <w:rsid w:val="00690AF5"/>
    <w:rsid w:val="00694EB4"/>
    <w:rsid w:val="00697BE0"/>
    <w:rsid w:val="006A1EAE"/>
    <w:rsid w:val="006A1F3C"/>
    <w:rsid w:val="006A23E4"/>
    <w:rsid w:val="006A65BC"/>
    <w:rsid w:val="006B0EBF"/>
    <w:rsid w:val="006B22F5"/>
    <w:rsid w:val="006B3308"/>
    <w:rsid w:val="006B6D18"/>
    <w:rsid w:val="006C3E3B"/>
    <w:rsid w:val="006C6F6D"/>
    <w:rsid w:val="006D2E2E"/>
    <w:rsid w:val="006D32E4"/>
    <w:rsid w:val="006D43BF"/>
    <w:rsid w:val="006D4EE5"/>
    <w:rsid w:val="006E0DB8"/>
    <w:rsid w:val="006E4114"/>
    <w:rsid w:val="006E4835"/>
    <w:rsid w:val="006F1BBA"/>
    <w:rsid w:val="006F6389"/>
    <w:rsid w:val="006F76F2"/>
    <w:rsid w:val="00712361"/>
    <w:rsid w:val="00715099"/>
    <w:rsid w:val="007162DB"/>
    <w:rsid w:val="00722064"/>
    <w:rsid w:val="00727038"/>
    <w:rsid w:val="007321F8"/>
    <w:rsid w:val="00741791"/>
    <w:rsid w:val="007420BE"/>
    <w:rsid w:val="0074323D"/>
    <w:rsid w:val="00743EC6"/>
    <w:rsid w:val="00746F2B"/>
    <w:rsid w:val="0074715F"/>
    <w:rsid w:val="00747B55"/>
    <w:rsid w:val="00752F00"/>
    <w:rsid w:val="00753B05"/>
    <w:rsid w:val="00753B2E"/>
    <w:rsid w:val="00754871"/>
    <w:rsid w:val="007609C4"/>
    <w:rsid w:val="00762BEC"/>
    <w:rsid w:val="00765259"/>
    <w:rsid w:val="0077028F"/>
    <w:rsid w:val="00771C4D"/>
    <w:rsid w:val="00774002"/>
    <w:rsid w:val="00780E39"/>
    <w:rsid w:val="00780ED0"/>
    <w:rsid w:val="00784FE7"/>
    <w:rsid w:val="00793016"/>
    <w:rsid w:val="007953AB"/>
    <w:rsid w:val="007A2352"/>
    <w:rsid w:val="007A3C1A"/>
    <w:rsid w:val="007B0753"/>
    <w:rsid w:val="007B10CA"/>
    <w:rsid w:val="007B2D3F"/>
    <w:rsid w:val="007B3207"/>
    <w:rsid w:val="007B3519"/>
    <w:rsid w:val="007C15B1"/>
    <w:rsid w:val="007C19EF"/>
    <w:rsid w:val="007C3EE3"/>
    <w:rsid w:val="007C453E"/>
    <w:rsid w:val="007C4FDB"/>
    <w:rsid w:val="007C5E2B"/>
    <w:rsid w:val="007C5F3D"/>
    <w:rsid w:val="007D12D7"/>
    <w:rsid w:val="007D3A45"/>
    <w:rsid w:val="007D54A0"/>
    <w:rsid w:val="007E6FE8"/>
    <w:rsid w:val="007E7F3F"/>
    <w:rsid w:val="007F0AC8"/>
    <w:rsid w:val="007F260E"/>
    <w:rsid w:val="00802506"/>
    <w:rsid w:val="008037A8"/>
    <w:rsid w:val="0080579F"/>
    <w:rsid w:val="00806BB1"/>
    <w:rsid w:val="008075D4"/>
    <w:rsid w:val="00807B1A"/>
    <w:rsid w:val="00815555"/>
    <w:rsid w:val="00816912"/>
    <w:rsid w:val="00817C07"/>
    <w:rsid w:val="008205E6"/>
    <w:rsid w:val="008211D6"/>
    <w:rsid w:val="0082604B"/>
    <w:rsid w:val="00830CC9"/>
    <w:rsid w:val="00832844"/>
    <w:rsid w:val="008336DB"/>
    <w:rsid w:val="0084761F"/>
    <w:rsid w:val="00847734"/>
    <w:rsid w:val="00853D38"/>
    <w:rsid w:val="008561FD"/>
    <w:rsid w:val="00857ED6"/>
    <w:rsid w:val="0086544C"/>
    <w:rsid w:val="00867FEE"/>
    <w:rsid w:val="008772B8"/>
    <w:rsid w:val="00881E35"/>
    <w:rsid w:val="008848B8"/>
    <w:rsid w:val="00885644"/>
    <w:rsid w:val="00895AF5"/>
    <w:rsid w:val="00895CD3"/>
    <w:rsid w:val="00895F19"/>
    <w:rsid w:val="008979CA"/>
    <w:rsid w:val="008A046B"/>
    <w:rsid w:val="008A0BA0"/>
    <w:rsid w:val="008A1434"/>
    <w:rsid w:val="008A1621"/>
    <w:rsid w:val="008A47EC"/>
    <w:rsid w:val="008A60A6"/>
    <w:rsid w:val="008A70C0"/>
    <w:rsid w:val="008B254D"/>
    <w:rsid w:val="008B2E16"/>
    <w:rsid w:val="008B6245"/>
    <w:rsid w:val="008B6D53"/>
    <w:rsid w:val="008C1072"/>
    <w:rsid w:val="008C3A74"/>
    <w:rsid w:val="008C3BB9"/>
    <w:rsid w:val="008C423C"/>
    <w:rsid w:val="008C557C"/>
    <w:rsid w:val="008C6DD1"/>
    <w:rsid w:val="008D0DE6"/>
    <w:rsid w:val="008D398B"/>
    <w:rsid w:val="008D47D2"/>
    <w:rsid w:val="008E1FBF"/>
    <w:rsid w:val="008E24ED"/>
    <w:rsid w:val="008E58A5"/>
    <w:rsid w:val="008E784B"/>
    <w:rsid w:val="008F0A15"/>
    <w:rsid w:val="008F0DD6"/>
    <w:rsid w:val="008F2206"/>
    <w:rsid w:val="008F52B4"/>
    <w:rsid w:val="008F6409"/>
    <w:rsid w:val="009026F6"/>
    <w:rsid w:val="009050ED"/>
    <w:rsid w:val="00905E6B"/>
    <w:rsid w:val="00907670"/>
    <w:rsid w:val="00913DE2"/>
    <w:rsid w:val="009206E7"/>
    <w:rsid w:val="0092121E"/>
    <w:rsid w:val="00922EA7"/>
    <w:rsid w:val="009263C3"/>
    <w:rsid w:val="0093212B"/>
    <w:rsid w:val="00933D1C"/>
    <w:rsid w:val="00936FC1"/>
    <w:rsid w:val="00940D36"/>
    <w:rsid w:val="00942753"/>
    <w:rsid w:val="00942805"/>
    <w:rsid w:val="009449C4"/>
    <w:rsid w:val="00950E0F"/>
    <w:rsid w:val="00957E97"/>
    <w:rsid w:val="009643B6"/>
    <w:rsid w:val="00973A6A"/>
    <w:rsid w:val="00973BF4"/>
    <w:rsid w:val="00974D75"/>
    <w:rsid w:val="00974EE1"/>
    <w:rsid w:val="00975F22"/>
    <w:rsid w:val="009817E9"/>
    <w:rsid w:val="0099080D"/>
    <w:rsid w:val="00992B5A"/>
    <w:rsid w:val="00995C80"/>
    <w:rsid w:val="00997501"/>
    <w:rsid w:val="009A5E0A"/>
    <w:rsid w:val="009B117E"/>
    <w:rsid w:val="009B1A5F"/>
    <w:rsid w:val="009B56BF"/>
    <w:rsid w:val="009B5937"/>
    <w:rsid w:val="009C5FCF"/>
    <w:rsid w:val="009D1127"/>
    <w:rsid w:val="009D2ACD"/>
    <w:rsid w:val="009D3835"/>
    <w:rsid w:val="009D51B7"/>
    <w:rsid w:val="009E0122"/>
    <w:rsid w:val="009E51ED"/>
    <w:rsid w:val="009E5E6A"/>
    <w:rsid w:val="009E6621"/>
    <w:rsid w:val="009E67C2"/>
    <w:rsid w:val="009F4EAB"/>
    <w:rsid w:val="009F6407"/>
    <w:rsid w:val="00A01483"/>
    <w:rsid w:val="00A02C95"/>
    <w:rsid w:val="00A02CD2"/>
    <w:rsid w:val="00A06330"/>
    <w:rsid w:val="00A12C50"/>
    <w:rsid w:val="00A1462F"/>
    <w:rsid w:val="00A21081"/>
    <w:rsid w:val="00A23494"/>
    <w:rsid w:val="00A24D6A"/>
    <w:rsid w:val="00A32D60"/>
    <w:rsid w:val="00A336E7"/>
    <w:rsid w:val="00A342FB"/>
    <w:rsid w:val="00A40E92"/>
    <w:rsid w:val="00A447C8"/>
    <w:rsid w:val="00A45C7A"/>
    <w:rsid w:val="00A57847"/>
    <w:rsid w:val="00A6145A"/>
    <w:rsid w:val="00A65174"/>
    <w:rsid w:val="00A7113C"/>
    <w:rsid w:val="00A71568"/>
    <w:rsid w:val="00A723CB"/>
    <w:rsid w:val="00A77C1C"/>
    <w:rsid w:val="00A77F50"/>
    <w:rsid w:val="00A82933"/>
    <w:rsid w:val="00A8318E"/>
    <w:rsid w:val="00A87C31"/>
    <w:rsid w:val="00A90543"/>
    <w:rsid w:val="00A95C53"/>
    <w:rsid w:val="00A97CAF"/>
    <w:rsid w:val="00AA303B"/>
    <w:rsid w:val="00AB0FAF"/>
    <w:rsid w:val="00AB2A86"/>
    <w:rsid w:val="00AB549F"/>
    <w:rsid w:val="00AB7833"/>
    <w:rsid w:val="00AC3055"/>
    <w:rsid w:val="00AC3B62"/>
    <w:rsid w:val="00AC6EDE"/>
    <w:rsid w:val="00AE1E31"/>
    <w:rsid w:val="00AE5C32"/>
    <w:rsid w:val="00AE7C14"/>
    <w:rsid w:val="00AF0D65"/>
    <w:rsid w:val="00AF481C"/>
    <w:rsid w:val="00AF67E7"/>
    <w:rsid w:val="00B001B1"/>
    <w:rsid w:val="00B026D4"/>
    <w:rsid w:val="00B02ADA"/>
    <w:rsid w:val="00B04673"/>
    <w:rsid w:val="00B1522B"/>
    <w:rsid w:val="00B340A2"/>
    <w:rsid w:val="00B350B1"/>
    <w:rsid w:val="00B36640"/>
    <w:rsid w:val="00B46315"/>
    <w:rsid w:val="00B46972"/>
    <w:rsid w:val="00B50FD6"/>
    <w:rsid w:val="00B564CF"/>
    <w:rsid w:val="00B613BE"/>
    <w:rsid w:val="00B702FB"/>
    <w:rsid w:val="00B7496A"/>
    <w:rsid w:val="00B80A90"/>
    <w:rsid w:val="00B84FEC"/>
    <w:rsid w:val="00B85A42"/>
    <w:rsid w:val="00B861DD"/>
    <w:rsid w:val="00B87BE7"/>
    <w:rsid w:val="00B9062B"/>
    <w:rsid w:val="00B9158D"/>
    <w:rsid w:val="00B946DE"/>
    <w:rsid w:val="00B94E1F"/>
    <w:rsid w:val="00B96EE7"/>
    <w:rsid w:val="00B97A4B"/>
    <w:rsid w:val="00BA2CAF"/>
    <w:rsid w:val="00BA6412"/>
    <w:rsid w:val="00BA7576"/>
    <w:rsid w:val="00BB4223"/>
    <w:rsid w:val="00BB474A"/>
    <w:rsid w:val="00BC2597"/>
    <w:rsid w:val="00BC4A74"/>
    <w:rsid w:val="00BC6B9C"/>
    <w:rsid w:val="00BC6F99"/>
    <w:rsid w:val="00BD43EB"/>
    <w:rsid w:val="00BD4A58"/>
    <w:rsid w:val="00BE37F5"/>
    <w:rsid w:val="00BE73D7"/>
    <w:rsid w:val="00BF04FA"/>
    <w:rsid w:val="00C00D52"/>
    <w:rsid w:val="00C01890"/>
    <w:rsid w:val="00C019E9"/>
    <w:rsid w:val="00C05630"/>
    <w:rsid w:val="00C06399"/>
    <w:rsid w:val="00C06DCF"/>
    <w:rsid w:val="00C12E01"/>
    <w:rsid w:val="00C16E32"/>
    <w:rsid w:val="00C25A78"/>
    <w:rsid w:val="00C27A1E"/>
    <w:rsid w:val="00C27CD1"/>
    <w:rsid w:val="00C3083C"/>
    <w:rsid w:val="00C315B0"/>
    <w:rsid w:val="00C338EA"/>
    <w:rsid w:val="00C3435B"/>
    <w:rsid w:val="00C351E1"/>
    <w:rsid w:val="00C3786A"/>
    <w:rsid w:val="00C4009E"/>
    <w:rsid w:val="00C471E1"/>
    <w:rsid w:val="00C474F1"/>
    <w:rsid w:val="00C509F4"/>
    <w:rsid w:val="00C560C8"/>
    <w:rsid w:val="00C7229F"/>
    <w:rsid w:val="00C763E6"/>
    <w:rsid w:val="00C82D79"/>
    <w:rsid w:val="00C83FF0"/>
    <w:rsid w:val="00C84218"/>
    <w:rsid w:val="00C852C7"/>
    <w:rsid w:val="00C8617E"/>
    <w:rsid w:val="00C95757"/>
    <w:rsid w:val="00CA3173"/>
    <w:rsid w:val="00CA31D6"/>
    <w:rsid w:val="00CA3313"/>
    <w:rsid w:val="00CA5383"/>
    <w:rsid w:val="00CA63F8"/>
    <w:rsid w:val="00CB1937"/>
    <w:rsid w:val="00CB2317"/>
    <w:rsid w:val="00CB77E2"/>
    <w:rsid w:val="00CC1DD9"/>
    <w:rsid w:val="00CD41BB"/>
    <w:rsid w:val="00CE4934"/>
    <w:rsid w:val="00CE5D07"/>
    <w:rsid w:val="00CF578A"/>
    <w:rsid w:val="00CF7FE7"/>
    <w:rsid w:val="00D01F07"/>
    <w:rsid w:val="00D04247"/>
    <w:rsid w:val="00D042C5"/>
    <w:rsid w:val="00D06DF6"/>
    <w:rsid w:val="00D07D54"/>
    <w:rsid w:val="00D1070D"/>
    <w:rsid w:val="00D14BAF"/>
    <w:rsid w:val="00D150AC"/>
    <w:rsid w:val="00D15D45"/>
    <w:rsid w:val="00D16DD1"/>
    <w:rsid w:val="00D16FF6"/>
    <w:rsid w:val="00D31695"/>
    <w:rsid w:val="00D326CF"/>
    <w:rsid w:val="00D3323F"/>
    <w:rsid w:val="00D344AB"/>
    <w:rsid w:val="00D35C50"/>
    <w:rsid w:val="00D360CB"/>
    <w:rsid w:val="00D4071D"/>
    <w:rsid w:val="00D41B4A"/>
    <w:rsid w:val="00D44210"/>
    <w:rsid w:val="00D4429B"/>
    <w:rsid w:val="00D44B36"/>
    <w:rsid w:val="00D46CD3"/>
    <w:rsid w:val="00D5345D"/>
    <w:rsid w:val="00D5353D"/>
    <w:rsid w:val="00D538D5"/>
    <w:rsid w:val="00D61898"/>
    <w:rsid w:val="00D715AC"/>
    <w:rsid w:val="00D77256"/>
    <w:rsid w:val="00D77D13"/>
    <w:rsid w:val="00D81DE1"/>
    <w:rsid w:val="00D831F5"/>
    <w:rsid w:val="00D840C9"/>
    <w:rsid w:val="00D84FDB"/>
    <w:rsid w:val="00D86B0C"/>
    <w:rsid w:val="00D9056F"/>
    <w:rsid w:val="00D91AEA"/>
    <w:rsid w:val="00D92E84"/>
    <w:rsid w:val="00D9314F"/>
    <w:rsid w:val="00D9483A"/>
    <w:rsid w:val="00D971DE"/>
    <w:rsid w:val="00DA0EF6"/>
    <w:rsid w:val="00DA62CF"/>
    <w:rsid w:val="00DB0A6C"/>
    <w:rsid w:val="00DB4C47"/>
    <w:rsid w:val="00DB52D6"/>
    <w:rsid w:val="00DB566A"/>
    <w:rsid w:val="00DB690F"/>
    <w:rsid w:val="00DB747A"/>
    <w:rsid w:val="00DC1806"/>
    <w:rsid w:val="00DC3DAB"/>
    <w:rsid w:val="00DC50CC"/>
    <w:rsid w:val="00DC576F"/>
    <w:rsid w:val="00DD2A3B"/>
    <w:rsid w:val="00DE0E40"/>
    <w:rsid w:val="00DE24EB"/>
    <w:rsid w:val="00DE3718"/>
    <w:rsid w:val="00DE7380"/>
    <w:rsid w:val="00DF4EBE"/>
    <w:rsid w:val="00DF5A06"/>
    <w:rsid w:val="00E01A6C"/>
    <w:rsid w:val="00E05464"/>
    <w:rsid w:val="00E11002"/>
    <w:rsid w:val="00E11B98"/>
    <w:rsid w:val="00E207D5"/>
    <w:rsid w:val="00E26188"/>
    <w:rsid w:val="00E30B02"/>
    <w:rsid w:val="00E30E15"/>
    <w:rsid w:val="00E32005"/>
    <w:rsid w:val="00E36260"/>
    <w:rsid w:val="00E4329B"/>
    <w:rsid w:val="00E43DF5"/>
    <w:rsid w:val="00E4431B"/>
    <w:rsid w:val="00E451D9"/>
    <w:rsid w:val="00E5051C"/>
    <w:rsid w:val="00E50549"/>
    <w:rsid w:val="00E529E1"/>
    <w:rsid w:val="00E622DB"/>
    <w:rsid w:val="00E6493F"/>
    <w:rsid w:val="00E70353"/>
    <w:rsid w:val="00E721AF"/>
    <w:rsid w:val="00E72673"/>
    <w:rsid w:val="00E73BC2"/>
    <w:rsid w:val="00E80C8A"/>
    <w:rsid w:val="00E834A8"/>
    <w:rsid w:val="00E92555"/>
    <w:rsid w:val="00E951AE"/>
    <w:rsid w:val="00E965C0"/>
    <w:rsid w:val="00E965CD"/>
    <w:rsid w:val="00EA26F0"/>
    <w:rsid w:val="00EA5B9A"/>
    <w:rsid w:val="00EA62D4"/>
    <w:rsid w:val="00EB6852"/>
    <w:rsid w:val="00EC0B37"/>
    <w:rsid w:val="00EC3779"/>
    <w:rsid w:val="00ED3077"/>
    <w:rsid w:val="00ED558C"/>
    <w:rsid w:val="00ED79DE"/>
    <w:rsid w:val="00EE2137"/>
    <w:rsid w:val="00EE75DC"/>
    <w:rsid w:val="00F015FE"/>
    <w:rsid w:val="00F0546A"/>
    <w:rsid w:val="00F064ED"/>
    <w:rsid w:val="00F06CE7"/>
    <w:rsid w:val="00F124C9"/>
    <w:rsid w:val="00F12CC2"/>
    <w:rsid w:val="00F14AB1"/>
    <w:rsid w:val="00F21801"/>
    <w:rsid w:val="00F2650B"/>
    <w:rsid w:val="00F26BF5"/>
    <w:rsid w:val="00F27257"/>
    <w:rsid w:val="00F31872"/>
    <w:rsid w:val="00F31FA5"/>
    <w:rsid w:val="00F33DCA"/>
    <w:rsid w:val="00F362BA"/>
    <w:rsid w:val="00F41A93"/>
    <w:rsid w:val="00F4779D"/>
    <w:rsid w:val="00F50A12"/>
    <w:rsid w:val="00F50E29"/>
    <w:rsid w:val="00F5531C"/>
    <w:rsid w:val="00F578EE"/>
    <w:rsid w:val="00F6237F"/>
    <w:rsid w:val="00F628B0"/>
    <w:rsid w:val="00F6381D"/>
    <w:rsid w:val="00F724E8"/>
    <w:rsid w:val="00F7340B"/>
    <w:rsid w:val="00F823FD"/>
    <w:rsid w:val="00F82978"/>
    <w:rsid w:val="00F9011C"/>
    <w:rsid w:val="00F917C5"/>
    <w:rsid w:val="00F91A67"/>
    <w:rsid w:val="00FA0232"/>
    <w:rsid w:val="00FA08BB"/>
    <w:rsid w:val="00FA1F2E"/>
    <w:rsid w:val="00FA31B9"/>
    <w:rsid w:val="00FA49A6"/>
    <w:rsid w:val="00FB233B"/>
    <w:rsid w:val="00FB3BD7"/>
    <w:rsid w:val="00FC7B38"/>
    <w:rsid w:val="00FD0738"/>
    <w:rsid w:val="00FD1799"/>
    <w:rsid w:val="00FD27F1"/>
    <w:rsid w:val="00FD4878"/>
    <w:rsid w:val="00FD7E1B"/>
    <w:rsid w:val="00FE2036"/>
    <w:rsid w:val="00FE6D15"/>
    <w:rsid w:val="00FF2F1F"/>
    <w:rsid w:val="00FF42D7"/>
    <w:rsid w:val="00FF6F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432117-A339-4102-B5F5-2C73E3B08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DD1"/>
    <w:pPr>
      <w:spacing w:after="200" w:line="276" w:lineRule="auto"/>
    </w:pPr>
    <w:rPr>
      <w:sz w:val="22"/>
      <w:szCs w:val="22"/>
    </w:rPr>
  </w:style>
  <w:style w:type="paragraph" w:styleId="Heading1">
    <w:name w:val="heading 1"/>
    <w:basedOn w:val="Normal"/>
    <w:next w:val="Normal"/>
    <w:link w:val="Heading1Char"/>
    <w:uiPriority w:val="9"/>
    <w:qFormat/>
    <w:rsid w:val="00D9056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320B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F0A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3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313"/>
    <w:rPr>
      <w:rFonts w:ascii="Tahoma" w:hAnsi="Tahoma" w:cs="Tahoma"/>
      <w:sz w:val="16"/>
      <w:szCs w:val="16"/>
    </w:rPr>
  </w:style>
  <w:style w:type="character" w:styleId="Hyperlink">
    <w:name w:val="Hyperlink"/>
    <w:basedOn w:val="DefaultParagraphFont"/>
    <w:uiPriority w:val="99"/>
    <w:unhideWhenUsed/>
    <w:rsid w:val="009F4EAB"/>
    <w:rPr>
      <w:color w:val="0000FF"/>
      <w:u w:val="single"/>
    </w:rPr>
  </w:style>
  <w:style w:type="character" w:styleId="Strong">
    <w:name w:val="Strong"/>
    <w:basedOn w:val="DefaultParagraphFont"/>
    <w:uiPriority w:val="22"/>
    <w:qFormat/>
    <w:rsid w:val="000F7D91"/>
    <w:rPr>
      <w:b/>
      <w:bCs/>
    </w:rPr>
  </w:style>
  <w:style w:type="paragraph" w:styleId="Header">
    <w:name w:val="header"/>
    <w:basedOn w:val="Normal"/>
    <w:link w:val="HeaderChar"/>
    <w:uiPriority w:val="99"/>
    <w:unhideWhenUsed/>
    <w:rsid w:val="000F7D91"/>
    <w:pPr>
      <w:tabs>
        <w:tab w:val="center" w:pos="4680"/>
        <w:tab w:val="right" w:pos="9360"/>
      </w:tabs>
    </w:pPr>
  </w:style>
  <w:style w:type="character" w:customStyle="1" w:styleId="HeaderChar">
    <w:name w:val="Header Char"/>
    <w:basedOn w:val="DefaultParagraphFont"/>
    <w:link w:val="Header"/>
    <w:uiPriority w:val="99"/>
    <w:rsid w:val="000F7D91"/>
    <w:rPr>
      <w:sz w:val="22"/>
      <w:szCs w:val="22"/>
    </w:rPr>
  </w:style>
  <w:style w:type="paragraph" w:styleId="Footer">
    <w:name w:val="footer"/>
    <w:basedOn w:val="Normal"/>
    <w:link w:val="FooterChar"/>
    <w:uiPriority w:val="99"/>
    <w:unhideWhenUsed/>
    <w:rsid w:val="000F7D91"/>
    <w:pPr>
      <w:tabs>
        <w:tab w:val="center" w:pos="4680"/>
        <w:tab w:val="right" w:pos="9360"/>
      </w:tabs>
    </w:pPr>
  </w:style>
  <w:style w:type="character" w:customStyle="1" w:styleId="FooterChar">
    <w:name w:val="Footer Char"/>
    <w:basedOn w:val="DefaultParagraphFont"/>
    <w:link w:val="Footer"/>
    <w:uiPriority w:val="99"/>
    <w:rsid w:val="000F7D91"/>
    <w:rPr>
      <w:sz w:val="22"/>
      <w:szCs w:val="22"/>
    </w:rPr>
  </w:style>
  <w:style w:type="paragraph" w:styleId="NormalWeb">
    <w:name w:val="Normal (Web)"/>
    <w:basedOn w:val="Normal"/>
    <w:uiPriority w:val="99"/>
    <w:rsid w:val="000F7D91"/>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D9056F"/>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D9056F"/>
    <w:pPr>
      <w:keepLines/>
      <w:spacing w:before="480" w:after="0"/>
      <w:outlineLvl w:val="9"/>
    </w:pPr>
    <w:rPr>
      <w:color w:val="365F91"/>
      <w:kern w:val="0"/>
      <w:sz w:val="28"/>
      <w:szCs w:val="28"/>
    </w:rPr>
  </w:style>
  <w:style w:type="paragraph" w:styleId="TOC2">
    <w:name w:val="toc 2"/>
    <w:basedOn w:val="Normal"/>
    <w:next w:val="Normal"/>
    <w:autoRedefine/>
    <w:uiPriority w:val="39"/>
    <w:unhideWhenUsed/>
    <w:qFormat/>
    <w:rsid w:val="00D9056F"/>
    <w:pPr>
      <w:spacing w:after="0"/>
      <w:ind w:left="220"/>
    </w:pPr>
    <w:rPr>
      <w:rFonts w:cs="Calibri"/>
      <w:smallCaps/>
      <w:sz w:val="20"/>
      <w:szCs w:val="20"/>
    </w:rPr>
  </w:style>
  <w:style w:type="paragraph" w:styleId="TOC1">
    <w:name w:val="toc 1"/>
    <w:basedOn w:val="Normal"/>
    <w:next w:val="Normal"/>
    <w:autoRedefine/>
    <w:uiPriority w:val="39"/>
    <w:unhideWhenUsed/>
    <w:qFormat/>
    <w:rsid w:val="00C560C8"/>
    <w:pPr>
      <w:spacing w:before="120" w:after="120"/>
      <w:outlineLvl w:val="0"/>
    </w:pPr>
    <w:rPr>
      <w:rFonts w:cs="Calibri"/>
      <w:b/>
      <w:bCs/>
      <w:caps/>
      <w:sz w:val="24"/>
      <w:szCs w:val="24"/>
    </w:rPr>
  </w:style>
  <w:style w:type="paragraph" w:styleId="TOC3">
    <w:name w:val="toc 3"/>
    <w:basedOn w:val="Normal"/>
    <w:next w:val="Normal"/>
    <w:autoRedefine/>
    <w:uiPriority w:val="39"/>
    <w:unhideWhenUsed/>
    <w:qFormat/>
    <w:rsid w:val="00D9056F"/>
    <w:pPr>
      <w:spacing w:after="0"/>
      <w:ind w:left="440"/>
    </w:pPr>
    <w:rPr>
      <w:rFonts w:cs="Calibri"/>
      <w:i/>
      <w:iCs/>
      <w:sz w:val="20"/>
      <w:szCs w:val="20"/>
    </w:rPr>
  </w:style>
  <w:style w:type="table" w:styleId="TableGrid">
    <w:name w:val="Table Grid"/>
    <w:basedOn w:val="TableNormal"/>
    <w:uiPriority w:val="1"/>
    <w:rsid w:val="00460821"/>
    <w:rPr>
      <w:rFonts w:eastAsia="Times New Roman"/>
      <w:sz w:val="22"/>
      <w:szCs w:val="22"/>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C560C8"/>
    <w:pPr>
      <w:spacing w:after="0"/>
      <w:ind w:left="660"/>
    </w:pPr>
    <w:rPr>
      <w:rFonts w:cs="Calibri"/>
      <w:sz w:val="18"/>
      <w:szCs w:val="18"/>
    </w:rPr>
  </w:style>
  <w:style w:type="paragraph" w:styleId="TOC5">
    <w:name w:val="toc 5"/>
    <w:basedOn w:val="Normal"/>
    <w:next w:val="Normal"/>
    <w:autoRedefine/>
    <w:uiPriority w:val="39"/>
    <w:unhideWhenUsed/>
    <w:rsid w:val="00C560C8"/>
    <w:pPr>
      <w:spacing w:after="0"/>
      <w:ind w:left="880"/>
    </w:pPr>
    <w:rPr>
      <w:rFonts w:cs="Calibri"/>
      <w:sz w:val="18"/>
      <w:szCs w:val="18"/>
    </w:rPr>
  </w:style>
  <w:style w:type="paragraph" w:styleId="TOC6">
    <w:name w:val="toc 6"/>
    <w:basedOn w:val="Normal"/>
    <w:next w:val="Normal"/>
    <w:autoRedefine/>
    <w:uiPriority w:val="39"/>
    <w:unhideWhenUsed/>
    <w:rsid w:val="00C560C8"/>
    <w:pPr>
      <w:spacing w:after="0"/>
      <w:ind w:left="1100"/>
    </w:pPr>
    <w:rPr>
      <w:rFonts w:cs="Calibri"/>
      <w:sz w:val="18"/>
      <w:szCs w:val="18"/>
    </w:rPr>
  </w:style>
  <w:style w:type="paragraph" w:styleId="TOC7">
    <w:name w:val="toc 7"/>
    <w:basedOn w:val="Normal"/>
    <w:next w:val="Normal"/>
    <w:autoRedefine/>
    <w:uiPriority w:val="39"/>
    <w:unhideWhenUsed/>
    <w:rsid w:val="00C560C8"/>
    <w:pPr>
      <w:spacing w:after="0"/>
      <w:ind w:left="1320"/>
    </w:pPr>
    <w:rPr>
      <w:rFonts w:cs="Calibri"/>
      <w:sz w:val="18"/>
      <w:szCs w:val="18"/>
    </w:rPr>
  </w:style>
  <w:style w:type="paragraph" w:styleId="TOC8">
    <w:name w:val="toc 8"/>
    <w:basedOn w:val="Normal"/>
    <w:next w:val="Normal"/>
    <w:autoRedefine/>
    <w:uiPriority w:val="39"/>
    <w:unhideWhenUsed/>
    <w:rsid w:val="00C560C8"/>
    <w:pPr>
      <w:spacing w:after="0"/>
      <w:ind w:left="1540"/>
    </w:pPr>
    <w:rPr>
      <w:rFonts w:cs="Calibri"/>
      <w:sz w:val="18"/>
      <w:szCs w:val="18"/>
    </w:rPr>
  </w:style>
  <w:style w:type="paragraph" w:styleId="TOC9">
    <w:name w:val="toc 9"/>
    <w:basedOn w:val="Normal"/>
    <w:next w:val="Normal"/>
    <w:autoRedefine/>
    <w:uiPriority w:val="39"/>
    <w:unhideWhenUsed/>
    <w:rsid w:val="00C560C8"/>
    <w:pPr>
      <w:spacing w:after="0"/>
      <w:ind w:left="1760"/>
    </w:pPr>
    <w:rPr>
      <w:rFonts w:cs="Calibri"/>
      <w:sz w:val="18"/>
      <w:szCs w:val="18"/>
    </w:rPr>
  </w:style>
  <w:style w:type="paragraph" w:customStyle="1" w:styleId="Default">
    <w:name w:val="Default"/>
    <w:rsid w:val="0024479D"/>
    <w:pPr>
      <w:autoSpaceDE w:val="0"/>
      <w:autoSpaceDN w:val="0"/>
      <w:adjustRightInd w:val="0"/>
    </w:pPr>
    <w:rPr>
      <w:rFonts w:ascii="HMPPCF+TimesNewRoman" w:hAnsi="HMPPCF+TimesNewRoman" w:cs="HMPPCF+TimesNewRoman"/>
      <w:color w:val="000000"/>
      <w:sz w:val="24"/>
      <w:szCs w:val="24"/>
      <w:lang w:val="en-IN" w:eastAsia="en-IN"/>
    </w:rPr>
  </w:style>
  <w:style w:type="paragraph" w:styleId="ListParagraph">
    <w:name w:val="List Paragraph"/>
    <w:basedOn w:val="Normal"/>
    <w:qFormat/>
    <w:rsid w:val="00A02CD2"/>
    <w:pPr>
      <w:ind w:left="720"/>
    </w:pPr>
  </w:style>
  <w:style w:type="character" w:styleId="Emphasis">
    <w:name w:val="Emphasis"/>
    <w:basedOn w:val="DefaultParagraphFont"/>
    <w:uiPriority w:val="20"/>
    <w:qFormat/>
    <w:rsid w:val="00E11B98"/>
    <w:rPr>
      <w:i/>
      <w:iCs/>
    </w:rPr>
  </w:style>
  <w:style w:type="paragraph" w:styleId="Caption">
    <w:name w:val="caption"/>
    <w:basedOn w:val="Normal"/>
    <w:next w:val="Normal"/>
    <w:qFormat/>
    <w:rsid w:val="00DB4C47"/>
    <w:pPr>
      <w:autoSpaceDE w:val="0"/>
      <w:autoSpaceDN w:val="0"/>
      <w:adjustRightInd w:val="0"/>
      <w:spacing w:after="0" w:line="240" w:lineRule="auto"/>
    </w:pPr>
    <w:rPr>
      <w:rFonts w:ascii="TimesNewRoman" w:eastAsia="Times New Roman" w:hAnsi="TimesNewRoman"/>
      <w:b/>
      <w:sz w:val="28"/>
      <w:szCs w:val="24"/>
      <w:u w:val="single"/>
    </w:rPr>
  </w:style>
  <w:style w:type="character" w:customStyle="1" w:styleId="apple-converted-space">
    <w:name w:val="apple-converted-space"/>
    <w:basedOn w:val="DefaultParagraphFont"/>
    <w:rsid w:val="00080533"/>
  </w:style>
  <w:style w:type="character" w:styleId="HTMLCode">
    <w:name w:val="HTML Code"/>
    <w:basedOn w:val="DefaultParagraphFont"/>
    <w:uiPriority w:val="99"/>
    <w:semiHidden/>
    <w:unhideWhenUsed/>
    <w:rsid w:val="00080533"/>
    <w:rPr>
      <w:rFonts w:ascii="Courier New" w:eastAsia="Times New Roman" w:hAnsi="Courier New" w:cs="Courier New"/>
      <w:sz w:val="20"/>
      <w:szCs w:val="20"/>
    </w:rPr>
  </w:style>
  <w:style w:type="paragraph" w:styleId="BodyText">
    <w:name w:val="Body Text"/>
    <w:basedOn w:val="Normal"/>
    <w:link w:val="BodyTextChar"/>
    <w:rsid w:val="00F06CE7"/>
    <w:pPr>
      <w:widowControl w:val="0"/>
      <w:suppressAutoHyphens/>
      <w:spacing w:after="140" w:line="288" w:lineRule="auto"/>
    </w:pPr>
    <w:rPr>
      <w:rFonts w:ascii="Liberation Serif" w:eastAsia="Droid Sans Fallback" w:hAnsi="Liberation Serif" w:cs="FreeSans"/>
      <w:kern w:val="1"/>
      <w:sz w:val="24"/>
      <w:szCs w:val="24"/>
      <w:lang w:val="en-IN" w:eastAsia="hi-IN" w:bidi="hi-IN"/>
    </w:rPr>
  </w:style>
  <w:style w:type="character" w:customStyle="1" w:styleId="BodyTextChar">
    <w:name w:val="Body Text Char"/>
    <w:basedOn w:val="DefaultParagraphFont"/>
    <w:link w:val="BodyText"/>
    <w:rsid w:val="00F06CE7"/>
    <w:rPr>
      <w:rFonts w:ascii="Liberation Serif" w:eastAsia="Droid Sans Fallback" w:hAnsi="Liberation Serif" w:cs="FreeSans"/>
      <w:kern w:val="1"/>
      <w:sz w:val="24"/>
      <w:szCs w:val="24"/>
      <w:lang w:val="en-IN" w:eastAsia="hi-IN" w:bidi="hi-IN"/>
    </w:rPr>
  </w:style>
  <w:style w:type="paragraph" w:customStyle="1" w:styleId="Heading">
    <w:name w:val="Heading"/>
    <w:basedOn w:val="Normal"/>
    <w:next w:val="BodyText"/>
    <w:rsid w:val="00A71568"/>
    <w:pPr>
      <w:keepNext/>
      <w:widowControl w:val="0"/>
      <w:suppressAutoHyphens/>
      <w:spacing w:before="240" w:after="120" w:line="240" w:lineRule="auto"/>
    </w:pPr>
    <w:rPr>
      <w:rFonts w:ascii="Liberation Sans" w:eastAsia="Droid Sans Fallback" w:hAnsi="Liberation Sans" w:cs="FreeSans"/>
      <w:kern w:val="1"/>
      <w:sz w:val="28"/>
      <w:szCs w:val="28"/>
      <w:lang w:val="en-IN" w:eastAsia="hi-IN" w:bidi="hi-IN"/>
    </w:rPr>
  </w:style>
  <w:style w:type="paragraph" w:styleId="Title">
    <w:name w:val="Title"/>
    <w:basedOn w:val="Heading"/>
    <w:next w:val="BodyText"/>
    <w:link w:val="TitleChar"/>
    <w:qFormat/>
    <w:rsid w:val="00352242"/>
    <w:pPr>
      <w:jc w:val="center"/>
    </w:pPr>
    <w:rPr>
      <w:b/>
      <w:bCs/>
      <w:sz w:val="56"/>
      <w:szCs w:val="56"/>
    </w:rPr>
  </w:style>
  <w:style w:type="character" w:customStyle="1" w:styleId="TitleChar">
    <w:name w:val="Title Char"/>
    <w:basedOn w:val="DefaultParagraphFont"/>
    <w:link w:val="Title"/>
    <w:rsid w:val="00352242"/>
    <w:rPr>
      <w:rFonts w:ascii="Liberation Sans" w:eastAsia="Droid Sans Fallback" w:hAnsi="Liberation Sans" w:cs="FreeSans"/>
      <w:b/>
      <w:bCs/>
      <w:kern w:val="1"/>
      <w:sz w:val="56"/>
      <w:szCs w:val="56"/>
      <w:lang w:val="en-IN" w:eastAsia="hi-IN" w:bidi="hi-IN"/>
    </w:rPr>
  </w:style>
  <w:style w:type="paragraph" w:customStyle="1" w:styleId="TableContents">
    <w:name w:val="Table Contents"/>
    <w:basedOn w:val="Normal"/>
    <w:rsid w:val="00352242"/>
    <w:pPr>
      <w:widowControl w:val="0"/>
      <w:suppressLineNumbers/>
      <w:suppressAutoHyphens/>
      <w:spacing w:after="0" w:line="240" w:lineRule="auto"/>
    </w:pPr>
    <w:rPr>
      <w:rFonts w:ascii="Liberation Serif" w:eastAsia="Droid Sans Fallback" w:hAnsi="Liberation Serif" w:cs="FreeSans"/>
      <w:kern w:val="1"/>
      <w:sz w:val="24"/>
      <w:szCs w:val="24"/>
      <w:lang w:val="en-IN" w:eastAsia="hi-IN" w:bidi="hi-IN"/>
    </w:rPr>
  </w:style>
  <w:style w:type="character" w:customStyle="1" w:styleId="Heading2Char">
    <w:name w:val="Heading 2 Char"/>
    <w:basedOn w:val="DefaultParagraphFont"/>
    <w:link w:val="Heading2"/>
    <w:uiPriority w:val="9"/>
    <w:semiHidden/>
    <w:rsid w:val="00320B03"/>
    <w:rPr>
      <w:rFonts w:asciiTheme="majorHAnsi" w:eastAsiaTheme="majorEastAsia" w:hAnsiTheme="majorHAnsi" w:cstheme="majorBidi"/>
      <w:color w:val="365F91" w:themeColor="accent1" w:themeShade="BF"/>
      <w:sz w:val="26"/>
      <w:szCs w:val="26"/>
    </w:rPr>
  </w:style>
  <w:style w:type="table" w:customStyle="1" w:styleId="PlainTable41">
    <w:name w:val="Plain Table 41"/>
    <w:basedOn w:val="TableNormal"/>
    <w:uiPriority w:val="44"/>
    <w:rsid w:val="00A723C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rpit">
    <w:name w:val="Arpit"/>
    <w:basedOn w:val="Normal"/>
    <w:next w:val="Normal"/>
    <w:link w:val="ArpitChar"/>
    <w:rsid w:val="00FD7E1B"/>
    <w:pPr>
      <w:spacing w:after="0" w:line="360" w:lineRule="auto"/>
      <w:jc w:val="both"/>
    </w:pPr>
    <w:rPr>
      <w:rFonts w:ascii="Times New Roman" w:eastAsia="Times New Roman" w:hAnsi="Times New Roman"/>
      <w:sz w:val="24"/>
      <w:szCs w:val="24"/>
    </w:rPr>
  </w:style>
  <w:style w:type="character" w:customStyle="1" w:styleId="ArpitChar">
    <w:name w:val="Arpit Char"/>
    <w:basedOn w:val="DefaultParagraphFont"/>
    <w:link w:val="Arpit"/>
    <w:rsid w:val="00FD7E1B"/>
    <w:rPr>
      <w:rFonts w:ascii="Times New Roman" w:eastAsia="Times New Roman" w:hAnsi="Times New Roman"/>
      <w:sz w:val="24"/>
      <w:szCs w:val="24"/>
    </w:rPr>
  </w:style>
  <w:style w:type="character" w:customStyle="1" w:styleId="Heading3Char">
    <w:name w:val="Heading 3 Char"/>
    <w:basedOn w:val="DefaultParagraphFont"/>
    <w:link w:val="Heading3"/>
    <w:uiPriority w:val="9"/>
    <w:semiHidden/>
    <w:rsid w:val="008F0A15"/>
    <w:rPr>
      <w:rFonts w:asciiTheme="majorHAnsi" w:eastAsiaTheme="majorEastAsia" w:hAnsiTheme="majorHAnsi" w:cstheme="majorBidi"/>
      <w:b/>
      <w:bCs/>
      <w:color w:val="4F81BD" w:themeColor="accent1"/>
      <w:sz w:val="22"/>
      <w:szCs w:val="22"/>
    </w:rPr>
  </w:style>
  <w:style w:type="paragraph" w:customStyle="1" w:styleId="warning">
    <w:name w:val="warning"/>
    <w:basedOn w:val="Normal"/>
    <w:rsid w:val="008F0A15"/>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DE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3718"/>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676683">
      <w:bodyDiv w:val="1"/>
      <w:marLeft w:val="0"/>
      <w:marRight w:val="0"/>
      <w:marTop w:val="0"/>
      <w:marBottom w:val="0"/>
      <w:divBdr>
        <w:top w:val="none" w:sz="0" w:space="0" w:color="auto"/>
        <w:left w:val="none" w:sz="0" w:space="0" w:color="auto"/>
        <w:bottom w:val="none" w:sz="0" w:space="0" w:color="auto"/>
        <w:right w:val="none" w:sz="0" w:space="0" w:color="auto"/>
      </w:divBdr>
      <w:divsChild>
        <w:div w:id="243683159">
          <w:marLeft w:val="547"/>
          <w:marRight w:val="0"/>
          <w:marTop w:val="200"/>
          <w:marBottom w:val="0"/>
          <w:divBdr>
            <w:top w:val="none" w:sz="0" w:space="0" w:color="auto"/>
            <w:left w:val="none" w:sz="0" w:space="0" w:color="auto"/>
            <w:bottom w:val="none" w:sz="0" w:space="0" w:color="auto"/>
            <w:right w:val="none" w:sz="0" w:space="0" w:color="auto"/>
          </w:divBdr>
        </w:div>
        <w:div w:id="522132721">
          <w:marLeft w:val="547"/>
          <w:marRight w:val="0"/>
          <w:marTop w:val="200"/>
          <w:marBottom w:val="0"/>
          <w:divBdr>
            <w:top w:val="none" w:sz="0" w:space="0" w:color="auto"/>
            <w:left w:val="none" w:sz="0" w:space="0" w:color="auto"/>
            <w:bottom w:val="none" w:sz="0" w:space="0" w:color="auto"/>
            <w:right w:val="none" w:sz="0" w:space="0" w:color="auto"/>
          </w:divBdr>
        </w:div>
        <w:div w:id="1151867773">
          <w:marLeft w:val="547"/>
          <w:marRight w:val="0"/>
          <w:marTop w:val="200"/>
          <w:marBottom w:val="0"/>
          <w:divBdr>
            <w:top w:val="none" w:sz="0" w:space="0" w:color="auto"/>
            <w:left w:val="none" w:sz="0" w:space="0" w:color="auto"/>
            <w:bottom w:val="none" w:sz="0" w:space="0" w:color="auto"/>
            <w:right w:val="none" w:sz="0" w:space="0" w:color="auto"/>
          </w:divBdr>
        </w:div>
        <w:div w:id="1294747743">
          <w:marLeft w:val="547"/>
          <w:marRight w:val="0"/>
          <w:marTop w:val="200"/>
          <w:marBottom w:val="0"/>
          <w:divBdr>
            <w:top w:val="none" w:sz="0" w:space="0" w:color="auto"/>
            <w:left w:val="none" w:sz="0" w:space="0" w:color="auto"/>
            <w:bottom w:val="none" w:sz="0" w:space="0" w:color="auto"/>
            <w:right w:val="none" w:sz="0" w:space="0" w:color="auto"/>
          </w:divBdr>
        </w:div>
      </w:divsChild>
    </w:div>
    <w:div w:id="212890198">
      <w:bodyDiv w:val="1"/>
      <w:marLeft w:val="0"/>
      <w:marRight w:val="0"/>
      <w:marTop w:val="0"/>
      <w:marBottom w:val="0"/>
      <w:divBdr>
        <w:top w:val="none" w:sz="0" w:space="0" w:color="auto"/>
        <w:left w:val="none" w:sz="0" w:space="0" w:color="auto"/>
        <w:bottom w:val="none" w:sz="0" w:space="0" w:color="auto"/>
        <w:right w:val="none" w:sz="0" w:space="0" w:color="auto"/>
      </w:divBdr>
      <w:divsChild>
        <w:div w:id="1832792795">
          <w:marLeft w:val="720"/>
          <w:marRight w:val="0"/>
          <w:marTop w:val="0"/>
          <w:marBottom w:val="0"/>
          <w:divBdr>
            <w:top w:val="none" w:sz="0" w:space="0" w:color="auto"/>
            <w:left w:val="none" w:sz="0" w:space="0" w:color="auto"/>
            <w:bottom w:val="none" w:sz="0" w:space="0" w:color="auto"/>
            <w:right w:val="none" w:sz="0" w:space="0" w:color="auto"/>
          </w:divBdr>
        </w:div>
      </w:divsChild>
    </w:div>
    <w:div w:id="216358073">
      <w:bodyDiv w:val="1"/>
      <w:marLeft w:val="0"/>
      <w:marRight w:val="0"/>
      <w:marTop w:val="0"/>
      <w:marBottom w:val="0"/>
      <w:divBdr>
        <w:top w:val="none" w:sz="0" w:space="0" w:color="auto"/>
        <w:left w:val="none" w:sz="0" w:space="0" w:color="auto"/>
        <w:bottom w:val="none" w:sz="0" w:space="0" w:color="auto"/>
        <w:right w:val="none" w:sz="0" w:space="0" w:color="auto"/>
      </w:divBdr>
      <w:divsChild>
        <w:div w:id="959258860">
          <w:marLeft w:val="547"/>
          <w:marRight w:val="0"/>
          <w:marTop w:val="200"/>
          <w:marBottom w:val="0"/>
          <w:divBdr>
            <w:top w:val="none" w:sz="0" w:space="0" w:color="auto"/>
            <w:left w:val="none" w:sz="0" w:space="0" w:color="auto"/>
            <w:bottom w:val="none" w:sz="0" w:space="0" w:color="auto"/>
            <w:right w:val="none" w:sz="0" w:space="0" w:color="auto"/>
          </w:divBdr>
        </w:div>
        <w:div w:id="1211845918">
          <w:marLeft w:val="547"/>
          <w:marRight w:val="0"/>
          <w:marTop w:val="200"/>
          <w:marBottom w:val="0"/>
          <w:divBdr>
            <w:top w:val="none" w:sz="0" w:space="0" w:color="auto"/>
            <w:left w:val="none" w:sz="0" w:space="0" w:color="auto"/>
            <w:bottom w:val="none" w:sz="0" w:space="0" w:color="auto"/>
            <w:right w:val="none" w:sz="0" w:space="0" w:color="auto"/>
          </w:divBdr>
        </w:div>
        <w:div w:id="1772355811">
          <w:marLeft w:val="547"/>
          <w:marRight w:val="0"/>
          <w:marTop w:val="200"/>
          <w:marBottom w:val="0"/>
          <w:divBdr>
            <w:top w:val="none" w:sz="0" w:space="0" w:color="auto"/>
            <w:left w:val="none" w:sz="0" w:space="0" w:color="auto"/>
            <w:bottom w:val="none" w:sz="0" w:space="0" w:color="auto"/>
            <w:right w:val="none" w:sz="0" w:space="0" w:color="auto"/>
          </w:divBdr>
        </w:div>
        <w:div w:id="1921402826">
          <w:marLeft w:val="547"/>
          <w:marRight w:val="0"/>
          <w:marTop w:val="200"/>
          <w:marBottom w:val="0"/>
          <w:divBdr>
            <w:top w:val="none" w:sz="0" w:space="0" w:color="auto"/>
            <w:left w:val="none" w:sz="0" w:space="0" w:color="auto"/>
            <w:bottom w:val="none" w:sz="0" w:space="0" w:color="auto"/>
            <w:right w:val="none" w:sz="0" w:space="0" w:color="auto"/>
          </w:divBdr>
        </w:div>
        <w:div w:id="1987659815">
          <w:marLeft w:val="547"/>
          <w:marRight w:val="0"/>
          <w:marTop w:val="200"/>
          <w:marBottom w:val="0"/>
          <w:divBdr>
            <w:top w:val="none" w:sz="0" w:space="0" w:color="auto"/>
            <w:left w:val="none" w:sz="0" w:space="0" w:color="auto"/>
            <w:bottom w:val="none" w:sz="0" w:space="0" w:color="auto"/>
            <w:right w:val="none" w:sz="0" w:space="0" w:color="auto"/>
          </w:divBdr>
        </w:div>
      </w:divsChild>
    </w:div>
    <w:div w:id="263459999">
      <w:bodyDiv w:val="1"/>
      <w:marLeft w:val="0"/>
      <w:marRight w:val="0"/>
      <w:marTop w:val="0"/>
      <w:marBottom w:val="0"/>
      <w:divBdr>
        <w:top w:val="none" w:sz="0" w:space="0" w:color="auto"/>
        <w:left w:val="none" w:sz="0" w:space="0" w:color="auto"/>
        <w:bottom w:val="none" w:sz="0" w:space="0" w:color="auto"/>
        <w:right w:val="none" w:sz="0" w:space="0" w:color="auto"/>
      </w:divBdr>
      <w:divsChild>
        <w:div w:id="1195731005">
          <w:marLeft w:val="720"/>
          <w:marRight w:val="0"/>
          <w:marTop w:val="0"/>
          <w:marBottom w:val="0"/>
          <w:divBdr>
            <w:top w:val="none" w:sz="0" w:space="0" w:color="auto"/>
            <w:left w:val="none" w:sz="0" w:space="0" w:color="auto"/>
            <w:bottom w:val="none" w:sz="0" w:space="0" w:color="auto"/>
            <w:right w:val="none" w:sz="0" w:space="0" w:color="auto"/>
          </w:divBdr>
        </w:div>
      </w:divsChild>
    </w:div>
    <w:div w:id="275448802">
      <w:bodyDiv w:val="1"/>
      <w:marLeft w:val="0"/>
      <w:marRight w:val="0"/>
      <w:marTop w:val="0"/>
      <w:marBottom w:val="0"/>
      <w:divBdr>
        <w:top w:val="none" w:sz="0" w:space="0" w:color="auto"/>
        <w:left w:val="none" w:sz="0" w:space="0" w:color="auto"/>
        <w:bottom w:val="none" w:sz="0" w:space="0" w:color="auto"/>
        <w:right w:val="none" w:sz="0" w:space="0" w:color="auto"/>
      </w:divBdr>
    </w:div>
    <w:div w:id="290673340">
      <w:bodyDiv w:val="1"/>
      <w:marLeft w:val="0"/>
      <w:marRight w:val="0"/>
      <w:marTop w:val="0"/>
      <w:marBottom w:val="0"/>
      <w:divBdr>
        <w:top w:val="none" w:sz="0" w:space="0" w:color="auto"/>
        <w:left w:val="none" w:sz="0" w:space="0" w:color="auto"/>
        <w:bottom w:val="none" w:sz="0" w:space="0" w:color="auto"/>
        <w:right w:val="none" w:sz="0" w:space="0" w:color="auto"/>
      </w:divBdr>
    </w:div>
    <w:div w:id="332071851">
      <w:bodyDiv w:val="1"/>
      <w:marLeft w:val="0"/>
      <w:marRight w:val="0"/>
      <w:marTop w:val="0"/>
      <w:marBottom w:val="0"/>
      <w:divBdr>
        <w:top w:val="none" w:sz="0" w:space="0" w:color="auto"/>
        <w:left w:val="none" w:sz="0" w:space="0" w:color="auto"/>
        <w:bottom w:val="none" w:sz="0" w:space="0" w:color="auto"/>
        <w:right w:val="none" w:sz="0" w:space="0" w:color="auto"/>
      </w:divBdr>
    </w:div>
    <w:div w:id="417100094">
      <w:bodyDiv w:val="1"/>
      <w:marLeft w:val="0"/>
      <w:marRight w:val="0"/>
      <w:marTop w:val="0"/>
      <w:marBottom w:val="0"/>
      <w:divBdr>
        <w:top w:val="none" w:sz="0" w:space="0" w:color="auto"/>
        <w:left w:val="none" w:sz="0" w:space="0" w:color="auto"/>
        <w:bottom w:val="none" w:sz="0" w:space="0" w:color="auto"/>
        <w:right w:val="none" w:sz="0" w:space="0" w:color="auto"/>
      </w:divBdr>
    </w:div>
    <w:div w:id="462041790">
      <w:bodyDiv w:val="1"/>
      <w:marLeft w:val="0"/>
      <w:marRight w:val="0"/>
      <w:marTop w:val="0"/>
      <w:marBottom w:val="0"/>
      <w:divBdr>
        <w:top w:val="none" w:sz="0" w:space="0" w:color="auto"/>
        <w:left w:val="none" w:sz="0" w:space="0" w:color="auto"/>
        <w:bottom w:val="none" w:sz="0" w:space="0" w:color="auto"/>
        <w:right w:val="none" w:sz="0" w:space="0" w:color="auto"/>
      </w:divBdr>
    </w:div>
    <w:div w:id="581333252">
      <w:bodyDiv w:val="1"/>
      <w:marLeft w:val="0"/>
      <w:marRight w:val="0"/>
      <w:marTop w:val="0"/>
      <w:marBottom w:val="0"/>
      <w:divBdr>
        <w:top w:val="none" w:sz="0" w:space="0" w:color="auto"/>
        <w:left w:val="none" w:sz="0" w:space="0" w:color="auto"/>
        <w:bottom w:val="none" w:sz="0" w:space="0" w:color="auto"/>
        <w:right w:val="none" w:sz="0" w:space="0" w:color="auto"/>
      </w:divBdr>
      <w:divsChild>
        <w:div w:id="1836801708">
          <w:marLeft w:val="0"/>
          <w:marRight w:val="0"/>
          <w:marTop w:val="0"/>
          <w:marBottom w:val="0"/>
          <w:divBdr>
            <w:top w:val="none" w:sz="0" w:space="0" w:color="auto"/>
            <w:left w:val="none" w:sz="0" w:space="0" w:color="auto"/>
            <w:bottom w:val="none" w:sz="0" w:space="0" w:color="auto"/>
            <w:right w:val="none" w:sz="0" w:space="0" w:color="auto"/>
          </w:divBdr>
          <w:divsChild>
            <w:div w:id="17476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736">
      <w:bodyDiv w:val="1"/>
      <w:marLeft w:val="0"/>
      <w:marRight w:val="0"/>
      <w:marTop w:val="0"/>
      <w:marBottom w:val="0"/>
      <w:divBdr>
        <w:top w:val="none" w:sz="0" w:space="0" w:color="auto"/>
        <w:left w:val="none" w:sz="0" w:space="0" w:color="auto"/>
        <w:bottom w:val="none" w:sz="0" w:space="0" w:color="auto"/>
        <w:right w:val="none" w:sz="0" w:space="0" w:color="auto"/>
      </w:divBdr>
      <w:divsChild>
        <w:div w:id="2122070047">
          <w:marLeft w:val="720"/>
          <w:marRight w:val="0"/>
          <w:marTop w:val="0"/>
          <w:marBottom w:val="0"/>
          <w:divBdr>
            <w:top w:val="none" w:sz="0" w:space="0" w:color="auto"/>
            <w:left w:val="none" w:sz="0" w:space="0" w:color="auto"/>
            <w:bottom w:val="none" w:sz="0" w:space="0" w:color="auto"/>
            <w:right w:val="none" w:sz="0" w:space="0" w:color="auto"/>
          </w:divBdr>
        </w:div>
      </w:divsChild>
    </w:div>
    <w:div w:id="649670320">
      <w:bodyDiv w:val="1"/>
      <w:marLeft w:val="0"/>
      <w:marRight w:val="0"/>
      <w:marTop w:val="0"/>
      <w:marBottom w:val="0"/>
      <w:divBdr>
        <w:top w:val="none" w:sz="0" w:space="0" w:color="auto"/>
        <w:left w:val="none" w:sz="0" w:space="0" w:color="auto"/>
        <w:bottom w:val="none" w:sz="0" w:space="0" w:color="auto"/>
        <w:right w:val="none" w:sz="0" w:space="0" w:color="auto"/>
      </w:divBdr>
      <w:divsChild>
        <w:div w:id="1668049665">
          <w:marLeft w:val="720"/>
          <w:marRight w:val="0"/>
          <w:marTop w:val="0"/>
          <w:marBottom w:val="0"/>
          <w:divBdr>
            <w:top w:val="none" w:sz="0" w:space="0" w:color="auto"/>
            <w:left w:val="none" w:sz="0" w:space="0" w:color="auto"/>
            <w:bottom w:val="none" w:sz="0" w:space="0" w:color="auto"/>
            <w:right w:val="none" w:sz="0" w:space="0" w:color="auto"/>
          </w:divBdr>
        </w:div>
      </w:divsChild>
    </w:div>
    <w:div w:id="675040024">
      <w:bodyDiv w:val="1"/>
      <w:marLeft w:val="0"/>
      <w:marRight w:val="0"/>
      <w:marTop w:val="0"/>
      <w:marBottom w:val="0"/>
      <w:divBdr>
        <w:top w:val="none" w:sz="0" w:space="0" w:color="auto"/>
        <w:left w:val="none" w:sz="0" w:space="0" w:color="auto"/>
        <w:bottom w:val="none" w:sz="0" w:space="0" w:color="auto"/>
        <w:right w:val="none" w:sz="0" w:space="0" w:color="auto"/>
      </w:divBdr>
      <w:divsChild>
        <w:div w:id="36970814">
          <w:marLeft w:val="547"/>
          <w:marRight w:val="0"/>
          <w:marTop w:val="200"/>
          <w:marBottom w:val="0"/>
          <w:divBdr>
            <w:top w:val="none" w:sz="0" w:space="0" w:color="auto"/>
            <w:left w:val="none" w:sz="0" w:space="0" w:color="auto"/>
            <w:bottom w:val="none" w:sz="0" w:space="0" w:color="auto"/>
            <w:right w:val="none" w:sz="0" w:space="0" w:color="auto"/>
          </w:divBdr>
        </w:div>
        <w:div w:id="325674458">
          <w:marLeft w:val="547"/>
          <w:marRight w:val="0"/>
          <w:marTop w:val="200"/>
          <w:marBottom w:val="0"/>
          <w:divBdr>
            <w:top w:val="none" w:sz="0" w:space="0" w:color="auto"/>
            <w:left w:val="none" w:sz="0" w:space="0" w:color="auto"/>
            <w:bottom w:val="none" w:sz="0" w:space="0" w:color="auto"/>
            <w:right w:val="none" w:sz="0" w:space="0" w:color="auto"/>
          </w:divBdr>
        </w:div>
        <w:div w:id="759715957">
          <w:marLeft w:val="547"/>
          <w:marRight w:val="0"/>
          <w:marTop w:val="200"/>
          <w:marBottom w:val="0"/>
          <w:divBdr>
            <w:top w:val="none" w:sz="0" w:space="0" w:color="auto"/>
            <w:left w:val="none" w:sz="0" w:space="0" w:color="auto"/>
            <w:bottom w:val="none" w:sz="0" w:space="0" w:color="auto"/>
            <w:right w:val="none" w:sz="0" w:space="0" w:color="auto"/>
          </w:divBdr>
        </w:div>
        <w:div w:id="817503171">
          <w:marLeft w:val="547"/>
          <w:marRight w:val="0"/>
          <w:marTop w:val="200"/>
          <w:marBottom w:val="0"/>
          <w:divBdr>
            <w:top w:val="none" w:sz="0" w:space="0" w:color="auto"/>
            <w:left w:val="none" w:sz="0" w:space="0" w:color="auto"/>
            <w:bottom w:val="none" w:sz="0" w:space="0" w:color="auto"/>
            <w:right w:val="none" w:sz="0" w:space="0" w:color="auto"/>
          </w:divBdr>
        </w:div>
        <w:div w:id="999501689">
          <w:marLeft w:val="547"/>
          <w:marRight w:val="0"/>
          <w:marTop w:val="200"/>
          <w:marBottom w:val="0"/>
          <w:divBdr>
            <w:top w:val="none" w:sz="0" w:space="0" w:color="auto"/>
            <w:left w:val="none" w:sz="0" w:space="0" w:color="auto"/>
            <w:bottom w:val="none" w:sz="0" w:space="0" w:color="auto"/>
            <w:right w:val="none" w:sz="0" w:space="0" w:color="auto"/>
          </w:divBdr>
        </w:div>
        <w:div w:id="1985968843">
          <w:marLeft w:val="547"/>
          <w:marRight w:val="0"/>
          <w:marTop w:val="200"/>
          <w:marBottom w:val="0"/>
          <w:divBdr>
            <w:top w:val="none" w:sz="0" w:space="0" w:color="auto"/>
            <w:left w:val="none" w:sz="0" w:space="0" w:color="auto"/>
            <w:bottom w:val="none" w:sz="0" w:space="0" w:color="auto"/>
            <w:right w:val="none" w:sz="0" w:space="0" w:color="auto"/>
          </w:divBdr>
        </w:div>
      </w:divsChild>
    </w:div>
    <w:div w:id="784426412">
      <w:bodyDiv w:val="1"/>
      <w:marLeft w:val="0"/>
      <w:marRight w:val="0"/>
      <w:marTop w:val="0"/>
      <w:marBottom w:val="0"/>
      <w:divBdr>
        <w:top w:val="none" w:sz="0" w:space="0" w:color="auto"/>
        <w:left w:val="none" w:sz="0" w:space="0" w:color="auto"/>
        <w:bottom w:val="none" w:sz="0" w:space="0" w:color="auto"/>
        <w:right w:val="none" w:sz="0" w:space="0" w:color="auto"/>
      </w:divBdr>
    </w:div>
    <w:div w:id="785151219">
      <w:bodyDiv w:val="1"/>
      <w:marLeft w:val="0"/>
      <w:marRight w:val="0"/>
      <w:marTop w:val="0"/>
      <w:marBottom w:val="0"/>
      <w:divBdr>
        <w:top w:val="none" w:sz="0" w:space="0" w:color="auto"/>
        <w:left w:val="none" w:sz="0" w:space="0" w:color="auto"/>
        <w:bottom w:val="none" w:sz="0" w:space="0" w:color="auto"/>
        <w:right w:val="none" w:sz="0" w:space="0" w:color="auto"/>
      </w:divBdr>
      <w:divsChild>
        <w:div w:id="2033218289">
          <w:marLeft w:val="336"/>
          <w:marRight w:val="0"/>
          <w:marTop w:val="120"/>
          <w:marBottom w:val="312"/>
          <w:divBdr>
            <w:top w:val="none" w:sz="0" w:space="0" w:color="auto"/>
            <w:left w:val="none" w:sz="0" w:space="0" w:color="auto"/>
            <w:bottom w:val="none" w:sz="0" w:space="0" w:color="auto"/>
            <w:right w:val="none" w:sz="0" w:space="0" w:color="auto"/>
          </w:divBdr>
          <w:divsChild>
            <w:div w:id="92117826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790854488">
      <w:bodyDiv w:val="1"/>
      <w:marLeft w:val="0"/>
      <w:marRight w:val="0"/>
      <w:marTop w:val="0"/>
      <w:marBottom w:val="0"/>
      <w:divBdr>
        <w:top w:val="none" w:sz="0" w:space="0" w:color="auto"/>
        <w:left w:val="none" w:sz="0" w:space="0" w:color="auto"/>
        <w:bottom w:val="none" w:sz="0" w:space="0" w:color="auto"/>
        <w:right w:val="none" w:sz="0" w:space="0" w:color="auto"/>
      </w:divBdr>
    </w:div>
    <w:div w:id="875043012">
      <w:bodyDiv w:val="1"/>
      <w:marLeft w:val="0"/>
      <w:marRight w:val="0"/>
      <w:marTop w:val="0"/>
      <w:marBottom w:val="0"/>
      <w:divBdr>
        <w:top w:val="none" w:sz="0" w:space="0" w:color="auto"/>
        <w:left w:val="none" w:sz="0" w:space="0" w:color="auto"/>
        <w:bottom w:val="none" w:sz="0" w:space="0" w:color="auto"/>
        <w:right w:val="none" w:sz="0" w:space="0" w:color="auto"/>
      </w:divBdr>
    </w:div>
    <w:div w:id="891696084">
      <w:bodyDiv w:val="1"/>
      <w:marLeft w:val="0"/>
      <w:marRight w:val="0"/>
      <w:marTop w:val="0"/>
      <w:marBottom w:val="0"/>
      <w:divBdr>
        <w:top w:val="none" w:sz="0" w:space="0" w:color="auto"/>
        <w:left w:val="none" w:sz="0" w:space="0" w:color="auto"/>
        <w:bottom w:val="none" w:sz="0" w:space="0" w:color="auto"/>
        <w:right w:val="none" w:sz="0" w:space="0" w:color="auto"/>
      </w:divBdr>
    </w:div>
    <w:div w:id="910500351">
      <w:bodyDiv w:val="1"/>
      <w:marLeft w:val="0"/>
      <w:marRight w:val="0"/>
      <w:marTop w:val="0"/>
      <w:marBottom w:val="0"/>
      <w:divBdr>
        <w:top w:val="none" w:sz="0" w:space="0" w:color="auto"/>
        <w:left w:val="none" w:sz="0" w:space="0" w:color="auto"/>
        <w:bottom w:val="none" w:sz="0" w:space="0" w:color="auto"/>
        <w:right w:val="none" w:sz="0" w:space="0" w:color="auto"/>
      </w:divBdr>
      <w:divsChild>
        <w:div w:id="758135693">
          <w:marLeft w:val="547"/>
          <w:marRight w:val="0"/>
          <w:marTop w:val="200"/>
          <w:marBottom w:val="0"/>
          <w:divBdr>
            <w:top w:val="none" w:sz="0" w:space="0" w:color="auto"/>
            <w:left w:val="none" w:sz="0" w:space="0" w:color="auto"/>
            <w:bottom w:val="none" w:sz="0" w:space="0" w:color="auto"/>
            <w:right w:val="none" w:sz="0" w:space="0" w:color="auto"/>
          </w:divBdr>
        </w:div>
        <w:div w:id="1116951154">
          <w:marLeft w:val="547"/>
          <w:marRight w:val="0"/>
          <w:marTop w:val="200"/>
          <w:marBottom w:val="0"/>
          <w:divBdr>
            <w:top w:val="none" w:sz="0" w:space="0" w:color="auto"/>
            <w:left w:val="none" w:sz="0" w:space="0" w:color="auto"/>
            <w:bottom w:val="none" w:sz="0" w:space="0" w:color="auto"/>
            <w:right w:val="none" w:sz="0" w:space="0" w:color="auto"/>
          </w:divBdr>
        </w:div>
        <w:div w:id="1367950729">
          <w:marLeft w:val="547"/>
          <w:marRight w:val="0"/>
          <w:marTop w:val="200"/>
          <w:marBottom w:val="0"/>
          <w:divBdr>
            <w:top w:val="none" w:sz="0" w:space="0" w:color="auto"/>
            <w:left w:val="none" w:sz="0" w:space="0" w:color="auto"/>
            <w:bottom w:val="none" w:sz="0" w:space="0" w:color="auto"/>
            <w:right w:val="none" w:sz="0" w:space="0" w:color="auto"/>
          </w:divBdr>
        </w:div>
        <w:div w:id="1525943290">
          <w:marLeft w:val="547"/>
          <w:marRight w:val="0"/>
          <w:marTop w:val="200"/>
          <w:marBottom w:val="0"/>
          <w:divBdr>
            <w:top w:val="none" w:sz="0" w:space="0" w:color="auto"/>
            <w:left w:val="none" w:sz="0" w:space="0" w:color="auto"/>
            <w:bottom w:val="none" w:sz="0" w:space="0" w:color="auto"/>
            <w:right w:val="none" w:sz="0" w:space="0" w:color="auto"/>
          </w:divBdr>
        </w:div>
        <w:div w:id="2046246901">
          <w:marLeft w:val="547"/>
          <w:marRight w:val="0"/>
          <w:marTop w:val="200"/>
          <w:marBottom w:val="0"/>
          <w:divBdr>
            <w:top w:val="none" w:sz="0" w:space="0" w:color="auto"/>
            <w:left w:val="none" w:sz="0" w:space="0" w:color="auto"/>
            <w:bottom w:val="none" w:sz="0" w:space="0" w:color="auto"/>
            <w:right w:val="none" w:sz="0" w:space="0" w:color="auto"/>
          </w:divBdr>
        </w:div>
        <w:div w:id="2096124614">
          <w:marLeft w:val="547"/>
          <w:marRight w:val="0"/>
          <w:marTop w:val="200"/>
          <w:marBottom w:val="0"/>
          <w:divBdr>
            <w:top w:val="none" w:sz="0" w:space="0" w:color="auto"/>
            <w:left w:val="none" w:sz="0" w:space="0" w:color="auto"/>
            <w:bottom w:val="none" w:sz="0" w:space="0" w:color="auto"/>
            <w:right w:val="none" w:sz="0" w:space="0" w:color="auto"/>
          </w:divBdr>
        </w:div>
      </w:divsChild>
    </w:div>
    <w:div w:id="1009258704">
      <w:bodyDiv w:val="1"/>
      <w:marLeft w:val="0"/>
      <w:marRight w:val="0"/>
      <w:marTop w:val="0"/>
      <w:marBottom w:val="0"/>
      <w:divBdr>
        <w:top w:val="none" w:sz="0" w:space="0" w:color="auto"/>
        <w:left w:val="none" w:sz="0" w:space="0" w:color="auto"/>
        <w:bottom w:val="none" w:sz="0" w:space="0" w:color="auto"/>
        <w:right w:val="none" w:sz="0" w:space="0" w:color="auto"/>
      </w:divBdr>
    </w:div>
    <w:div w:id="1022979487">
      <w:bodyDiv w:val="1"/>
      <w:marLeft w:val="0"/>
      <w:marRight w:val="0"/>
      <w:marTop w:val="0"/>
      <w:marBottom w:val="0"/>
      <w:divBdr>
        <w:top w:val="none" w:sz="0" w:space="0" w:color="auto"/>
        <w:left w:val="none" w:sz="0" w:space="0" w:color="auto"/>
        <w:bottom w:val="none" w:sz="0" w:space="0" w:color="auto"/>
        <w:right w:val="none" w:sz="0" w:space="0" w:color="auto"/>
      </w:divBdr>
      <w:divsChild>
        <w:div w:id="153885736">
          <w:marLeft w:val="547"/>
          <w:marRight w:val="0"/>
          <w:marTop w:val="200"/>
          <w:marBottom w:val="0"/>
          <w:divBdr>
            <w:top w:val="none" w:sz="0" w:space="0" w:color="auto"/>
            <w:left w:val="none" w:sz="0" w:space="0" w:color="auto"/>
            <w:bottom w:val="none" w:sz="0" w:space="0" w:color="auto"/>
            <w:right w:val="none" w:sz="0" w:space="0" w:color="auto"/>
          </w:divBdr>
        </w:div>
        <w:div w:id="1425110649">
          <w:marLeft w:val="547"/>
          <w:marRight w:val="0"/>
          <w:marTop w:val="200"/>
          <w:marBottom w:val="0"/>
          <w:divBdr>
            <w:top w:val="none" w:sz="0" w:space="0" w:color="auto"/>
            <w:left w:val="none" w:sz="0" w:space="0" w:color="auto"/>
            <w:bottom w:val="none" w:sz="0" w:space="0" w:color="auto"/>
            <w:right w:val="none" w:sz="0" w:space="0" w:color="auto"/>
          </w:divBdr>
        </w:div>
        <w:div w:id="1580754789">
          <w:marLeft w:val="547"/>
          <w:marRight w:val="0"/>
          <w:marTop w:val="200"/>
          <w:marBottom w:val="0"/>
          <w:divBdr>
            <w:top w:val="none" w:sz="0" w:space="0" w:color="auto"/>
            <w:left w:val="none" w:sz="0" w:space="0" w:color="auto"/>
            <w:bottom w:val="none" w:sz="0" w:space="0" w:color="auto"/>
            <w:right w:val="none" w:sz="0" w:space="0" w:color="auto"/>
          </w:divBdr>
        </w:div>
        <w:div w:id="1681619777">
          <w:marLeft w:val="547"/>
          <w:marRight w:val="0"/>
          <w:marTop w:val="200"/>
          <w:marBottom w:val="0"/>
          <w:divBdr>
            <w:top w:val="none" w:sz="0" w:space="0" w:color="auto"/>
            <w:left w:val="none" w:sz="0" w:space="0" w:color="auto"/>
            <w:bottom w:val="none" w:sz="0" w:space="0" w:color="auto"/>
            <w:right w:val="none" w:sz="0" w:space="0" w:color="auto"/>
          </w:divBdr>
        </w:div>
      </w:divsChild>
    </w:div>
    <w:div w:id="1081369626">
      <w:bodyDiv w:val="1"/>
      <w:marLeft w:val="0"/>
      <w:marRight w:val="0"/>
      <w:marTop w:val="0"/>
      <w:marBottom w:val="0"/>
      <w:divBdr>
        <w:top w:val="none" w:sz="0" w:space="0" w:color="auto"/>
        <w:left w:val="none" w:sz="0" w:space="0" w:color="auto"/>
        <w:bottom w:val="none" w:sz="0" w:space="0" w:color="auto"/>
        <w:right w:val="none" w:sz="0" w:space="0" w:color="auto"/>
      </w:divBdr>
    </w:div>
    <w:div w:id="1091200902">
      <w:bodyDiv w:val="1"/>
      <w:marLeft w:val="0"/>
      <w:marRight w:val="0"/>
      <w:marTop w:val="0"/>
      <w:marBottom w:val="0"/>
      <w:divBdr>
        <w:top w:val="none" w:sz="0" w:space="0" w:color="auto"/>
        <w:left w:val="none" w:sz="0" w:space="0" w:color="auto"/>
        <w:bottom w:val="none" w:sz="0" w:space="0" w:color="auto"/>
        <w:right w:val="none" w:sz="0" w:space="0" w:color="auto"/>
      </w:divBdr>
    </w:div>
    <w:div w:id="1101023245">
      <w:bodyDiv w:val="1"/>
      <w:marLeft w:val="0"/>
      <w:marRight w:val="0"/>
      <w:marTop w:val="0"/>
      <w:marBottom w:val="0"/>
      <w:divBdr>
        <w:top w:val="none" w:sz="0" w:space="0" w:color="auto"/>
        <w:left w:val="none" w:sz="0" w:space="0" w:color="auto"/>
        <w:bottom w:val="none" w:sz="0" w:space="0" w:color="auto"/>
        <w:right w:val="none" w:sz="0" w:space="0" w:color="auto"/>
      </w:divBdr>
    </w:div>
    <w:div w:id="1114401214">
      <w:bodyDiv w:val="1"/>
      <w:marLeft w:val="0"/>
      <w:marRight w:val="0"/>
      <w:marTop w:val="0"/>
      <w:marBottom w:val="0"/>
      <w:divBdr>
        <w:top w:val="none" w:sz="0" w:space="0" w:color="auto"/>
        <w:left w:val="none" w:sz="0" w:space="0" w:color="auto"/>
        <w:bottom w:val="none" w:sz="0" w:space="0" w:color="auto"/>
        <w:right w:val="none" w:sz="0" w:space="0" w:color="auto"/>
      </w:divBdr>
      <w:divsChild>
        <w:div w:id="161700775">
          <w:marLeft w:val="547"/>
          <w:marRight w:val="0"/>
          <w:marTop w:val="96"/>
          <w:marBottom w:val="0"/>
          <w:divBdr>
            <w:top w:val="none" w:sz="0" w:space="0" w:color="auto"/>
            <w:left w:val="none" w:sz="0" w:space="0" w:color="auto"/>
            <w:bottom w:val="none" w:sz="0" w:space="0" w:color="auto"/>
            <w:right w:val="none" w:sz="0" w:space="0" w:color="auto"/>
          </w:divBdr>
        </w:div>
        <w:div w:id="702360324">
          <w:marLeft w:val="547"/>
          <w:marRight w:val="0"/>
          <w:marTop w:val="96"/>
          <w:marBottom w:val="0"/>
          <w:divBdr>
            <w:top w:val="none" w:sz="0" w:space="0" w:color="auto"/>
            <w:left w:val="none" w:sz="0" w:space="0" w:color="auto"/>
            <w:bottom w:val="none" w:sz="0" w:space="0" w:color="auto"/>
            <w:right w:val="none" w:sz="0" w:space="0" w:color="auto"/>
          </w:divBdr>
        </w:div>
        <w:div w:id="1082798906">
          <w:marLeft w:val="547"/>
          <w:marRight w:val="0"/>
          <w:marTop w:val="96"/>
          <w:marBottom w:val="0"/>
          <w:divBdr>
            <w:top w:val="none" w:sz="0" w:space="0" w:color="auto"/>
            <w:left w:val="none" w:sz="0" w:space="0" w:color="auto"/>
            <w:bottom w:val="none" w:sz="0" w:space="0" w:color="auto"/>
            <w:right w:val="none" w:sz="0" w:space="0" w:color="auto"/>
          </w:divBdr>
        </w:div>
        <w:div w:id="1426147178">
          <w:marLeft w:val="547"/>
          <w:marRight w:val="0"/>
          <w:marTop w:val="96"/>
          <w:marBottom w:val="0"/>
          <w:divBdr>
            <w:top w:val="none" w:sz="0" w:space="0" w:color="auto"/>
            <w:left w:val="none" w:sz="0" w:space="0" w:color="auto"/>
            <w:bottom w:val="none" w:sz="0" w:space="0" w:color="auto"/>
            <w:right w:val="none" w:sz="0" w:space="0" w:color="auto"/>
          </w:divBdr>
        </w:div>
      </w:divsChild>
    </w:div>
    <w:div w:id="1296137847">
      <w:bodyDiv w:val="1"/>
      <w:marLeft w:val="0"/>
      <w:marRight w:val="0"/>
      <w:marTop w:val="0"/>
      <w:marBottom w:val="0"/>
      <w:divBdr>
        <w:top w:val="none" w:sz="0" w:space="0" w:color="auto"/>
        <w:left w:val="none" w:sz="0" w:space="0" w:color="auto"/>
        <w:bottom w:val="none" w:sz="0" w:space="0" w:color="auto"/>
        <w:right w:val="none" w:sz="0" w:space="0" w:color="auto"/>
      </w:divBdr>
      <w:divsChild>
        <w:div w:id="577596032">
          <w:marLeft w:val="0"/>
          <w:marRight w:val="0"/>
          <w:marTop w:val="0"/>
          <w:marBottom w:val="0"/>
          <w:divBdr>
            <w:top w:val="none" w:sz="0" w:space="0" w:color="auto"/>
            <w:left w:val="none" w:sz="0" w:space="0" w:color="auto"/>
            <w:bottom w:val="none" w:sz="0" w:space="0" w:color="auto"/>
            <w:right w:val="none" w:sz="0" w:space="0" w:color="auto"/>
          </w:divBdr>
        </w:div>
        <w:div w:id="1453094675">
          <w:marLeft w:val="0"/>
          <w:marRight w:val="0"/>
          <w:marTop w:val="0"/>
          <w:marBottom w:val="0"/>
          <w:divBdr>
            <w:top w:val="none" w:sz="0" w:space="0" w:color="auto"/>
            <w:left w:val="none" w:sz="0" w:space="0" w:color="auto"/>
            <w:bottom w:val="none" w:sz="0" w:space="0" w:color="auto"/>
            <w:right w:val="none" w:sz="0" w:space="0" w:color="auto"/>
          </w:divBdr>
        </w:div>
        <w:div w:id="1067537274">
          <w:marLeft w:val="0"/>
          <w:marRight w:val="0"/>
          <w:marTop w:val="0"/>
          <w:marBottom w:val="0"/>
          <w:divBdr>
            <w:top w:val="none" w:sz="0" w:space="0" w:color="auto"/>
            <w:left w:val="none" w:sz="0" w:space="0" w:color="auto"/>
            <w:bottom w:val="none" w:sz="0" w:space="0" w:color="auto"/>
            <w:right w:val="none" w:sz="0" w:space="0" w:color="auto"/>
          </w:divBdr>
        </w:div>
        <w:div w:id="548612037">
          <w:marLeft w:val="0"/>
          <w:marRight w:val="0"/>
          <w:marTop w:val="0"/>
          <w:marBottom w:val="0"/>
          <w:divBdr>
            <w:top w:val="none" w:sz="0" w:space="0" w:color="auto"/>
            <w:left w:val="none" w:sz="0" w:space="0" w:color="auto"/>
            <w:bottom w:val="none" w:sz="0" w:space="0" w:color="auto"/>
            <w:right w:val="none" w:sz="0" w:space="0" w:color="auto"/>
          </w:divBdr>
        </w:div>
      </w:divsChild>
    </w:div>
    <w:div w:id="1318878294">
      <w:bodyDiv w:val="1"/>
      <w:marLeft w:val="0"/>
      <w:marRight w:val="0"/>
      <w:marTop w:val="0"/>
      <w:marBottom w:val="0"/>
      <w:divBdr>
        <w:top w:val="none" w:sz="0" w:space="0" w:color="auto"/>
        <w:left w:val="none" w:sz="0" w:space="0" w:color="auto"/>
        <w:bottom w:val="none" w:sz="0" w:space="0" w:color="auto"/>
        <w:right w:val="none" w:sz="0" w:space="0" w:color="auto"/>
      </w:divBdr>
      <w:divsChild>
        <w:div w:id="1261647828">
          <w:marLeft w:val="0"/>
          <w:marRight w:val="0"/>
          <w:marTop w:val="0"/>
          <w:marBottom w:val="0"/>
          <w:divBdr>
            <w:top w:val="none" w:sz="0" w:space="0" w:color="auto"/>
            <w:left w:val="none" w:sz="0" w:space="0" w:color="auto"/>
            <w:bottom w:val="none" w:sz="0" w:space="0" w:color="auto"/>
            <w:right w:val="none" w:sz="0" w:space="0" w:color="auto"/>
          </w:divBdr>
        </w:div>
      </w:divsChild>
    </w:div>
    <w:div w:id="1389645908">
      <w:bodyDiv w:val="1"/>
      <w:marLeft w:val="0"/>
      <w:marRight w:val="0"/>
      <w:marTop w:val="0"/>
      <w:marBottom w:val="0"/>
      <w:divBdr>
        <w:top w:val="none" w:sz="0" w:space="0" w:color="auto"/>
        <w:left w:val="none" w:sz="0" w:space="0" w:color="auto"/>
        <w:bottom w:val="none" w:sz="0" w:space="0" w:color="auto"/>
        <w:right w:val="none" w:sz="0" w:space="0" w:color="auto"/>
      </w:divBdr>
    </w:div>
    <w:div w:id="1410687719">
      <w:bodyDiv w:val="1"/>
      <w:marLeft w:val="0"/>
      <w:marRight w:val="0"/>
      <w:marTop w:val="0"/>
      <w:marBottom w:val="0"/>
      <w:divBdr>
        <w:top w:val="none" w:sz="0" w:space="0" w:color="auto"/>
        <w:left w:val="none" w:sz="0" w:space="0" w:color="auto"/>
        <w:bottom w:val="none" w:sz="0" w:space="0" w:color="auto"/>
        <w:right w:val="none" w:sz="0" w:space="0" w:color="auto"/>
      </w:divBdr>
    </w:div>
    <w:div w:id="1462263878">
      <w:bodyDiv w:val="1"/>
      <w:marLeft w:val="0"/>
      <w:marRight w:val="0"/>
      <w:marTop w:val="0"/>
      <w:marBottom w:val="0"/>
      <w:divBdr>
        <w:top w:val="none" w:sz="0" w:space="0" w:color="auto"/>
        <w:left w:val="none" w:sz="0" w:space="0" w:color="auto"/>
        <w:bottom w:val="none" w:sz="0" w:space="0" w:color="auto"/>
        <w:right w:val="none" w:sz="0" w:space="0" w:color="auto"/>
      </w:divBdr>
    </w:div>
    <w:div w:id="1473062322">
      <w:bodyDiv w:val="1"/>
      <w:marLeft w:val="0"/>
      <w:marRight w:val="0"/>
      <w:marTop w:val="0"/>
      <w:marBottom w:val="0"/>
      <w:divBdr>
        <w:top w:val="none" w:sz="0" w:space="0" w:color="auto"/>
        <w:left w:val="none" w:sz="0" w:space="0" w:color="auto"/>
        <w:bottom w:val="none" w:sz="0" w:space="0" w:color="auto"/>
        <w:right w:val="none" w:sz="0" w:space="0" w:color="auto"/>
      </w:divBdr>
    </w:div>
    <w:div w:id="1480851656">
      <w:bodyDiv w:val="1"/>
      <w:marLeft w:val="0"/>
      <w:marRight w:val="0"/>
      <w:marTop w:val="0"/>
      <w:marBottom w:val="0"/>
      <w:divBdr>
        <w:top w:val="none" w:sz="0" w:space="0" w:color="auto"/>
        <w:left w:val="none" w:sz="0" w:space="0" w:color="auto"/>
        <w:bottom w:val="none" w:sz="0" w:space="0" w:color="auto"/>
        <w:right w:val="none" w:sz="0" w:space="0" w:color="auto"/>
      </w:divBdr>
      <w:divsChild>
        <w:div w:id="12540226">
          <w:marLeft w:val="547"/>
          <w:marRight w:val="0"/>
          <w:marTop w:val="200"/>
          <w:marBottom w:val="0"/>
          <w:divBdr>
            <w:top w:val="none" w:sz="0" w:space="0" w:color="auto"/>
            <w:left w:val="none" w:sz="0" w:space="0" w:color="auto"/>
            <w:bottom w:val="none" w:sz="0" w:space="0" w:color="auto"/>
            <w:right w:val="none" w:sz="0" w:space="0" w:color="auto"/>
          </w:divBdr>
        </w:div>
        <w:div w:id="346105498">
          <w:marLeft w:val="547"/>
          <w:marRight w:val="0"/>
          <w:marTop w:val="200"/>
          <w:marBottom w:val="0"/>
          <w:divBdr>
            <w:top w:val="none" w:sz="0" w:space="0" w:color="auto"/>
            <w:left w:val="none" w:sz="0" w:space="0" w:color="auto"/>
            <w:bottom w:val="none" w:sz="0" w:space="0" w:color="auto"/>
            <w:right w:val="none" w:sz="0" w:space="0" w:color="auto"/>
          </w:divBdr>
        </w:div>
        <w:div w:id="1427116892">
          <w:marLeft w:val="547"/>
          <w:marRight w:val="0"/>
          <w:marTop w:val="200"/>
          <w:marBottom w:val="0"/>
          <w:divBdr>
            <w:top w:val="none" w:sz="0" w:space="0" w:color="auto"/>
            <w:left w:val="none" w:sz="0" w:space="0" w:color="auto"/>
            <w:bottom w:val="none" w:sz="0" w:space="0" w:color="auto"/>
            <w:right w:val="none" w:sz="0" w:space="0" w:color="auto"/>
          </w:divBdr>
        </w:div>
        <w:div w:id="1514295891">
          <w:marLeft w:val="547"/>
          <w:marRight w:val="0"/>
          <w:marTop w:val="200"/>
          <w:marBottom w:val="0"/>
          <w:divBdr>
            <w:top w:val="none" w:sz="0" w:space="0" w:color="auto"/>
            <w:left w:val="none" w:sz="0" w:space="0" w:color="auto"/>
            <w:bottom w:val="none" w:sz="0" w:space="0" w:color="auto"/>
            <w:right w:val="none" w:sz="0" w:space="0" w:color="auto"/>
          </w:divBdr>
        </w:div>
        <w:div w:id="1957515011">
          <w:marLeft w:val="547"/>
          <w:marRight w:val="0"/>
          <w:marTop w:val="200"/>
          <w:marBottom w:val="0"/>
          <w:divBdr>
            <w:top w:val="none" w:sz="0" w:space="0" w:color="auto"/>
            <w:left w:val="none" w:sz="0" w:space="0" w:color="auto"/>
            <w:bottom w:val="none" w:sz="0" w:space="0" w:color="auto"/>
            <w:right w:val="none" w:sz="0" w:space="0" w:color="auto"/>
          </w:divBdr>
        </w:div>
      </w:divsChild>
    </w:div>
    <w:div w:id="1575041562">
      <w:bodyDiv w:val="1"/>
      <w:marLeft w:val="0"/>
      <w:marRight w:val="0"/>
      <w:marTop w:val="0"/>
      <w:marBottom w:val="0"/>
      <w:divBdr>
        <w:top w:val="none" w:sz="0" w:space="0" w:color="auto"/>
        <w:left w:val="none" w:sz="0" w:space="0" w:color="auto"/>
        <w:bottom w:val="none" w:sz="0" w:space="0" w:color="auto"/>
        <w:right w:val="none" w:sz="0" w:space="0" w:color="auto"/>
      </w:divBdr>
    </w:div>
    <w:div w:id="1625110306">
      <w:bodyDiv w:val="1"/>
      <w:marLeft w:val="0"/>
      <w:marRight w:val="0"/>
      <w:marTop w:val="0"/>
      <w:marBottom w:val="0"/>
      <w:divBdr>
        <w:top w:val="none" w:sz="0" w:space="0" w:color="auto"/>
        <w:left w:val="none" w:sz="0" w:space="0" w:color="auto"/>
        <w:bottom w:val="none" w:sz="0" w:space="0" w:color="auto"/>
        <w:right w:val="none" w:sz="0" w:space="0" w:color="auto"/>
      </w:divBdr>
    </w:div>
    <w:div w:id="1697777832">
      <w:bodyDiv w:val="1"/>
      <w:marLeft w:val="0"/>
      <w:marRight w:val="0"/>
      <w:marTop w:val="0"/>
      <w:marBottom w:val="0"/>
      <w:divBdr>
        <w:top w:val="none" w:sz="0" w:space="0" w:color="auto"/>
        <w:left w:val="none" w:sz="0" w:space="0" w:color="auto"/>
        <w:bottom w:val="none" w:sz="0" w:space="0" w:color="auto"/>
        <w:right w:val="none" w:sz="0" w:space="0" w:color="auto"/>
      </w:divBdr>
    </w:div>
    <w:div w:id="1734084907">
      <w:bodyDiv w:val="1"/>
      <w:marLeft w:val="0"/>
      <w:marRight w:val="0"/>
      <w:marTop w:val="0"/>
      <w:marBottom w:val="0"/>
      <w:divBdr>
        <w:top w:val="none" w:sz="0" w:space="0" w:color="auto"/>
        <w:left w:val="none" w:sz="0" w:space="0" w:color="auto"/>
        <w:bottom w:val="none" w:sz="0" w:space="0" w:color="auto"/>
        <w:right w:val="none" w:sz="0" w:space="0" w:color="auto"/>
      </w:divBdr>
    </w:div>
    <w:div w:id="1876965558">
      <w:bodyDiv w:val="1"/>
      <w:marLeft w:val="0"/>
      <w:marRight w:val="0"/>
      <w:marTop w:val="0"/>
      <w:marBottom w:val="0"/>
      <w:divBdr>
        <w:top w:val="none" w:sz="0" w:space="0" w:color="auto"/>
        <w:left w:val="none" w:sz="0" w:space="0" w:color="auto"/>
        <w:bottom w:val="none" w:sz="0" w:space="0" w:color="auto"/>
        <w:right w:val="none" w:sz="0" w:space="0" w:color="auto"/>
      </w:divBdr>
    </w:div>
    <w:div w:id="1901283326">
      <w:bodyDiv w:val="1"/>
      <w:marLeft w:val="0"/>
      <w:marRight w:val="0"/>
      <w:marTop w:val="0"/>
      <w:marBottom w:val="0"/>
      <w:divBdr>
        <w:top w:val="none" w:sz="0" w:space="0" w:color="auto"/>
        <w:left w:val="none" w:sz="0" w:space="0" w:color="auto"/>
        <w:bottom w:val="none" w:sz="0" w:space="0" w:color="auto"/>
        <w:right w:val="none" w:sz="0" w:space="0" w:color="auto"/>
      </w:divBdr>
    </w:div>
    <w:div w:id="1961912261">
      <w:bodyDiv w:val="1"/>
      <w:marLeft w:val="0"/>
      <w:marRight w:val="0"/>
      <w:marTop w:val="0"/>
      <w:marBottom w:val="0"/>
      <w:divBdr>
        <w:top w:val="none" w:sz="0" w:space="0" w:color="auto"/>
        <w:left w:val="none" w:sz="0" w:space="0" w:color="auto"/>
        <w:bottom w:val="none" w:sz="0" w:space="0" w:color="auto"/>
        <w:right w:val="none" w:sz="0" w:space="0" w:color="auto"/>
      </w:divBdr>
    </w:div>
    <w:div w:id="1997100040">
      <w:bodyDiv w:val="1"/>
      <w:marLeft w:val="0"/>
      <w:marRight w:val="0"/>
      <w:marTop w:val="0"/>
      <w:marBottom w:val="0"/>
      <w:divBdr>
        <w:top w:val="none" w:sz="0" w:space="0" w:color="auto"/>
        <w:left w:val="none" w:sz="0" w:space="0" w:color="auto"/>
        <w:bottom w:val="none" w:sz="0" w:space="0" w:color="auto"/>
        <w:right w:val="none" w:sz="0" w:space="0" w:color="auto"/>
      </w:divBdr>
      <w:divsChild>
        <w:div w:id="506753771">
          <w:marLeft w:val="547"/>
          <w:marRight w:val="0"/>
          <w:marTop w:val="200"/>
          <w:marBottom w:val="0"/>
          <w:divBdr>
            <w:top w:val="none" w:sz="0" w:space="0" w:color="auto"/>
            <w:left w:val="none" w:sz="0" w:space="0" w:color="auto"/>
            <w:bottom w:val="none" w:sz="0" w:space="0" w:color="auto"/>
            <w:right w:val="none" w:sz="0" w:space="0" w:color="auto"/>
          </w:divBdr>
        </w:div>
        <w:div w:id="1002929094">
          <w:marLeft w:val="547"/>
          <w:marRight w:val="0"/>
          <w:marTop w:val="200"/>
          <w:marBottom w:val="0"/>
          <w:divBdr>
            <w:top w:val="none" w:sz="0" w:space="0" w:color="auto"/>
            <w:left w:val="none" w:sz="0" w:space="0" w:color="auto"/>
            <w:bottom w:val="none" w:sz="0" w:space="0" w:color="auto"/>
            <w:right w:val="none" w:sz="0" w:space="0" w:color="auto"/>
          </w:divBdr>
        </w:div>
        <w:div w:id="1351033007">
          <w:marLeft w:val="547"/>
          <w:marRight w:val="0"/>
          <w:marTop w:val="200"/>
          <w:marBottom w:val="0"/>
          <w:divBdr>
            <w:top w:val="none" w:sz="0" w:space="0" w:color="auto"/>
            <w:left w:val="none" w:sz="0" w:space="0" w:color="auto"/>
            <w:bottom w:val="none" w:sz="0" w:space="0" w:color="auto"/>
            <w:right w:val="none" w:sz="0" w:space="0" w:color="auto"/>
          </w:divBdr>
        </w:div>
        <w:div w:id="1499923986">
          <w:marLeft w:val="547"/>
          <w:marRight w:val="0"/>
          <w:marTop w:val="200"/>
          <w:marBottom w:val="0"/>
          <w:divBdr>
            <w:top w:val="none" w:sz="0" w:space="0" w:color="auto"/>
            <w:left w:val="none" w:sz="0" w:space="0" w:color="auto"/>
            <w:bottom w:val="none" w:sz="0" w:space="0" w:color="auto"/>
            <w:right w:val="none" w:sz="0" w:space="0" w:color="auto"/>
          </w:divBdr>
        </w:div>
      </w:divsChild>
    </w:div>
    <w:div w:id="2001349454">
      <w:bodyDiv w:val="1"/>
      <w:marLeft w:val="0"/>
      <w:marRight w:val="0"/>
      <w:marTop w:val="0"/>
      <w:marBottom w:val="0"/>
      <w:divBdr>
        <w:top w:val="none" w:sz="0" w:space="0" w:color="auto"/>
        <w:left w:val="none" w:sz="0" w:space="0" w:color="auto"/>
        <w:bottom w:val="none" w:sz="0" w:space="0" w:color="auto"/>
        <w:right w:val="none" w:sz="0" w:space="0" w:color="auto"/>
      </w:divBdr>
    </w:div>
    <w:div w:id="214631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02159-6C77-4987-8C1D-C3053AA42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5672</TotalTime>
  <Pages>48</Pages>
  <Words>7489</Words>
  <Characters>42690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INTRODUCTION</vt:lpstr>
    </vt:vector>
  </TitlesOfParts>
  <Company>Hewlett-Packard</Company>
  <LinksUpToDate>false</LinksUpToDate>
  <CharactersWithSpaces>50079</CharactersWithSpaces>
  <SharedDoc>false</SharedDoc>
  <HLinks>
    <vt:vector size="180" baseType="variant">
      <vt:variant>
        <vt:i4>4849668</vt:i4>
      </vt:variant>
      <vt:variant>
        <vt:i4>96</vt:i4>
      </vt:variant>
      <vt:variant>
        <vt:i4>0</vt:i4>
      </vt:variant>
      <vt:variant>
        <vt:i4>5</vt:i4>
      </vt:variant>
      <vt:variant>
        <vt:lpwstr>http://www.emagin.com/oled-microdisplays/</vt:lpwstr>
      </vt:variant>
      <vt:variant>
        <vt:lpwstr/>
      </vt:variant>
      <vt:variant>
        <vt:i4>5242961</vt:i4>
      </vt:variant>
      <vt:variant>
        <vt:i4>93</vt:i4>
      </vt:variant>
      <vt:variant>
        <vt:i4>0</vt:i4>
      </vt:variant>
      <vt:variant>
        <vt:i4>5</vt:i4>
      </vt:variant>
      <vt:variant>
        <vt:lpwstr>http://www.fantasticplastic.org/</vt:lpwstr>
      </vt:variant>
      <vt:variant>
        <vt:lpwstr/>
      </vt:variant>
      <vt:variant>
        <vt:i4>917589</vt:i4>
      </vt:variant>
      <vt:variant>
        <vt:i4>90</vt:i4>
      </vt:variant>
      <vt:variant>
        <vt:i4>0</vt:i4>
      </vt:variant>
      <vt:variant>
        <vt:i4>5</vt:i4>
      </vt:variant>
      <vt:variant>
        <vt:lpwstr>http://www.howstuffworks.com/oled.htm</vt:lpwstr>
      </vt:variant>
      <vt:variant>
        <vt:lpwstr/>
      </vt:variant>
      <vt:variant>
        <vt:i4>4718600</vt:i4>
      </vt:variant>
      <vt:variant>
        <vt:i4>87</vt:i4>
      </vt:variant>
      <vt:variant>
        <vt:i4>0</vt:i4>
      </vt:variant>
      <vt:variant>
        <vt:i4>5</vt:i4>
      </vt:variant>
      <vt:variant>
        <vt:lpwstr>http://www.universaldisplay.com/default.asp?contentID=58</vt:lpwstr>
      </vt:variant>
      <vt:variant>
        <vt:lpwstr/>
      </vt:variant>
      <vt:variant>
        <vt:i4>5505104</vt:i4>
      </vt:variant>
      <vt:variant>
        <vt:i4>84</vt:i4>
      </vt:variant>
      <vt:variant>
        <vt:i4>0</vt:i4>
      </vt:variant>
      <vt:variant>
        <vt:i4>5</vt:i4>
      </vt:variant>
      <vt:variant>
        <vt:lpwstr>http://www.educypedia.be/electronics/oled.htm</vt:lpwstr>
      </vt:variant>
      <vt:variant>
        <vt:lpwstr/>
      </vt:variant>
      <vt:variant>
        <vt:i4>5111823</vt:i4>
      </vt:variant>
      <vt:variant>
        <vt:i4>81</vt:i4>
      </vt:variant>
      <vt:variant>
        <vt:i4>0</vt:i4>
      </vt:variant>
      <vt:variant>
        <vt:i4>5</vt:i4>
      </vt:variant>
      <vt:variant>
        <vt:lpwstr>http://www.webopedia.com/TERM/O/OLED.html</vt:lpwstr>
      </vt:variant>
      <vt:variant>
        <vt:lpwstr/>
      </vt:variant>
      <vt:variant>
        <vt:i4>7471229</vt:i4>
      </vt:variant>
      <vt:variant>
        <vt:i4>78</vt:i4>
      </vt:variant>
      <vt:variant>
        <vt:i4>0</vt:i4>
      </vt:variant>
      <vt:variant>
        <vt:i4>5</vt:i4>
      </vt:variant>
      <vt:variant>
        <vt:lpwstr>http://jalopnik.com/5154953/samsung-transparent-oled-display-pitched-as-automotive-hud</vt:lpwstr>
      </vt:variant>
      <vt:variant>
        <vt:lpwstr/>
      </vt:variant>
      <vt:variant>
        <vt:i4>458831</vt:i4>
      </vt:variant>
      <vt:variant>
        <vt:i4>75</vt:i4>
      </vt:variant>
      <vt:variant>
        <vt:i4>0</vt:i4>
      </vt:variant>
      <vt:variant>
        <vt:i4>5</vt:i4>
      </vt:variant>
      <vt:variant>
        <vt:lpwstr>http://optics.org/cws/article/industry/37032</vt:lpwstr>
      </vt:variant>
      <vt:variant>
        <vt:lpwstr/>
      </vt:variant>
      <vt:variant>
        <vt:i4>2162720</vt:i4>
      </vt:variant>
      <vt:variant>
        <vt:i4>72</vt:i4>
      </vt:variant>
      <vt:variant>
        <vt:i4>0</vt:i4>
      </vt:variant>
      <vt:variant>
        <vt:i4>5</vt:i4>
      </vt:variant>
      <vt:variant>
        <vt:lpwstr>http://en.wikipedia.org/wiki/Organic_light-emitting_diode</vt:lpwstr>
      </vt:variant>
      <vt:variant>
        <vt:lpwstr/>
      </vt:variant>
      <vt:variant>
        <vt:i4>5570682</vt:i4>
      </vt:variant>
      <vt:variant>
        <vt:i4>69</vt:i4>
      </vt:variant>
      <vt:variant>
        <vt:i4>0</vt:i4>
      </vt:variant>
      <vt:variant>
        <vt:i4>5</vt:i4>
      </vt:variant>
      <vt:variant>
        <vt:lpwstr>http://www.oled-info.com/tags/flexible_oleds</vt:lpwstr>
      </vt:variant>
      <vt:variant>
        <vt:lpwstr/>
      </vt:variant>
      <vt:variant>
        <vt:i4>8192006</vt:i4>
      </vt:variant>
      <vt:variant>
        <vt:i4>66</vt:i4>
      </vt:variant>
      <vt:variant>
        <vt:i4>0</vt:i4>
      </vt:variant>
      <vt:variant>
        <vt:i4>5</vt:i4>
      </vt:variant>
      <vt:variant>
        <vt:lpwstr>http://www.dupont.com/Displays/en_US</vt:lpwstr>
      </vt:variant>
      <vt:variant>
        <vt:lpwstr/>
      </vt:variant>
      <vt:variant>
        <vt:i4>1966111</vt:i4>
      </vt:variant>
      <vt:variant>
        <vt:i4>63</vt:i4>
      </vt:variant>
      <vt:variant>
        <vt:i4>0</vt:i4>
      </vt:variant>
      <vt:variant>
        <vt:i4>5</vt:i4>
      </vt:variant>
      <vt:variant>
        <vt:lpwstr>http://www.xlim.fr/data/MINACOM/optoElecPlas</vt:lpwstr>
      </vt:variant>
      <vt:variant>
        <vt:lpwstr/>
      </vt:variant>
      <vt:variant>
        <vt:i4>7340143</vt:i4>
      </vt:variant>
      <vt:variant>
        <vt:i4>60</vt:i4>
      </vt:variant>
      <vt:variant>
        <vt:i4>0</vt:i4>
      </vt:variant>
      <vt:variant>
        <vt:i4>5</vt:i4>
      </vt:variant>
      <vt:variant>
        <vt:lpwstr>http://www.cepro.com/article/study_future_bright_for_oled_lighting_market/</vt:lpwstr>
      </vt:variant>
      <vt:variant>
        <vt:lpwstr/>
      </vt:variant>
      <vt:variant>
        <vt:i4>1048578</vt:i4>
      </vt:variant>
      <vt:variant>
        <vt:i4>57</vt:i4>
      </vt:variant>
      <vt:variant>
        <vt:i4>0</vt:i4>
      </vt:variant>
      <vt:variant>
        <vt:i4>5</vt:i4>
      </vt:variant>
      <vt:variant>
        <vt:lpwstr>http://www.oled-research.com/oleds/oleds-history.html</vt:lpwstr>
      </vt:variant>
      <vt:variant>
        <vt:lpwstr/>
      </vt:variant>
      <vt:variant>
        <vt:i4>131162</vt:i4>
      </vt:variant>
      <vt:variant>
        <vt:i4>54</vt:i4>
      </vt:variant>
      <vt:variant>
        <vt:i4>0</vt:i4>
      </vt:variant>
      <vt:variant>
        <vt:i4>5</vt:i4>
      </vt:variant>
      <vt:variant>
        <vt:lpwstr>http://en.wikipedia.org/wiki/Sony</vt:lpwstr>
      </vt:variant>
      <vt:variant>
        <vt:lpwstr/>
      </vt:variant>
      <vt:variant>
        <vt:i4>3539013</vt:i4>
      </vt:variant>
      <vt:variant>
        <vt:i4>51</vt:i4>
      </vt:variant>
      <vt:variant>
        <vt:i4>0</vt:i4>
      </vt:variant>
      <vt:variant>
        <vt:i4>5</vt:i4>
      </vt:variant>
      <vt:variant>
        <vt:lpwstr>http://en.wikipedia.org/wiki/Electronic_paper</vt:lpwstr>
      </vt:variant>
      <vt:variant>
        <vt:lpwstr/>
      </vt:variant>
      <vt:variant>
        <vt:i4>2818122</vt:i4>
      </vt:variant>
      <vt:variant>
        <vt:i4>48</vt:i4>
      </vt:variant>
      <vt:variant>
        <vt:i4>0</vt:i4>
      </vt:variant>
      <vt:variant>
        <vt:i4>5</vt:i4>
      </vt:variant>
      <vt:variant>
        <vt:lpwstr>http://en.wikipedia.org/wiki/Rollable_display</vt:lpwstr>
      </vt:variant>
      <vt:variant>
        <vt:lpwstr/>
      </vt:variant>
      <vt:variant>
        <vt:i4>2818122</vt:i4>
      </vt:variant>
      <vt:variant>
        <vt:i4>45</vt:i4>
      </vt:variant>
      <vt:variant>
        <vt:i4>0</vt:i4>
      </vt:variant>
      <vt:variant>
        <vt:i4>5</vt:i4>
      </vt:variant>
      <vt:variant>
        <vt:lpwstr>http://en.wikipedia.org/wiki/Rollable_display</vt:lpwstr>
      </vt:variant>
      <vt:variant>
        <vt:lpwstr/>
      </vt:variant>
      <vt:variant>
        <vt:i4>7995419</vt:i4>
      </vt:variant>
      <vt:variant>
        <vt:i4>42</vt:i4>
      </vt:variant>
      <vt:variant>
        <vt:i4>0</vt:i4>
      </vt:variant>
      <vt:variant>
        <vt:i4>5</vt:i4>
      </vt:variant>
      <vt:variant>
        <vt:lpwstr>http://en.wikipedia.org/wiki/Organic_semiconductor</vt:lpwstr>
      </vt:variant>
      <vt:variant>
        <vt:lpwstr/>
      </vt:variant>
      <vt:variant>
        <vt:i4>1376338</vt:i4>
      </vt:variant>
      <vt:variant>
        <vt:i4>39</vt:i4>
      </vt:variant>
      <vt:variant>
        <vt:i4>0</vt:i4>
      </vt:variant>
      <vt:variant>
        <vt:i4>5</vt:i4>
      </vt:variant>
      <vt:variant>
        <vt:lpwstr>http://en.wikipedia.org/wiki/Electroluminescence</vt:lpwstr>
      </vt:variant>
      <vt:variant>
        <vt:lpwstr/>
      </vt:variant>
      <vt:variant>
        <vt:i4>7602186</vt:i4>
      </vt:variant>
      <vt:variant>
        <vt:i4>36</vt:i4>
      </vt:variant>
      <vt:variant>
        <vt:i4>0</vt:i4>
      </vt:variant>
      <vt:variant>
        <vt:i4>5</vt:i4>
      </vt:variant>
      <vt:variant>
        <vt:lpwstr>http://en.wikipedia.org/wiki/Substrate_%28semiconductor%29</vt:lpwstr>
      </vt:variant>
      <vt:variant>
        <vt:lpwstr/>
      </vt:variant>
      <vt:variant>
        <vt:i4>2162720</vt:i4>
      </vt:variant>
      <vt:variant>
        <vt:i4>33</vt:i4>
      </vt:variant>
      <vt:variant>
        <vt:i4>0</vt:i4>
      </vt:variant>
      <vt:variant>
        <vt:i4>5</vt:i4>
      </vt:variant>
      <vt:variant>
        <vt:lpwstr>http://en.wikipedia.org/wiki/Organic_light-emitting_diode</vt:lpwstr>
      </vt:variant>
      <vt:variant>
        <vt:lpwstr/>
      </vt:variant>
      <vt:variant>
        <vt:i4>7602273</vt:i4>
      </vt:variant>
      <vt:variant>
        <vt:i4>27</vt:i4>
      </vt:variant>
      <vt:variant>
        <vt:i4>0</vt:i4>
      </vt:variant>
      <vt:variant>
        <vt:i4>5</vt:i4>
      </vt:variant>
      <vt:variant>
        <vt:lpwstr>http://electronics.howstuffworks.com/light-bulb.htm</vt:lpwstr>
      </vt:variant>
      <vt:variant>
        <vt:lpwstr/>
      </vt:variant>
      <vt:variant>
        <vt:i4>458765</vt:i4>
      </vt:variant>
      <vt:variant>
        <vt:i4>24</vt:i4>
      </vt:variant>
      <vt:variant>
        <vt:i4>0</vt:i4>
      </vt:variant>
      <vt:variant>
        <vt:i4>5</vt:i4>
      </vt:variant>
      <vt:variant>
        <vt:lpwstr>http://electronics.howstuffworks.com/fluorescent-lamp.htm</vt:lpwstr>
      </vt:variant>
      <vt:variant>
        <vt:lpwstr/>
      </vt:variant>
      <vt:variant>
        <vt:i4>5505114</vt:i4>
      </vt:variant>
      <vt:variant>
        <vt:i4>21</vt:i4>
      </vt:variant>
      <vt:variant>
        <vt:i4>0</vt:i4>
      </vt:variant>
      <vt:variant>
        <vt:i4>5</vt:i4>
      </vt:variant>
      <vt:variant>
        <vt:lpwstr>http://electronics.howstuffworks.com/question332.htm</vt:lpwstr>
      </vt:variant>
      <vt:variant>
        <vt:lpwstr/>
      </vt:variant>
      <vt:variant>
        <vt:i4>3080288</vt:i4>
      </vt:variant>
      <vt:variant>
        <vt:i4>18</vt:i4>
      </vt:variant>
      <vt:variant>
        <vt:i4>0</vt:i4>
      </vt:variant>
      <vt:variant>
        <vt:i4>5</vt:i4>
      </vt:variant>
      <vt:variant>
        <vt:lpwstr>http://electronics.howstuffworks.com/mp3-player.htm</vt:lpwstr>
      </vt:variant>
      <vt:variant>
        <vt:lpwstr/>
      </vt:variant>
      <vt:variant>
        <vt:i4>4915212</vt:i4>
      </vt:variant>
      <vt:variant>
        <vt:i4>15</vt:i4>
      </vt:variant>
      <vt:variant>
        <vt:i4>0</vt:i4>
      </vt:variant>
      <vt:variant>
        <vt:i4>5</vt:i4>
      </vt:variant>
      <vt:variant>
        <vt:lpwstr>http://electronics.howstuffworks.com/pda.htm</vt:lpwstr>
      </vt:variant>
      <vt:variant>
        <vt:lpwstr/>
      </vt:variant>
      <vt:variant>
        <vt:i4>2162729</vt:i4>
      </vt:variant>
      <vt:variant>
        <vt:i4>12</vt:i4>
      </vt:variant>
      <vt:variant>
        <vt:i4>0</vt:i4>
      </vt:variant>
      <vt:variant>
        <vt:i4>5</vt:i4>
      </vt:variant>
      <vt:variant>
        <vt:lpwstr>http://electronics.howstuffworks.com/cell-phone.htm</vt:lpwstr>
      </vt:variant>
      <vt:variant>
        <vt:lpwstr/>
      </vt:variant>
      <vt:variant>
        <vt:i4>3407973</vt:i4>
      </vt:variant>
      <vt:variant>
        <vt:i4>6</vt:i4>
      </vt:variant>
      <vt:variant>
        <vt:i4>0</vt:i4>
      </vt:variant>
      <vt:variant>
        <vt:i4>5</vt:i4>
      </vt:variant>
      <vt:variant>
        <vt:lpwstr>http://electronics.howstuffworks.com/diode.htm</vt:lpwstr>
      </vt:variant>
      <vt:variant>
        <vt:lpwstr/>
      </vt:variant>
      <vt:variant>
        <vt:i4>1114136</vt:i4>
      </vt:variant>
      <vt:variant>
        <vt:i4>3</vt:i4>
      </vt:variant>
      <vt:variant>
        <vt:i4>0</vt:i4>
      </vt:variant>
      <vt:variant>
        <vt:i4>5</vt:i4>
      </vt:variant>
      <vt:variant>
        <vt:lpwstr>http://www.ecajmer.ac.in/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shree</dc:creator>
  <cp:lastModifiedBy>Prashant Kathuria</cp:lastModifiedBy>
  <cp:revision>212</cp:revision>
  <cp:lastPrinted>2011-03-25T05:08:00Z</cp:lastPrinted>
  <dcterms:created xsi:type="dcterms:W3CDTF">2015-12-12T04:35:00Z</dcterms:created>
  <dcterms:modified xsi:type="dcterms:W3CDTF">2016-05-14T12:29:00Z</dcterms:modified>
</cp:coreProperties>
</file>